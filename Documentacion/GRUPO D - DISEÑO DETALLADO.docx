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7D75C238" w14:textId="77777777" w:rsidR="00547DD9" w:rsidRPr="0039736F" w:rsidRDefault="00547DD9">
      <w:pPr>
        <w:rPr>
          <w:rFonts w:ascii="Calibri" w:hAnsi="Calibri"/>
        </w:rPr>
      </w:pPr>
      <w:bookmarkStart w:id="0" w:name="_Hlk127927918"/>
      <w:bookmarkEnd w:id="0"/>
    </w:p>
    <w:p w14:paraId="29A8E298" w14:textId="77777777" w:rsidR="00547DD9" w:rsidRPr="0039736F" w:rsidRDefault="00547DD9">
      <w:pPr>
        <w:rPr>
          <w:rFonts w:ascii="Calibri" w:hAnsi="Calibri"/>
        </w:rPr>
      </w:pPr>
    </w:p>
    <w:p w14:paraId="4F09AB9F" w14:textId="77777777" w:rsidR="00547DD9" w:rsidRPr="0039736F" w:rsidRDefault="00547DD9">
      <w:pPr>
        <w:rPr>
          <w:rFonts w:ascii="Calibri" w:hAnsi="Calibri"/>
        </w:rPr>
      </w:pPr>
    </w:p>
    <w:p w14:paraId="4109DAC3" w14:textId="77777777" w:rsidR="00547DD9" w:rsidRPr="0039736F" w:rsidRDefault="00547DD9">
      <w:pPr>
        <w:rPr>
          <w:rFonts w:ascii="Calibri" w:hAnsi="Calibri"/>
        </w:rPr>
      </w:pPr>
    </w:p>
    <w:p w14:paraId="321A492D" w14:textId="77777777" w:rsidR="00547DD9" w:rsidRPr="0039736F" w:rsidRDefault="00547DD9">
      <w:pPr>
        <w:rPr>
          <w:rFonts w:ascii="Calibri" w:hAnsi="Calibri"/>
        </w:rPr>
      </w:pPr>
    </w:p>
    <w:p w14:paraId="35761120" w14:textId="77777777" w:rsidR="00547DD9" w:rsidRPr="0039736F" w:rsidRDefault="00547DD9">
      <w:pPr>
        <w:rPr>
          <w:rFonts w:ascii="Calibri" w:hAnsi="Calibri"/>
        </w:rPr>
      </w:pPr>
    </w:p>
    <w:p w14:paraId="0D7BC0EF" w14:textId="77777777" w:rsidR="00547DD9" w:rsidRPr="0039736F" w:rsidRDefault="00547DD9">
      <w:pPr>
        <w:rPr>
          <w:rFonts w:ascii="Calibri" w:hAnsi="Calibri"/>
        </w:rPr>
      </w:pPr>
    </w:p>
    <w:p w14:paraId="5FA54F2A" w14:textId="77777777" w:rsidR="00597881" w:rsidRPr="0039736F" w:rsidRDefault="00597881">
      <w:pPr>
        <w:rPr>
          <w:rFonts w:ascii="Calibri" w:hAnsi="Calibri"/>
        </w:rPr>
      </w:pPr>
    </w:p>
    <w:p w14:paraId="63DADCE4" w14:textId="77777777" w:rsidR="00597881" w:rsidRPr="0039736F" w:rsidRDefault="00597881">
      <w:pPr>
        <w:rPr>
          <w:rFonts w:ascii="Calibri" w:hAnsi="Calibri"/>
        </w:rPr>
      </w:pPr>
    </w:p>
    <w:p w14:paraId="5E59007A" w14:textId="77777777" w:rsidR="00597881" w:rsidRPr="0039736F" w:rsidRDefault="00597881">
      <w:pPr>
        <w:rPr>
          <w:rFonts w:ascii="Calibri" w:hAnsi="Calibri"/>
        </w:rPr>
      </w:pPr>
    </w:p>
    <w:p w14:paraId="17742682" w14:textId="77777777" w:rsidR="00597881" w:rsidRPr="0039736F" w:rsidRDefault="00597881">
      <w:pPr>
        <w:rPr>
          <w:rFonts w:ascii="Calibri" w:hAnsi="Calibri"/>
        </w:rPr>
      </w:pPr>
    </w:p>
    <w:p w14:paraId="5DF60910" w14:textId="77777777" w:rsidR="00597881" w:rsidRPr="0039736F" w:rsidRDefault="00597881">
      <w:pPr>
        <w:rPr>
          <w:rFonts w:ascii="Calibri" w:hAnsi="Calibri"/>
        </w:rPr>
      </w:pPr>
    </w:p>
    <w:p w14:paraId="42C6A1B9" w14:textId="77777777" w:rsidR="00547DD9" w:rsidRPr="0039736F" w:rsidRDefault="00547DD9">
      <w:pPr>
        <w:rPr>
          <w:rFonts w:ascii="Calibri" w:hAnsi="Calibri"/>
        </w:rPr>
      </w:pPr>
    </w:p>
    <w:p w14:paraId="59371A29" w14:textId="77777777" w:rsidR="001E2593" w:rsidRPr="0039736F" w:rsidRDefault="001E2593">
      <w:pPr>
        <w:rPr>
          <w:rFonts w:ascii="Calibri" w:hAnsi="Calibri"/>
        </w:rPr>
      </w:pPr>
    </w:p>
    <w:p w14:paraId="31F37C93" w14:textId="77777777" w:rsidR="00547DD9" w:rsidRPr="0039736F" w:rsidRDefault="00547DD9">
      <w:pPr>
        <w:rPr>
          <w:rFonts w:ascii="Calibri" w:hAnsi="Calibri"/>
        </w:rPr>
      </w:pPr>
    </w:p>
    <w:p w14:paraId="64FED989" w14:textId="77777777" w:rsidR="00547DD9" w:rsidRPr="0039736F" w:rsidRDefault="00547DD9">
      <w:pPr>
        <w:rPr>
          <w:rFonts w:ascii="Calibri" w:hAnsi="Calibri"/>
        </w:rPr>
      </w:pPr>
    </w:p>
    <w:p w14:paraId="1FEC3736" w14:textId="77777777" w:rsidR="00547DD9" w:rsidRPr="0039736F" w:rsidRDefault="00547DD9">
      <w:pPr>
        <w:rPr>
          <w:rFonts w:ascii="Calibri" w:hAnsi="Calibri"/>
        </w:rPr>
      </w:pPr>
    </w:p>
    <w:p w14:paraId="440ECF4F" w14:textId="26769671" w:rsidR="00547DD9" w:rsidRPr="0039736F" w:rsidRDefault="00521ED9" w:rsidP="008B2B05">
      <w:pPr>
        <w:pStyle w:val="Ttulo7"/>
        <w:rPr>
          <w:rFonts w:ascii="Calibri" w:hAnsi="Calibri"/>
        </w:rPr>
      </w:pPr>
      <w:r w:rsidRPr="0039736F">
        <w:rPr>
          <w:rFonts w:ascii="Calibri" w:hAnsi="Calibri"/>
        </w:rPr>
        <w:t>DOCUMENTO DE DISEÑO</w:t>
      </w:r>
      <w:r w:rsidR="00030173" w:rsidRPr="0039736F">
        <w:rPr>
          <w:rFonts w:ascii="Calibri" w:hAnsi="Calibri"/>
        </w:rPr>
        <w:t xml:space="preserve"> DE</w:t>
      </w:r>
      <w:r w:rsidR="000A702B" w:rsidRPr="0039736F">
        <w:rPr>
          <w:rFonts w:ascii="Calibri" w:hAnsi="Calibri"/>
        </w:rPr>
        <w:t>TALLADO DE</w:t>
      </w:r>
      <w:r w:rsidR="00030173" w:rsidRPr="0039736F">
        <w:rPr>
          <w:rFonts w:ascii="Calibri" w:hAnsi="Calibri"/>
        </w:rPr>
        <w:t xml:space="preserve"> SOFTWAR</w:t>
      </w:r>
      <w:r w:rsidR="0087458B" w:rsidRPr="0039736F">
        <w:rPr>
          <w:rFonts w:ascii="Calibri" w:hAnsi="Calibri"/>
        </w:rPr>
        <w:t xml:space="preserve">E </w:t>
      </w:r>
      <w:r w:rsidR="00CA1E1F" w:rsidRPr="0039736F">
        <w:rPr>
          <w:rFonts w:ascii="Calibri" w:hAnsi="Calibri"/>
        </w:rPr>
        <w:t xml:space="preserve">EMPRESA </w:t>
      </w:r>
      <w:r w:rsidR="0087458B" w:rsidRPr="0039736F">
        <w:rPr>
          <w:rFonts w:ascii="Calibri" w:hAnsi="Calibri"/>
        </w:rPr>
        <w:t>CAMIONCITOS S.A</w:t>
      </w:r>
    </w:p>
    <w:p w14:paraId="0733E87D" w14:textId="4BBC7D4B" w:rsidR="002B27F7" w:rsidRPr="0039736F" w:rsidRDefault="0087458B" w:rsidP="002B27F7">
      <w:pPr>
        <w:numPr>
          <w:ilvl w:val="0"/>
          <w:numId w:val="1"/>
        </w:numPr>
        <w:jc w:val="center"/>
      </w:pPr>
      <w:r w:rsidRPr="0039736F">
        <w:t>C</w:t>
      </w:r>
      <w:r w:rsidR="002B27F7" w:rsidRPr="0039736F">
        <w:t>urso de Diseño y Arquitectura de Software</w:t>
      </w:r>
    </w:p>
    <w:p w14:paraId="191F94B1" w14:textId="77777777" w:rsidR="00CA1E1F" w:rsidRPr="0039736F" w:rsidRDefault="00CA1E1F" w:rsidP="002B27F7">
      <w:pPr>
        <w:numPr>
          <w:ilvl w:val="0"/>
          <w:numId w:val="1"/>
        </w:numPr>
        <w:jc w:val="center"/>
      </w:pPr>
    </w:p>
    <w:p w14:paraId="09AE95BC" w14:textId="77777777" w:rsidR="00A87264" w:rsidRPr="005C3795" w:rsidRDefault="00A87264" w:rsidP="00A87264">
      <w:pPr>
        <w:pStyle w:val="Prrafodelista"/>
        <w:numPr>
          <w:ilvl w:val="0"/>
          <w:numId w:val="1"/>
        </w:numPr>
        <w:jc w:val="center"/>
      </w:pPr>
      <w:r>
        <w:t xml:space="preserve">(Clavijo Fariño Harold Esteban, Cobo Abril </w:t>
      </w:r>
      <w:proofErr w:type="spellStart"/>
      <w:r>
        <w:t>Alvaro</w:t>
      </w:r>
      <w:proofErr w:type="spellEnd"/>
      <w:r>
        <w:t xml:space="preserve"> Norberto, Choez Paredes Jonny </w:t>
      </w:r>
      <w:proofErr w:type="spellStart"/>
      <w:r>
        <w:t>Ivan</w:t>
      </w:r>
      <w:proofErr w:type="spellEnd"/>
      <w:r>
        <w:t xml:space="preserve">, </w:t>
      </w:r>
      <w:proofErr w:type="spellStart"/>
      <w:r>
        <w:t>Gutierrez.Velez</w:t>
      </w:r>
      <w:proofErr w:type="spellEnd"/>
      <w:r>
        <w:t xml:space="preserve"> Michael Alexander, Mora Herrera Ariel Joshua, Erazo Herrera Allan Rafael)</w:t>
      </w:r>
    </w:p>
    <w:p w14:paraId="30AC6303" w14:textId="77777777" w:rsidR="00547DD9" w:rsidRPr="0039736F" w:rsidRDefault="00547DD9">
      <w:pPr>
        <w:rPr>
          <w:rFonts w:ascii="Calibri" w:hAnsi="Calibri"/>
        </w:rPr>
      </w:pPr>
    </w:p>
    <w:p w14:paraId="605F2AC0" w14:textId="77777777" w:rsidR="00547DD9" w:rsidRPr="0039736F" w:rsidRDefault="00547DD9">
      <w:pPr>
        <w:rPr>
          <w:rFonts w:ascii="Calibri" w:hAnsi="Calibri"/>
        </w:rPr>
      </w:pPr>
    </w:p>
    <w:p w14:paraId="3DF7FE96" w14:textId="77777777" w:rsidR="00547DD9" w:rsidRPr="0039736F" w:rsidRDefault="00547DD9">
      <w:pPr>
        <w:rPr>
          <w:rFonts w:ascii="Calibri" w:hAnsi="Calibri"/>
        </w:rPr>
      </w:pPr>
    </w:p>
    <w:p w14:paraId="6DEE9D7A" w14:textId="77777777" w:rsidR="00547DD9" w:rsidRPr="0039736F" w:rsidRDefault="00547DD9">
      <w:pPr>
        <w:rPr>
          <w:rFonts w:ascii="Calibri" w:hAnsi="Calibri"/>
        </w:rPr>
      </w:pPr>
    </w:p>
    <w:p w14:paraId="761C3B1E" w14:textId="77777777" w:rsidR="00547DD9" w:rsidRPr="0039736F" w:rsidRDefault="00547DD9">
      <w:pPr>
        <w:rPr>
          <w:rFonts w:ascii="Calibri" w:hAnsi="Calibri"/>
        </w:rPr>
      </w:pPr>
    </w:p>
    <w:p w14:paraId="3414DA05" w14:textId="77777777" w:rsidR="00547DD9" w:rsidRPr="0039736F" w:rsidRDefault="00547DD9">
      <w:pPr>
        <w:rPr>
          <w:rFonts w:ascii="Calibri" w:hAnsi="Calibri"/>
        </w:rPr>
      </w:pPr>
    </w:p>
    <w:p w14:paraId="1EFCCFDB" w14:textId="77777777" w:rsidR="00547DD9" w:rsidRPr="0039736F" w:rsidRDefault="00547DD9">
      <w:pPr>
        <w:rPr>
          <w:rFonts w:ascii="Calibri" w:hAnsi="Calibri"/>
        </w:rPr>
      </w:pPr>
    </w:p>
    <w:p w14:paraId="63BEB676" w14:textId="77777777" w:rsidR="00547DD9" w:rsidRPr="0039736F" w:rsidRDefault="00547DD9">
      <w:pPr>
        <w:rPr>
          <w:rFonts w:ascii="Calibri" w:hAnsi="Calibri"/>
        </w:rPr>
      </w:pPr>
    </w:p>
    <w:p w14:paraId="266AA5A9" w14:textId="77777777" w:rsidR="00547DD9" w:rsidRPr="0039736F" w:rsidRDefault="00547DD9">
      <w:pPr>
        <w:rPr>
          <w:rFonts w:ascii="Calibri" w:hAnsi="Calibri"/>
        </w:rPr>
      </w:pPr>
    </w:p>
    <w:p w14:paraId="6462013C" w14:textId="77777777" w:rsidR="00547DD9" w:rsidRPr="0039736F" w:rsidRDefault="00547DD9">
      <w:pPr>
        <w:rPr>
          <w:rFonts w:ascii="Calibri" w:hAnsi="Calibri"/>
        </w:rPr>
      </w:pPr>
    </w:p>
    <w:p w14:paraId="1ED64785" w14:textId="77777777" w:rsidR="00547DD9" w:rsidRPr="0039736F" w:rsidRDefault="00547DD9">
      <w:pPr>
        <w:rPr>
          <w:rFonts w:ascii="Calibri" w:hAnsi="Calibri"/>
        </w:rPr>
      </w:pPr>
    </w:p>
    <w:p w14:paraId="1D82824D" w14:textId="77777777" w:rsidR="00547DD9" w:rsidRPr="0039736F" w:rsidRDefault="00547DD9">
      <w:pPr>
        <w:rPr>
          <w:rFonts w:ascii="Calibri" w:hAnsi="Calibri"/>
        </w:rPr>
      </w:pPr>
    </w:p>
    <w:p w14:paraId="32CD744D" w14:textId="77777777" w:rsidR="00547DD9" w:rsidRPr="0039736F" w:rsidRDefault="00547DD9">
      <w:pPr>
        <w:rPr>
          <w:rFonts w:ascii="Calibri" w:hAnsi="Calibri"/>
        </w:rPr>
      </w:pPr>
    </w:p>
    <w:p w14:paraId="0EF38DE2" w14:textId="77777777" w:rsidR="00547DD9" w:rsidRPr="0039736F" w:rsidRDefault="00547DD9">
      <w:pPr>
        <w:rPr>
          <w:rFonts w:ascii="Calibri" w:hAnsi="Calibri"/>
        </w:rPr>
      </w:pPr>
    </w:p>
    <w:p w14:paraId="3096DDC3" w14:textId="77777777" w:rsidR="00547DD9" w:rsidRPr="0039736F" w:rsidRDefault="00547DD9">
      <w:pPr>
        <w:rPr>
          <w:rFonts w:ascii="Calibri" w:hAnsi="Calibri"/>
        </w:rPr>
      </w:pPr>
    </w:p>
    <w:p w14:paraId="26C64055" w14:textId="77777777" w:rsidR="00547DD9" w:rsidRPr="0039736F" w:rsidRDefault="00547DD9">
      <w:pPr>
        <w:rPr>
          <w:rFonts w:ascii="Calibri" w:hAnsi="Calibri"/>
        </w:rPr>
      </w:pPr>
    </w:p>
    <w:p w14:paraId="1E9EC317" w14:textId="77777777" w:rsidR="00547DD9" w:rsidRPr="0039736F" w:rsidRDefault="00547DD9">
      <w:pPr>
        <w:rPr>
          <w:rFonts w:ascii="Calibri" w:hAnsi="Calibri"/>
        </w:rPr>
      </w:pPr>
    </w:p>
    <w:p w14:paraId="4BAF0466" w14:textId="77777777" w:rsidR="00547DD9" w:rsidRPr="0039736F" w:rsidRDefault="00547DD9">
      <w:pPr>
        <w:rPr>
          <w:rFonts w:ascii="Calibri" w:hAnsi="Calibri"/>
        </w:rPr>
      </w:pPr>
    </w:p>
    <w:p w14:paraId="14489BFE" w14:textId="77777777" w:rsidR="00547DD9" w:rsidRPr="0039736F" w:rsidRDefault="00547DD9">
      <w:pPr>
        <w:rPr>
          <w:rFonts w:ascii="Calibri" w:hAnsi="Calibri"/>
        </w:rPr>
      </w:pPr>
    </w:p>
    <w:p w14:paraId="40951812" w14:textId="77777777" w:rsidR="00547DD9" w:rsidRPr="0039736F" w:rsidRDefault="00547DD9">
      <w:pPr>
        <w:rPr>
          <w:rFonts w:ascii="Calibri" w:hAnsi="Calibri"/>
        </w:rPr>
      </w:pPr>
    </w:p>
    <w:p w14:paraId="32C9383E" w14:textId="77777777" w:rsidR="00547DD9" w:rsidRPr="0039736F" w:rsidRDefault="00547DD9">
      <w:pPr>
        <w:rPr>
          <w:rFonts w:ascii="Calibri" w:hAnsi="Calibri"/>
        </w:rPr>
      </w:pPr>
    </w:p>
    <w:p w14:paraId="6E26D7BE" w14:textId="77777777" w:rsidR="00547DD9" w:rsidRPr="0039736F" w:rsidRDefault="00547DD9">
      <w:pPr>
        <w:rPr>
          <w:rFonts w:ascii="Calibri" w:hAnsi="Calibri"/>
        </w:rPr>
      </w:pPr>
    </w:p>
    <w:p w14:paraId="632F98B8" w14:textId="77777777" w:rsidR="00A1079C" w:rsidRPr="0039736F" w:rsidRDefault="00A1079C">
      <w:pPr>
        <w:rPr>
          <w:rFonts w:ascii="Calibri" w:hAnsi="Calibri"/>
        </w:rPr>
      </w:pPr>
    </w:p>
    <w:p w14:paraId="3402BF0F" w14:textId="77777777" w:rsidR="00A1079C" w:rsidRPr="0039736F" w:rsidRDefault="00A1079C">
      <w:pPr>
        <w:rPr>
          <w:rFonts w:ascii="Calibri" w:hAnsi="Calibri"/>
        </w:rPr>
      </w:pPr>
    </w:p>
    <w:p w14:paraId="686871B9" w14:textId="77777777" w:rsidR="001A76E4" w:rsidRPr="0039736F" w:rsidRDefault="001A76E4" w:rsidP="00597881">
      <w:pPr>
        <w:pStyle w:val="TtulodeTDC"/>
        <w:tabs>
          <w:tab w:val="left" w:pos="284"/>
        </w:tabs>
        <w:jc w:val="center"/>
        <w:rPr>
          <w:rFonts w:ascii="Calibri" w:hAnsi="Calibri"/>
          <w:color w:val="auto"/>
          <w:sz w:val="16"/>
          <w:szCs w:val="16"/>
        </w:rPr>
      </w:pPr>
    </w:p>
    <w:p w14:paraId="09DFA6CB" w14:textId="77777777" w:rsidR="007F1FAD" w:rsidRPr="0039736F" w:rsidRDefault="007F1FAD" w:rsidP="001A76E4">
      <w:pPr>
        <w:pStyle w:val="TtulodeTDC"/>
        <w:tabs>
          <w:tab w:val="left" w:pos="284"/>
        </w:tabs>
        <w:spacing w:before="0" w:line="240" w:lineRule="auto"/>
        <w:jc w:val="center"/>
        <w:rPr>
          <w:rFonts w:ascii="Calibri" w:hAnsi="Calibri"/>
          <w:color w:val="auto"/>
          <w:sz w:val="40"/>
          <w:szCs w:val="40"/>
        </w:rPr>
      </w:pPr>
      <w:r w:rsidRPr="0039736F">
        <w:rPr>
          <w:rFonts w:ascii="Calibri" w:hAnsi="Calibri"/>
          <w:color w:val="auto"/>
          <w:sz w:val="40"/>
          <w:szCs w:val="40"/>
        </w:rPr>
        <w:t>Tabla de contenido</w:t>
      </w:r>
    </w:p>
    <w:p w14:paraId="1522D881" w14:textId="2872F64B" w:rsidR="00D01F3D" w:rsidRDefault="007F1FAD">
      <w:pPr>
        <w:pStyle w:val="TDC1"/>
        <w:tabs>
          <w:tab w:val="left" w:pos="480"/>
          <w:tab w:val="right" w:leader="dot" w:pos="9628"/>
        </w:tabs>
        <w:rPr>
          <w:rFonts w:asciiTheme="minorHAnsi" w:eastAsiaTheme="minorEastAsia" w:hAnsiTheme="minorHAnsi" w:cstheme="minorBidi"/>
          <w:b w:val="0"/>
          <w:bCs w:val="0"/>
          <w:caps w:val="0"/>
          <w:noProof/>
          <w:sz w:val="22"/>
          <w:szCs w:val="22"/>
          <w:lang w:eastAsia="es-EC"/>
        </w:rPr>
      </w:pPr>
      <w:r w:rsidRPr="0039736F">
        <w:rPr>
          <w:b w:val="0"/>
          <w:bCs w:val="0"/>
          <w:caps w:val="0"/>
        </w:rPr>
        <w:fldChar w:fldCharType="begin"/>
      </w:r>
      <w:r w:rsidRPr="0039736F">
        <w:rPr>
          <w:b w:val="0"/>
          <w:bCs w:val="0"/>
          <w:caps w:val="0"/>
        </w:rPr>
        <w:instrText xml:space="preserve"> TOC \o "1-3" \h \z \u </w:instrText>
      </w:r>
      <w:r w:rsidRPr="0039736F">
        <w:rPr>
          <w:b w:val="0"/>
          <w:bCs w:val="0"/>
          <w:caps w:val="0"/>
        </w:rPr>
        <w:fldChar w:fldCharType="separate"/>
      </w:r>
      <w:hyperlink w:anchor="_Toc127927428" w:history="1">
        <w:r w:rsidR="00D01F3D" w:rsidRPr="00350A76">
          <w:rPr>
            <w:rStyle w:val="Hipervnculo"/>
            <w:rFonts w:cs="Book Antiqua"/>
            <w:noProof/>
          </w:rPr>
          <w:t>1.</w:t>
        </w:r>
        <w:r w:rsidR="00D01F3D">
          <w:rPr>
            <w:rFonts w:asciiTheme="minorHAnsi" w:eastAsiaTheme="minorEastAsia" w:hAnsiTheme="minorHAnsi" w:cstheme="minorBidi"/>
            <w:b w:val="0"/>
            <w:bCs w:val="0"/>
            <w:caps w:val="0"/>
            <w:noProof/>
            <w:sz w:val="22"/>
            <w:szCs w:val="22"/>
            <w:lang w:eastAsia="es-EC"/>
          </w:rPr>
          <w:tab/>
        </w:r>
        <w:r w:rsidR="00D01F3D" w:rsidRPr="00350A76">
          <w:rPr>
            <w:rStyle w:val="Hipervnculo"/>
            <w:rFonts w:cs="Book Antiqua"/>
            <w:noProof/>
          </w:rPr>
          <w:t>Introducción</w:t>
        </w:r>
        <w:r w:rsidR="00D01F3D">
          <w:rPr>
            <w:noProof/>
            <w:webHidden/>
          </w:rPr>
          <w:tab/>
        </w:r>
        <w:r w:rsidR="00D01F3D">
          <w:rPr>
            <w:noProof/>
            <w:webHidden/>
          </w:rPr>
          <w:fldChar w:fldCharType="begin"/>
        </w:r>
        <w:r w:rsidR="00D01F3D">
          <w:rPr>
            <w:noProof/>
            <w:webHidden/>
          </w:rPr>
          <w:instrText xml:space="preserve"> PAGEREF _Toc127927428 \h </w:instrText>
        </w:r>
        <w:r w:rsidR="00D01F3D">
          <w:rPr>
            <w:noProof/>
            <w:webHidden/>
          </w:rPr>
        </w:r>
        <w:r w:rsidR="00D01F3D">
          <w:rPr>
            <w:noProof/>
            <w:webHidden/>
          </w:rPr>
          <w:fldChar w:fldCharType="separate"/>
        </w:r>
        <w:r w:rsidR="00A87264">
          <w:rPr>
            <w:noProof/>
            <w:webHidden/>
          </w:rPr>
          <w:t>3</w:t>
        </w:r>
        <w:r w:rsidR="00D01F3D">
          <w:rPr>
            <w:noProof/>
            <w:webHidden/>
          </w:rPr>
          <w:fldChar w:fldCharType="end"/>
        </w:r>
      </w:hyperlink>
    </w:p>
    <w:p w14:paraId="74D88821" w14:textId="2EB785B9" w:rsidR="00D01F3D" w:rsidRDefault="00D01F3D">
      <w:pPr>
        <w:pStyle w:val="TDC2"/>
        <w:tabs>
          <w:tab w:val="left" w:pos="960"/>
          <w:tab w:val="right" w:leader="dot" w:pos="9628"/>
        </w:tabs>
        <w:rPr>
          <w:rFonts w:asciiTheme="minorHAnsi" w:eastAsiaTheme="minorEastAsia" w:hAnsiTheme="minorHAnsi" w:cstheme="minorBidi"/>
          <w:smallCaps w:val="0"/>
          <w:noProof/>
          <w:sz w:val="22"/>
          <w:szCs w:val="22"/>
          <w:lang w:eastAsia="es-EC"/>
        </w:rPr>
      </w:pPr>
      <w:hyperlink w:anchor="_Toc127927429" w:history="1">
        <w:r w:rsidRPr="00350A76">
          <w:rPr>
            <w:rStyle w:val="Hipervnculo"/>
            <w:rFonts w:cs="Book Antiqua"/>
            <w:noProof/>
          </w:rPr>
          <w:t>1.1.</w:t>
        </w:r>
        <w:r>
          <w:rPr>
            <w:rFonts w:asciiTheme="minorHAnsi" w:eastAsiaTheme="minorEastAsia" w:hAnsiTheme="minorHAnsi" w:cstheme="minorBidi"/>
            <w:smallCaps w:val="0"/>
            <w:noProof/>
            <w:sz w:val="22"/>
            <w:szCs w:val="22"/>
            <w:lang w:eastAsia="es-EC"/>
          </w:rPr>
          <w:tab/>
        </w:r>
        <w:r w:rsidRPr="00350A76">
          <w:rPr>
            <w:rStyle w:val="Hipervnculo"/>
            <w:rFonts w:cs="Book Antiqua"/>
            <w:noProof/>
          </w:rPr>
          <w:t>Objetivo</w:t>
        </w:r>
        <w:r>
          <w:rPr>
            <w:noProof/>
            <w:webHidden/>
          </w:rPr>
          <w:tab/>
        </w:r>
        <w:r>
          <w:rPr>
            <w:noProof/>
            <w:webHidden/>
          </w:rPr>
          <w:fldChar w:fldCharType="begin"/>
        </w:r>
        <w:r>
          <w:rPr>
            <w:noProof/>
            <w:webHidden/>
          </w:rPr>
          <w:instrText xml:space="preserve"> PAGEREF _Toc127927429 \h </w:instrText>
        </w:r>
        <w:r>
          <w:rPr>
            <w:noProof/>
            <w:webHidden/>
          </w:rPr>
        </w:r>
        <w:r>
          <w:rPr>
            <w:noProof/>
            <w:webHidden/>
          </w:rPr>
          <w:fldChar w:fldCharType="separate"/>
        </w:r>
        <w:r w:rsidR="00A87264">
          <w:rPr>
            <w:noProof/>
            <w:webHidden/>
          </w:rPr>
          <w:t>3</w:t>
        </w:r>
        <w:r>
          <w:rPr>
            <w:noProof/>
            <w:webHidden/>
          </w:rPr>
          <w:fldChar w:fldCharType="end"/>
        </w:r>
      </w:hyperlink>
    </w:p>
    <w:p w14:paraId="31EB4DD4" w14:textId="619F17CB" w:rsidR="00D01F3D" w:rsidRDefault="00D01F3D">
      <w:pPr>
        <w:pStyle w:val="TDC2"/>
        <w:tabs>
          <w:tab w:val="left" w:pos="960"/>
          <w:tab w:val="right" w:leader="dot" w:pos="9628"/>
        </w:tabs>
        <w:rPr>
          <w:rFonts w:asciiTheme="minorHAnsi" w:eastAsiaTheme="minorEastAsia" w:hAnsiTheme="minorHAnsi" w:cstheme="minorBidi"/>
          <w:smallCaps w:val="0"/>
          <w:noProof/>
          <w:sz w:val="22"/>
          <w:szCs w:val="22"/>
          <w:lang w:eastAsia="es-EC"/>
        </w:rPr>
      </w:pPr>
      <w:hyperlink w:anchor="_Toc127927430" w:history="1">
        <w:r w:rsidRPr="00350A76">
          <w:rPr>
            <w:rStyle w:val="Hipervnculo"/>
            <w:rFonts w:cs="Book Antiqua"/>
            <w:noProof/>
          </w:rPr>
          <w:t>1.2.</w:t>
        </w:r>
        <w:r>
          <w:rPr>
            <w:rFonts w:asciiTheme="minorHAnsi" w:eastAsiaTheme="minorEastAsia" w:hAnsiTheme="minorHAnsi" w:cstheme="minorBidi"/>
            <w:smallCaps w:val="0"/>
            <w:noProof/>
            <w:sz w:val="22"/>
            <w:szCs w:val="22"/>
            <w:lang w:eastAsia="es-EC"/>
          </w:rPr>
          <w:tab/>
        </w:r>
        <w:r w:rsidRPr="00350A76">
          <w:rPr>
            <w:rStyle w:val="Hipervnculo"/>
            <w:rFonts w:cs="Book Antiqua"/>
            <w:noProof/>
          </w:rPr>
          <w:t>Definiciones, Acrónimos y Abreviaturas</w:t>
        </w:r>
        <w:r>
          <w:rPr>
            <w:noProof/>
            <w:webHidden/>
          </w:rPr>
          <w:tab/>
        </w:r>
        <w:r>
          <w:rPr>
            <w:noProof/>
            <w:webHidden/>
          </w:rPr>
          <w:fldChar w:fldCharType="begin"/>
        </w:r>
        <w:r>
          <w:rPr>
            <w:noProof/>
            <w:webHidden/>
          </w:rPr>
          <w:instrText xml:space="preserve"> PAGEREF _Toc127927430 \h </w:instrText>
        </w:r>
        <w:r>
          <w:rPr>
            <w:noProof/>
            <w:webHidden/>
          </w:rPr>
        </w:r>
        <w:r>
          <w:rPr>
            <w:noProof/>
            <w:webHidden/>
          </w:rPr>
          <w:fldChar w:fldCharType="separate"/>
        </w:r>
        <w:r w:rsidR="00A87264">
          <w:rPr>
            <w:noProof/>
            <w:webHidden/>
          </w:rPr>
          <w:t>3</w:t>
        </w:r>
        <w:r>
          <w:rPr>
            <w:noProof/>
            <w:webHidden/>
          </w:rPr>
          <w:fldChar w:fldCharType="end"/>
        </w:r>
      </w:hyperlink>
    </w:p>
    <w:p w14:paraId="2B1590F6" w14:textId="2B0894A1" w:rsidR="00D01F3D" w:rsidRDefault="00D01F3D">
      <w:pPr>
        <w:pStyle w:val="TDC2"/>
        <w:tabs>
          <w:tab w:val="left" w:pos="960"/>
          <w:tab w:val="right" w:leader="dot" w:pos="9628"/>
        </w:tabs>
        <w:rPr>
          <w:rFonts w:asciiTheme="minorHAnsi" w:eastAsiaTheme="minorEastAsia" w:hAnsiTheme="minorHAnsi" w:cstheme="minorBidi"/>
          <w:smallCaps w:val="0"/>
          <w:noProof/>
          <w:sz w:val="22"/>
          <w:szCs w:val="22"/>
          <w:lang w:eastAsia="es-EC"/>
        </w:rPr>
      </w:pPr>
      <w:hyperlink w:anchor="_Toc127927431" w:history="1">
        <w:r w:rsidRPr="00350A76">
          <w:rPr>
            <w:rStyle w:val="Hipervnculo"/>
            <w:rFonts w:cs="Book Antiqua"/>
            <w:noProof/>
          </w:rPr>
          <w:t>1.3.</w:t>
        </w:r>
        <w:r>
          <w:rPr>
            <w:rFonts w:asciiTheme="minorHAnsi" w:eastAsiaTheme="minorEastAsia" w:hAnsiTheme="minorHAnsi" w:cstheme="minorBidi"/>
            <w:smallCaps w:val="0"/>
            <w:noProof/>
            <w:sz w:val="22"/>
            <w:szCs w:val="22"/>
            <w:lang w:eastAsia="es-EC"/>
          </w:rPr>
          <w:tab/>
        </w:r>
        <w:r w:rsidRPr="00350A76">
          <w:rPr>
            <w:rStyle w:val="Hipervnculo"/>
            <w:rFonts w:cs="Book Antiqua"/>
            <w:noProof/>
          </w:rPr>
          <w:t>Audiencia</w:t>
        </w:r>
        <w:r>
          <w:rPr>
            <w:noProof/>
            <w:webHidden/>
          </w:rPr>
          <w:tab/>
        </w:r>
        <w:r>
          <w:rPr>
            <w:noProof/>
            <w:webHidden/>
          </w:rPr>
          <w:fldChar w:fldCharType="begin"/>
        </w:r>
        <w:r>
          <w:rPr>
            <w:noProof/>
            <w:webHidden/>
          </w:rPr>
          <w:instrText xml:space="preserve"> PAGEREF _Toc127927431 \h </w:instrText>
        </w:r>
        <w:r>
          <w:rPr>
            <w:noProof/>
            <w:webHidden/>
          </w:rPr>
        </w:r>
        <w:r>
          <w:rPr>
            <w:noProof/>
            <w:webHidden/>
          </w:rPr>
          <w:fldChar w:fldCharType="separate"/>
        </w:r>
        <w:r w:rsidR="00A87264">
          <w:rPr>
            <w:noProof/>
            <w:webHidden/>
          </w:rPr>
          <w:t>4</w:t>
        </w:r>
        <w:r>
          <w:rPr>
            <w:noProof/>
            <w:webHidden/>
          </w:rPr>
          <w:fldChar w:fldCharType="end"/>
        </w:r>
      </w:hyperlink>
    </w:p>
    <w:p w14:paraId="75670A20" w14:textId="7C68936E" w:rsidR="00D01F3D" w:rsidRDefault="00D01F3D">
      <w:pPr>
        <w:pStyle w:val="TDC2"/>
        <w:tabs>
          <w:tab w:val="left" w:pos="960"/>
          <w:tab w:val="right" w:leader="dot" w:pos="9628"/>
        </w:tabs>
        <w:rPr>
          <w:rFonts w:asciiTheme="minorHAnsi" w:eastAsiaTheme="minorEastAsia" w:hAnsiTheme="minorHAnsi" w:cstheme="minorBidi"/>
          <w:smallCaps w:val="0"/>
          <w:noProof/>
          <w:sz w:val="22"/>
          <w:szCs w:val="22"/>
          <w:lang w:eastAsia="es-EC"/>
        </w:rPr>
      </w:pPr>
      <w:hyperlink w:anchor="_Toc127927432" w:history="1">
        <w:r w:rsidRPr="00350A76">
          <w:rPr>
            <w:rStyle w:val="Hipervnculo"/>
            <w:rFonts w:cs="Book Antiqua"/>
            <w:noProof/>
          </w:rPr>
          <w:t>1.4.</w:t>
        </w:r>
        <w:r>
          <w:rPr>
            <w:rFonts w:asciiTheme="minorHAnsi" w:eastAsiaTheme="minorEastAsia" w:hAnsiTheme="minorHAnsi" w:cstheme="minorBidi"/>
            <w:smallCaps w:val="0"/>
            <w:noProof/>
            <w:sz w:val="22"/>
            <w:szCs w:val="22"/>
            <w:lang w:eastAsia="es-EC"/>
          </w:rPr>
          <w:tab/>
        </w:r>
        <w:r w:rsidRPr="00350A76">
          <w:rPr>
            <w:rStyle w:val="Hipervnculo"/>
            <w:rFonts w:cs="Book Antiqua"/>
            <w:noProof/>
          </w:rPr>
          <w:t>Alcance</w:t>
        </w:r>
        <w:r>
          <w:rPr>
            <w:noProof/>
            <w:webHidden/>
          </w:rPr>
          <w:tab/>
        </w:r>
        <w:r>
          <w:rPr>
            <w:noProof/>
            <w:webHidden/>
          </w:rPr>
          <w:fldChar w:fldCharType="begin"/>
        </w:r>
        <w:r>
          <w:rPr>
            <w:noProof/>
            <w:webHidden/>
          </w:rPr>
          <w:instrText xml:space="preserve"> PAGEREF _Toc127927432 \h </w:instrText>
        </w:r>
        <w:r>
          <w:rPr>
            <w:noProof/>
            <w:webHidden/>
          </w:rPr>
        </w:r>
        <w:r>
          <w:rPr>
            <w:noProof/>
            <w:webHidden/>
          </w:rPr>
          <w:fldChar w:fldCharType="separate"/>
        </w:r>
        <w:r w:rsidR="00A87264">
          <w:rPr>
            <w:noProof/>
            <w:webHidden/>
          </w:rPr>
          <w:t>6</w:t>
        </w:r>
        <w:r>
          <w:rPr>
            <w:noProof/>
            <w:webHidden/>
          </w:rPr>
          <w:fldChar w:fldCharType="end"/>
        </w:r>
      </w:hyperlink>
    </w:p>
    <w:p w14:paraId="0CFC68E3" w14:textId="64666FD8" w:rsidR="00D01F3D" w:rsidRDefault="00D01F3D">
      <w:pPr>
        <w:pStyle w:val="TDC1"/>
        <w:tabs>
          <w:tab w:val="left" w:pos="480"/>
          <w:tab w:val="right" w:leader="dot" w:pos="9628"/>
        </w:tabs>
        <w:rPr>
          <w:rFonts w:asciiTheme="minorHAnsi" w:eastAsiaTheme="minorEastAsia" w:hAnsiTheme="minorHAnsi" w:cstheme="minorBidi"/>
          <w:b w:val="0"/>
          <w:bCs w:val="0"/>
          <w:caps w:val="0"/>
          <w:noProof/>
          <w:sz w:val="22"/>
          <w:szCs w:val="22"/>
          <w:lang w:eastAsia="es-EC"/>
        </w:rPr>
      </w:pPr>
      <w:hyperlink w:anchor="_Toc127927433" w:history="1">
        <w:r w:rsidRPr="00350A76">
          <w:rPr>
            <w:rStyle w:val="Hipervnculo"/>
            <w:rFonts w:cs="Book Antiqua"/>
            <w:noProof/>
          </w:rPr>
          <w:t>2.</w:t>
        </w:r>
        <w:r>
          <w:rPr>
            <w:rFonts w:asciiTheme="minorHAnsi" w:eastAsiaTheme="minorEastAsia" w:hAnsiTheme="minorHAnsi" w:cstheme="minorBidi"/>
            <w:b w:val="0"/>
            <w:bCs w:val="0"/>
            <w:caps w:val="0"/>
            <w:noProof/>
            <w:sz w:val="22"/>
            <w:szCs w:val="22"/>
            <w:lang w:eastAsia="es-EC"/>
          </w:rPr>
          <w:tab/>
        </w:r>
        <w:r w:rsidRPr="00350A76">
          <w:rPr>
            <w:rStyle w:val="Hipervnculo"/>
            <w:rFonts w:cs="Book Antiqua"/>
            <w:noProof/>
          </w:rPr>
          <w:t>Presentación del Producto</w:t>
        </w:r>
        <w:r>
          <w:rPr>
            <w:noProof/>
            <w:webHidden/>
          </w:rPr>
          <w:tab/>
        </w:r>
        <w:r>
          <w:rPr>
            <w:noProof/>
            <w:webHidden/>
          </w:rPr>
          <w:fldChar w:fldCharType="begin"/>
        </w:r>
        <w:r>
          <w:rPr>
            <w:noProof/>
            <w:webHidden/>
          </w:rPr>
          <w:instrText xml:space="preserve"> PAGEREF _Toc127927433 \h </w:instrText>
        </w:r>
        <w:r>
          <w:rPr>
            <w:noProof/>
            <w:webHidden/>
          </w:rPr>
        </w:r>
        <w:r>
          <w:rPr>
            <w:noProof/>
            <w:webHidden/>
          </w:rPr>
          <w:fldChar w:fldCharType="separate"/>
        </w:r>
        <w:r w:rsidR="00A87264">
          <w:rPr>
            <w:noProof/>
            <w:webHidden/>
          </w:rPr>
          <w:t>6</w:t>
        </w:r>
        <w:r>
          <w:rPr>
            <w:noProof/>
            <w:webHidden/>
          </w:rPr>
          <w:fldChar w:fldCharType="end"/>
        </w:r>
      </w:hyperlink>
    </w:p>
    <w:p w14:paraId="4A50784C" w14:textId="7B019025" w:rsidR="00D01F3D" w:rsidRDefault="00D01F3D">
      <w:pPr>
        <w:pStyle w:val="TDC2"/>
        <w:tabs>
          <w:tab w:val="left" w:pos="960"/>
          <w:tab w:val="right" w:leader="dot" w:pos="9628"/>
        </w:tabs>
        <w:rPr>
          <w:rFonts w:asciiTheme="minorHAnsi" w:eastAsiaTheme="minorEastAsia" w:hAnsiTheme="minorHAnsi" w:cstheme="minorBidi"/>
          <w:smallCaps w:val="0"/>
          <w:noProof/>
          <w:sz w:val="22"/>
          <w:szCs w:val="22"/>
          <w:lang w:eastAsia="es-EC"/>
        </w:rPr>
      </w:pPr>
      <w:hyperlink w:anchor="_Toc127927434" w:history="1">
        <w:r w:rsidRPr="00350A76">
          <w:rPr>
            <w:rStyle w:val="Hipervnculo"/>
            <w:rFonts w:cs="Book Antiqua"/>
            <w:noProof/>
          </w:rPr>
          <w:t>2.1.</w:t>
        </w:r>
        <w:r>
          <w:rPr>
            <w:rFonts w:asciiTheme="minorHAnsi" w:eastAsiaTheme="minorEastAsia" w:hAnsiTheme="minorHAnsi" w:cstheme="minorBidi"/>
            <w:smallCaps w:val="0"/>
            <w:noProof/>
            <w:sz w:val="22"/>
            <w:szCs w:val="22"/>
            <w:lang w:eastAsia="es-EC"/>
          </w:rPr>
          <w:tab/>
        </w:r>
        <w:r w:rsidRPr="00350A76">
          <w:rPr>
            <w:rStyle w:val="Hipervnculo"/>
            <w:rFonts w:cs="Book Antiqua"/>
            <w:noProof/>
          </w:rPr>
          <w:t>Propósito del Sistema</w:t>
        </w:r>
        <w:r>
          <w:rPr>
            <w:noProof/>
            <w:webHidden/>
          </w:rPr>
          <w:tab/>
        </w:r>
        <w:r>
          <w:rPr>
            <w:noProof/>
            <w:webHidden/>
          </w:rPr>
          <w:fldChar w:fldCharType="begin"/>
        </w:r>
        <w:r>
          <w:rPr>
            <w:noProof/>
            <w:webHidden/>
          </w:rPr>
          <w:instrText xml:space="preserve"> PAGEREF _Toc127927434 \h </w:instrText>
        </w:r>
        <w:r>
          <w:rPr>
            <w:noProof/>
            <w:webHidden/>
          </w:rPr>
        </w:r>
        <w:r>
          <w:rPr>
            <w:noProof/>
            <w:webHidden/>
          </w:rPr>
          <w:fldChar w:fldCharType="separate"/>
        </w:r>
        <w:r w:rsidR="00A87264">
          <w:rPr>
            <w:noProof/>
            <w:webHidden/>
          </w:rPr>
          <w:t>6</w:t>
        </w:r>
        <w:r>
          <w:rPr>
            <w:noProof/>
            <w:webHidden/>
          </w:rPr>
          <w:fldChar w:fldCharType="end"/>
        </w:r>
      </w:hyperlink>
    </w:p>
    <w:p w14:paraId="0C23DF6B" w14:textId="5DBD72B9" w:rsidR="00D01F3D" w:rsidRDefault="00D01F3D">
      <w:pPr>
        <w:pStyle w:val="TDC3"/>
        <w:tabs>
          <w:tab w:val="left" w:pos="1200"/>
          <w:tab w:val="right" w:leader="dot" w:pos="9628"/>
        </w:tabs>
        <w:rPr>
          <w:rFonts w:asciiTheme="minorHAnsi" w:eastAsiaTheme="minorEastAsia" w:hAnsiTheme="minorHAnsi" w:cstheme="minorBidi"/>
          <w:i w:val="0"/>
          <w:iCs w:val="0"/>
          <w:noProof/>
          <w:sz w:val="22"/>
          <w:szCs w:val="22"/>
          <w:lang w:eastAsia="es-EC"/>
        </w:rPr>
      </w:pPr>
      <w:hyperlink w:anchor="_Toc127927435" w:history="1">
        <w:r w:rsidRPr="00350A76">
          <w:rPr>
            <w:rStyle w:val="Hipervnculo"/>
            <w:rFonts w:cs="Book Antiqua"/>
            <w:noProof/>
          </w:rPr>
          <w:t>2.2.1.</w:t>
        </w:r>
        <w:r>
          <w:rPr>
            <w:rFonts w:asciiTheme="minorHAnsi" w:eastAsiaTheme="minorEastAsia" w:hAnsiTheme="minorHAnsi" w:cstheme="minorBidi"/>
            <w:i w:val="0"/>
            <w:iCs w:val="0"/>
            <w:noProof/>
            <w:sz w:val="22"/>
            <w:szCs w:val="22"/>
            <w:lang w:eastAsia="es-EC"/>
          </w:rPr>
          <w:tab/>
        </w:r>
        <w:r w:rsidRPr="00350A76">
          <w:rPr>
            <w:rStyle w:val="Hipervnculo"/>
            <w:rFonts w:cs="Book Antiqua"/>
            <w:noProof/>
          </w:rPr>
          <w:t>Planteamiento del problema</w:t>
        </w:r>
        <w:r>
          <w:rPr>
            <w:noProof/>
            <w:webHidden/>
          </w:rPr>
          <w:tab/>
        </w:r>
        <w:r>
          <w:rPr>
            <w:noProof/>
            <w:webHidden/>
          </w:rPr>
          <w:fldChar w:fldCharType="begin"/>
        </w:r>
        <w:r>
          <w:rPr>
            <w:noProof/>
            <w:webHidden/>
          </w:rPr>
          <w:instrText xml:space="preserve"> PAGEREF _Toc127927435 \h </w:instrText>
        </w:r>
        <w:r>
          <w:rPr>
            <w:noProof/>
            <w:webHidden/>
          </w:rPr>
        </w:r>
        <w:r>
          <w:rPr>
            <w:noProof/>
            <w:webHidden/>
          </w:rPr>
          <w:fldChar w:fldCharType="separate"/>
        </w:r>
        <w:r w:rsidR="00A87264">
          <w:rPr>
            <w:noProof/>
            <w:webHidden/>
          </w:rPr>
          <w:t>6</w:t>
        </w:r>
        <w:r>
          <w:rPr>
            <w:noProof/>
            <w:webHidden/>
          </w:rPr>
          <w:fldChar w:fldCharType="end"/>
        </w:r>
      </w:hyperlink>
    </w:p>
    <w:p w14:paraId="573EBD3F" w14:textId="06078A32" w:rsidR="00D01F3D" w:rsidRDefault="00D01F3D">
      <w:pPr>
        <w:pStyle w:val="TDC3"/>
        <w:tabs>
          <w:tab w:val="left" w:pos="1200"/>
          <w:tab w:val="right" w:leader="dot" w:pos="9628"/>
        </w:tabs>
        <w:rPr>
          <w:rFonts w:asciiTheme="minorHAnsi" w:eastAsiaTheme="minorEastAsia" w:hAnsiTheme="minorHAnsi" w:cstheme="minorBidi"/>
          <w:i w:val="0"/>
          <w:iCs w:val="0"/>
          <w:noProof/>
          <w:sz w:val="22"/>
          <w:szCs w:val="22"/>
          <w:lang w:eastAsia="es-EC"/>
        </w:rPr>
      </w:pPr>
      <w:hyperlink w:anchor="_Toc127927436" w:history="1">
        <w:r w:rsidRPr="00350A76">
          <w:rPr>
            <w:rStyle w:val="Hipervnculo"/>
            <w:rFonts w:cs="Book Antiqua"/>
            <w:noProof/>
          </w:rPr>
          <w:t>2.2.2.</w:t>
        </w:r>
        <w:r>
          <w:rPr>
            <w:rFonts w:asciiTheme="minorHAnsi" w:eastAsiaTheme="minorEastAsia" w:hAnsiTheme="minorHAnsi" w:cstheme="minorBidi"/>
            <w:i w:val="0"/>
            <w:iCs w:val="0"/>
            <w:noProof/>
            <w:sz w:val="22"/>
            <w:szCs w:val="22"/>
            <w:lang w:eastAsia="es-EC"/>
          </w:rPr>
          <w:tab/>
        </w:r>
        <w:r w:rsidRPr="00350A76">
          <w:rPr>
            <w:rStyle w:val="Hipervnculo"/>
            <w:rFonts w:cs="Book Antiqua"/>
            <w:noProof/>
          </w:rPr>
          <w:t>Objetivo</w:t>
        </w:r>
        <w:r>
          <w:rPr>
            <w:noProof/>
            <w:webHidden/>
          </w:rPr>
          <w:tab/>
        </w:r>
        <w:r>
          <w:rPr>
            <w:noProof/>
            <w:webHidden/>
          </w:rPr>
          <w:fldChar w:fldCharType="begin"/>
        </w:r>
        <w:r>
          <w:rPr>
            <w:noProof/>
            <w:webHidden/>
          </w:rPr>
          <w:instrText xml:space="preserve"> PAGEREF _Toc127927436 \h </w:instrText>
        </w:r>
        <w:r>
          <w:rPr>
            <w:noProof/>
            <w:webHidden/>
          </w:rPr>
        </w:r>
        <w:r>
          <w:rPr>
            <w:noProof/>
            <w:webHidden/>
          </w:rPr>
          <w:fldChar w:fldCharType="separate"/>
        </w:r>
        <w:r w:rsidR="00A87264">
          <w:rPr>
            <w:noProof/>
            <w:webHidden/>
          </w:rPr>
          <w:t>6</w:t>
        </w:r>
        <w:r>
          <w:rPr>
            <w:noProof/>
            <w:webHidden/>
          </w:rPr>
          <w:fldChar w:fldCharType="end"/>
        </w:r>
      </w:hyperlink>
    </w:p>
    <w:p w14:paraId="1CEF0EA1" w14:textId="33BF6A0D" w:rsidR="00D01F3D" w:rsidRDefault="00D01F3D">
      <w:pPr>
        <w:pStyle w:val="TDC3"/>
        <w:tabs>
          <w:tab w:val="left" w:pos="1200"/>
          <w:tab w:val="right" w:leader="dot" w:pos="9628"/>
        </w:tabs>
        <w:rPr>
          <w:rFonts w:asciiTheme="minorHAnsi" w:eastAsiaTheme="minorEastAsia" w:hAnsiTheme="minorHAnsi" w:cstheme="minorBidi"/>
          <w:i w:val="0"/>
          <w:iCs w:val="0"/>
          <w:noProof/>
          <w:sz w:val="22"/>
          <w:szCs w:val="22"/>
          <w:lang w:eastAsia="es-EC"/>
        </w:rPr>
      </w:pPr>
      <w:hyperlink w:anchor="_Toc127927437" w:history="1">
        <w:r w:rsidRPr="00350A76">
          <w:rPr>
            <w:rStyle w:val="Hipervnculo"/>
            <w:rFonts w:cs="Book Antiqua"/>
            <w:noProof/>
          </w:rPr>
          <w:t>2.2.3.</w:t>
        </w:r>
        <w:r>
          <w:rPr>
            <w:rFonts w:asciiTheme="minorHAnsi" w:eastAsiaTheme="minorEastAsia" w:hAnsiTheme="minorHAnsi" w:cstheme="minorBidi"/>
            <w:i w:val="0"/>
            <w:iCs w:val="0"/>
            <w:noProof/>
            <w:sz w:val="22"/>
            <w:szCs w:val="22"/>
            <w:lang w:eastAsia="es-EC"/>
          </w:rPr>
          <w:tab/>
        </w:r>
        <w:r w:rsidRPr="00350A76">
          <w:rPr>
            <w:rStyle w:val="Hipervnculo"/>
            <w:rFonts w:cs="Book Antiqua"/>
            <w:noProof/>
          </w:rPr>
          <w:t>Alcance</w:t>
        </w:r>
        <w:r>
          <w:rPr>
            <w:noProof/>
            <w:webHidden/>
          </w:rPr>
          <w:tab/>
        </w:r>
        <w:r>
          <w:rPr>
            <w:noProof/>
            <w:webHidden/>
          </w:rPr>
          <w:fldChar w:fldCharType="begin"/>
        </w:r>
        <w:r>
          <w:rPr>
            <w:noProof/>
            <w:webHidden/>
          </w:rPr>
          <w:instrText xml:space="preserve"> PAGEREF _Toc127927437 \h </w:instrText>
        </w:r>
        <w:r>
          <w:rPr>
            <w:noProof/>
            <w:webHidden/>
          </w:rPr>
        </w:r>
        <w:r>
          <w:rPr>
            <w:noProof/>
            <w:webHidden/>
          </w:rPr>
          <w:fldChar w:fldCharType="separate"/>
        </w:r>
        <w:r w:rsidR="00A87264">
          <w:rPr>
            <w:noProof/>
            <w:webHidden/>
          </w:rPr>
          <w:t>6</w:t>
        </w:r>
        <w:r>
          <w:rPr>
            <w:noProof/>
            <w:webHidden/>
          </w:rPr>
          <w:fldChar w:fldCharType="end"/>
        </w:r>
      </w:hyperlink>
    </w:p>
    <w:p w14:paraId="1A10E9D1" w14:textId="2B455140" w:rsidR="00D01F3D" w:rsidRDefault="00D01F3D">
      <w:pPr>
        <w:pStyle w:val="TDC3"/>
        <w:tabs>
          <w:tab w:val="left" w:pos="1200"/>
          <w:tab w:val="right" w:leader="dot" w:pos="9628"/>
        </w:tabs>
        <w:rPr>
          <w:rFonts w:asciiTheme="minorHAnsi" w:eastAsiaTheme="minorEastAsia" w:hAnsiTheme="minorHAnsi" w:cstheme="minorBidi"/>
          <w:i w:val="0"/>
          <w:iCs w:val="0"/>
          <w:noProof/>
          <w:sz w:val="22"/>
          <w:szCs w:val="22"/>
          <w:lang w:eastAsia="es-EC"/>
        </w:rPr>
      </w:pPr>
      <w:hyperlink w:anchor="_Toc127927438" w:history="1">
        <w:r w:rsidRPr="00350A76">
          <w:rPr>
            <w:rStyle w:val="Hipervnculo"/>
            <w:rFonts w:cs="Book Antiqua"/>
            <w:noProof/>
          </w:rPr>
          <w:t>2.2.4.</w:t>
        </w:r>
        <w:r>
          <w:rPr>
            <w:rFonts w:asciiTheme="minorHAnsi" w:eastAsiaTheme="minorEastAsia" w:hAnsiTheme="minorHAnsi" w:cstheme="minorBidi"/>
            <w:i w:val="0"/>
            <w:iCs w:val="0"/>
            <w:noProof/>
            <w:sz w:val="22"/>
            <w:szCs w:val="22"/>
            <w:lang w:eastAsia="es-EC"/>
          </w:rPr>
          <w:tab/>
        </w:r>
        <w:r w:rsidRPr="00350A76">
          <w:rPr>
            <w:rStyle w:val="Hipervnculo"/>
            <w:rFonts w:cs="Book Antiqua"/>
            <w:noProof/>
          </w:rPr>
          <w:t>El Sistema no contempla</w:t>
        </w:r>
        <w:r>
          <w:rPr>
            <w:noProof/>
            <w:webHidden/>
          </w:rPr>
          <w:tab/>
        </w:r>
        <w:r>
          <w:rPr>
            <w:noProof/>
            <w:webHidden/>
          </w:rPr>
          <w:fldChar w:fldCharType="begin"/>
        </w:r>
        <w:r>
          <w:rPr>
            <w:noProof/>
            <w:webHidden/>
          </w:rPr>
          <w:instrText xml:space="preserve"> PAGEREF _Toc127927438 \h </w:instrText>
        </w:r>
        <w:r>
          <w:rPr>
            <w:noProof/>
            <w:webHidden/>
          </w:rPr>
        </w:r>
        <w:r>
          <w:rPr>
            <w:noProof/>
            <w:webHidden/>
          </w:rPr>
          <w:fldChar w:fldCharType="separate"/>
        </w:r>
        <w:r w:rsidR="00A87264">
          <w:rPr>
            <w:noProof/>
            <w:webHidden/>
          </w:rPr>
          <w:t>6</w:t>
        </w:r>
        <w:r>
          <w:rPr>
            <w:noProof/>
            <w:webHidden/>
          </w:rPr>
          <w:fldChar w:fldCharType="end"/>
        </w:r>
      </w:hyperlink>
    </w:p>
    <w:p w14:paraId="15E6BAAA" w14:textId="5CA1453E" w:rsidR="00D01F3D" w:rsidRDefault="00D01F3D">
      <w:pPr>
        <w:pStyle w:val="TDC3"/>
        <w:tabs>
          <w:tab w:val="left" w:pos="1200"/>
          <w:tab w:val="right" w:leader="dot" w:pos="9628"/>
        </w:tabs>
        <w:rPr>
          <w:rFonts w:asciiTheme="minorHAnsi" w:eastAsiaTheme="minorEastAsia" w:hAnsiTheme="minorHAnsi" w:cstheme="minorBidi"/>
          <w:i w:val="0"/>
          <w:iCs w:val="0"/>
          <w:noProof/>
          <w:sz w:val="22"/>
          <w:szCs w:val="22"/>
          <w:lang w:eastAsia="es-EC"/>
        </w:rPr>
      </w:pPr>
      <w:hyperlink w:anchor="_Toc127927439" w:history="1">
        <w:r w:rsidRPr="00350A76">
          <w:rPr>
            <w:rStyle w:val="Hipervnculo"/>
            <w:rFonts w:cs="Book Antiqua"/>
            <w:noProof/>
          </w:rPr>
          <w:t>2.2.5.</w:t>
        </w:r>
        <w:r>
          <w:rPr>
            <w:rFonts w:asciiTheme="minorHAnsi" w:eastAsiaTheme="minorEastAsia" w:hAnsiTheme="minorHAnsi" w:cstheme="minorBidi"/>
            <w:i w:val="0"/>
            <w:iCs w:val="0"/>
            <w:noProof/>
            <w:sz w:val="22"/>
            <w:szCs w:val="22"/>
            <w:lang w:eastAsia="es-EC"/>
          </w:rPr>
          <w:tab/>
        </w:r>
        <w:r w:rsidRPr="00350A76">
          <w:rPr>
            <w:rStyle w:val="Hipervnculo"/>
            <w:rFonts w:cs="Book Antiqua"/>
            <w:noProof/>
          </w:rPr>
          <w:t>Riesgos</w:t>
        </w:r>
        <w:r>
          <w:rPr>
            <w:noProof/>
            <w:webHidden/>
          </w:rPr>
          <w:tab/>
        </w:r>
        <w:r>
          <w:rPr>
            <w:noProof/>
            <w:webHidden/>
          </w:rPr>
          <w:fldChar w:fldCharType="begin"/>
        </w:r>
        <w:r>
          <w:rPr>
            <w:noProof/>
            <w:webHidden/>
          </w:rPr>
          <w:instrText xml:space="preserve"> PAGEREF _Toc127927439 \h </w:instrText>
        </w:r>
        <w:r>
          <w:rPr>
            <w:noProof/>
            <w:webHidden/>
          </w:rPr>
        </w:r>
        <w:r>
          <w:rPr>
            <w:noProof/>
            <w:webHidden/>
          </w:rPr>
          <w:fldChar w:fldCharType="separate"/>
        </w:r>
        <w:r w:rsidR="00A87264">
          <w:rPr>
            <w:noProof/>
            <w:webHidden/>
          </w:rPr>
          <w:t>7</w:t>
        </w:r>
        <w:r>
          <w:rPr>
            <w:noProof/>
            <w:webHidden/>
          </w:rPr>
          <w:fldChar w:fldCharType="end"/>
        </w:r>
      </w:hyperlink>
    </w:p>
    <w:p w14:paraId="4F93C707" w14:textId="0122218E" w:rsidR="00D01F3D" w:rsidRDefault="00D01F3D">
      <w:pPr>
        <w:pStyle w:val="TDC1"/>
        <w:tabs>
          <w:tab w:val="left" w:pos="480"/>
          <w:tab w:val="right" w:leader="dot" w:pos="9628"/>
        </w:tabs>
        <w:rPr>
          <w:rFonts w:asciiTheme="minorHAnsi" w:eastAsiaTheme="minorEastAsia" w:hAnsiTheme="minorHAnsi" w:cstheme="minorBidi"/>
          <w:b w:val="0"/>
          <w:bCs w:val="0"/>
          <w:caps w:val="0"/>
          <w:noProof/>
          <w:sz w:val="22"/>
          <w:szCs w:val="22"/>
          <w:lang w:eastAsia="es-EC"/>
        </w:rPr>
      </w:pPr>
      <w:hyperlink w:anchor="_Toc127927440" w:history="1">
        <w:r w:rsidRPr="00350A76">
          <w:rPr>
            <w:rStyle w:val="Hipervnculo"/>
            <w:rFonts w:cs="Book Antiqua"/>
            <w:noProof/>
          </w:rPr>
          <w:t>3.</w:t>
        </w:r>
        <w:r>
          <w:rPr>
            <w:rFonts w:asciiTheme="minorHAnsi" w:eastAsiaTheme="minorEastAsia" w:hAnsiTheme="minorHAnsi" w:cstheme="minorBidi"/>
            <w:b w:val="0"/>
            <w:bCs w:val="0"/>
            <w:caps w:val="0"/>
            <w:noProof/>
            <w:sz w:val="22"/>
            <w:szCs w:val="22"/>
            <w:lang w:eastAsia="es-EC"/>
          </w:rPr>
          <w:tab/>
        </w:r>
        <w:r w:rsidRPr="00350A76">
          <w:rPr>
            <w:rStyle w:val="Hipervnculo"/>
            <w:rFonts w:cs="Book Antiqua"/>
            <w:noProof/>
          </w:rPr>
          <w:t>Descripción General</w:t>
        </w:r>
        <w:r>
          <w:rPr>
            <w:noProof/>
            <w:webHidden/>
          </w:rPr>
          <w:tab/>
        </w:r>
        <w:r>
          <w:rPr>
            <w:noProof/>
            <w:webHidden/>
          </w:rPr>
          <w:fldChar w:fldCharType="begin"/>
        </w:r>
        <w:r>
          <w:rPr>
            <w:noProof/>
            <w:webHidden/>
          </w:rPr>
          <w:instrText xml:space="preserve"> PAGEREF _Toc127927440 \h </w:instrText>
        </w:r>
        <w:r>
          <w:rPr>
            <w:noProof/>
            <w:webHidden/>
          </w:rPr>
        </w:r>
        <w:r>
          <w:rPr>
            <w:noProof/>
            <w:webHidden/>
          </w:rPr>
          <w:fldChar w:fldCharType="separate"/>
        </w:r>
        <w:r w:rsidR="00A87264">
          <w:rPr>
            <w:noProof/>
            <w:webHidden/>
          </w:rPr>
          <w:t>8</w:t>
        </w:r>
        <w:r>
          <w:rPr>
            <w:noProof/>
            <w:webHidden/>
          </w:rPr>
          <w:fldChar w:fldCharType="end"/>
        </w:r>
      </w:hyperlink>
    </w:p>
    <w:p w14:paraId="73472504" w14:textId="382E1FD6" w:rsidR="00D01F3D" w:rsidRDefault="00D01F3D">
      <w:pPr>
        <w:pStyle w:val="TDC2"/>
        <w:tabs>
          <w:tab w:val="left" w:pos="960"/>
          <w:tab w:val="right" w:leader="dot" w:pos="9628"/>
        </w:tabs>
        <w:rPr>
          <w:rFonts w:asciiTheme="minorHAnsi" w:eastAsiaTheme="minorEastAsia" w:hAnsiTheme="minorHAnsi" w:cstheme="minorBidi"/>
          <w:smallCaps w:val="0"/>
          <w:noProof/>
          <w:sz w:val="22"/>
          <w:szCs w:val="22"/>
          <w:lang w:eastAsia="es-EC"/>
        </w:rPr>
      </w:pPr>
      <w:hyperlink w:anchor="_Toc127927441" w:history="1">
        <w:r w:rsidRPr="00350A76">
          <w:rPr>
            <w:rStyle w:val="Hipervnculo"/>
            <w:rFonts w:cs="Book Antiqua"/>
            <w:noProof/>
          </w:rPr>
          <w:t>3.1.</w:t>
        </w:r>
        <w:r>
          <w:rPr>
            <w:rFonts w:asciiTheme="minorHAnsi" w:eastAsiaTheme="minorEastAsia" w:hAnsiTheme="minorHAnsi" w:cstheme="minorBidi"/>
            <w:smallCaps w:val="0"/>
            <w:noProof/>
            <w:sz w:val="22"/>
            <w:szCs w:val="22"/>
            <w:lang w:eastAsia="es-EC"/>
          </w:rPr>
          <w:tab/>
        </w:r>
        <w:r w:rsidRPr="00350A76">
          <w:rPr>
            <w:rStyle w:val="Hipervnculo"/>
            <w:rFonts w:cs="Book Antiqua"/>
            <w:noProof/>
          </w:rPr>
          <w:t>Contexto del Producto</w:t>
        </w:r>
        <w:r>
          <w:rPr>
            <w:noProof/>
            <w:webHidden/>
          </w:rPr>
          <w:tab/>
        </w:r>
        <w:r>
          <w:rPr>
            <w:noProof/>
            <w:webHidden/>
          </w:rPr>
          <w:fldChar w:fldCharType="begin"/>
        </w:r>
        <w:r>
          <w:rPr>
            <w:noProof/>
            <w:webHidden/>
          </w:rPr>
          <w:instrText xml:space="preserve"> PAGEREF _Toc127927441 \h </w:instrText>
        </w:r>
        <w:r>
          <w:rPr>
            <w:noProof/>
            <w:webHidden/>
          </w:rPr>
        </w:r>
        <w:r>
          <w:rPr>
            <w:noProof/>
            <w:webHidden/>
          </w:rPr>
          <w:fldChar w:fldCharType="separate"/>
        </w:r>
        <w:r w:rsidR="00A87264">
          <w:rPr>
            <w:noProof/>
            <w:webHidden/>
          </w:rPr>
          <w:t>8</w:t>
        </w:r>
        <w:r>
          <w:rPr>
            <w:noProof/>
            <w:webHidden/>
          </w:rPr>
          <w:fldChar w:fldCharType="end"/>
        </w:r>
      </w:hyperlink>
    </w:p>
    <w:p w14:paraId="0B64039E" w14:textId="711AB88E" w:rsidR="00D01F3D" w:rsidRDefault="00D01F3D">
      <w:pPr>
        <w:pStyle w:val="TDC2"/>
        <w:tabs>
          <w:tab w:val="left" w:pos="960"/>
          <w:tab w:val="right" w:leader="dot" w:pos="9628"/>
        </w:tabs>
        <w:rPr>
          <w:rFonts w:asciiTheme="minorHAnsi" w:eastAsiaTheme="minorEastAsia" w:hAnsiTheme="minorHAnsi" w:cstheme="minorBidi"/>
          <w:smallCaps w:val="0"/>
          <w:noProof/>
          <w:sz w:val="22"/>
          <w:szCs w:val="22"/>
          <w:lang w:eastAsia="es-EC"/>
        </w:rPr>
      </w:pPr>
      <w:hyperlink w:anchor="_Toc127927442" w:history="1">
        <w:r w:rsidRPr="00350A76">
          <w:rPr>
            <w:rStyle w:val="Hipervnculo"/>
            <w:rFonts w:cs="Book Antiqua"/>
            <w:noProof/>
          </w:rPr>
          <w:t>3.2.</w:t>
        </w:r>
        <w:r>
          <w:rPr>
            <w:rFonts w:asciiTheme="minorHAnsi" w:eastAsiaTheme="minorEastAsia" w:hAnsiTheme="minorHAnsi" w:cstheme="minorBidi"/>
            <w:smallCaps w:val="0"/>
            <w:noProof/>
            <w:sz w:val="22"/>
            <w:szCs w:val="22"/>
            <w:lang w:eastAsia="es-EC"/>
          </w:rPr>
          <w:tab/>
        </w:r>
        <w:r w:rsidRPr="00350A76">
          <w:rPr>
            <w:rStyle w:val="Hipervnculo"/>
            <w:rFonts w:cs="Book Antiqua"/>
            <w:noProof/>
          </w:rPr>
          <w:t>Perspectivas futuras del producto</w:t>
        </w:r>
        <w:r>
          <w:rPr>
            <w:noProof/>
            <w:webHidden/>
          </w:rPr>
          <w:tab/>
        </w:r>
        <w:r>
          <w:rPr>
            <w:noProof/>
            <w:webHidden/>
          </w:rPr>
          <w:fldChar w:fldCharType="begin"/>
        </w:r>
        <w:r>
          <w:rPr>
            <w:noProof/>
            <w:webHidden/>
          </w:rPr>
          <w:instrText xml:space="preserve"> PAGEREF _Toc127927442 \h </w:instrText>
        </w:r>
        <w:r>
          <w:rPr>
            <w:noProof/>
            <w:webHidden/>
          </w:rPr>
        </w:r>
        <w:r>
          <w:rPr>
            <w:noProof/>
            <w:webHidden/>
          </w:rPr>
          <w:fldChar w:fldCharType="separate"/>
        </w:r>
        <w:r w:rsidR="00A87264">
          <w:rPr>
            <w:noProof/>
            <w:webHidden/>
          </w:rPr>
          <w:t>8</w:t>
        </w:r>
        <w:r>
          <w:rPr>
            <w:noProof/>
            <w:webHidden/>
          </w:rPr>
          <w:fldChar w:fldCharType="end"/>
        </w:r>
      </w:hyperlink>
    </w:p>
    <w:p w14:paraId="16EB6CF0" w14:textId="5CAADDC0" w:rsidR="00D01F3D" w:rsidRDefault="00D01F3D">
      <w:pPr>
        <w:pStyle w:val="TDC2"/>
        <w:tabs>
          <w:tab w:val="left" w:pos="960"/>
          <w:tab w:val="right" w:leader="dot" w:pos="9628"/>
        </w:tabs>
        <w:rPr>
          <w:rFonts w:asciiTheme="minorHAnsi" w:eastAsiaTheme="minorEastAsia" w:hAnsiTheme="minorHAnsi" w:cstheme="minorBidi"/>
          <w:smallCaps w:val="0"/>
          <w:noProof/>
          <w:sz w:val="22"/>
          <w:szCs w:val="22"/>
          <w:lang w:eastAsia="es-EC"/>
        </w:rPr>
      </w:pPr>
      <w:hyperlink w:anchor="_Toc127927443" w:history="1">
        <w:r w:rsidRPr="00350A76">
          <w:rPr>
            <w:rStyle w:val="Hipervnculo"/>
            <w:rFonts w:cs="Book Antiqua"/>
            <w:noProof/>
          </w:rPr>
          <w:t>3.3.</w:t>
        </w:r>
        <w:r>
          <w:rPr>
            <w:rFonts w:asciiTheme="minorHAnsi" w:eastAsiaTheme="minorEastAsia" w:hAnsiTheme="minorHAnsi" w:cstheme="minorBidi"/>
            <w:smallCaps w:val="0"/>
            <w:noProof/>
            <w:sz w:val="22"/>
            <w:szCs w:val="22"/>
            <w:lang w:eastAsia="es-EC"/>
          </w:rPr>
          <w:tab/>
        </w:r>
        <w:r w:rsidRPr="00350A76">
          <w:rPr>
            <w:rStyle w:val="Hipervnculo"/>
            <w:rFonts w:cs="Book Antiqua"/>
            <w:noProof/>
          </w:rPr>
          <w:t>Reglas y Funciones de Negocio</w:t>
        </w:r>
        <w:r>
          <w:rPr>
            <w:noProof/>
            <w:webHidden/>
          </w:rPr>
          <w:tab/>
        </w:r>
        <w:r>
          <w:rPr>
            <w:noProof/>
            <w:webHidden/>
          </w:rPr>
          <w:fldChar w:fldCharType="begin"/>
        </w:r>
        <w:r>
          <w:rPr>
            <w:noProof/>
            <w:webHidden/>
          </w:rPr>
          <w:instrText xml:space="preserve"> PAGEREF _Toc127927443 \h </w:instrText>
        </w:r>
        <w:r>
          <w:rPr>
            <w:noProof/>
            <w:webHidden/>
          </w:rPr>
        </w:r>
        <w:r>
          <w:rPr>
            <w:noProof/>
            <w:webHidden/>
          </w:rPr>
          <w:fldChar w:fldCharType="separate"/>
        </w:r>
        <w:r w:rsidR="00A87264">
          <w:rPr>
            <w:noProof/>
            <w:webHidden/>
          </w:rPr>
          <w:t>9</w:t>
        </w:r>
        <w:r>
          <w:rPr>
            <w:noProof/>
            <w:webHidden/>
          </w:rPr>
          <w:fldChar w:fldCharType="end"/>
        </w:r>
      </w:hyperlink>
    </w:p>
    <w:p w14:paraId="60BEF0ED" w14:textId="72324EC2" w:rsidR="00D01F3D" w:rsidRDefault="00D01F3D">
      <w:pPr>
        <w:pStyle w:val="TDC1"/>
        <w:tabs>
          <w:tab w:val="left" w:pos="480"/>
          <w:tab w:val="right" w:leader="dot" w:pos="9628"/>
        </w:tabs>
        <w:rPr>
          <w:rFonts w:asciiTheme="minorHAnsi" w:eastAsiaTheme="minorEastAsia" w:hAnsiTheme="minorHAnsi" w:cstheme="minorBidi"/>
          <w:b w:val="0"/>
          <w:bCs w:val="0"/>
          <w:caps w:val="0"/>
          <w:noProof/>
          <w:sz w:val="22"/>
          <w:szCs w:val="22"/>
          <w:lang w:eastAsia="es-EC"/>
        </w:rPr>
      </w:pPr>
      <w:hyperlink w:anchor="_Toc127927444" w:history="1">
        <w:r w:rsidRPr="00350A76">
          <w:rPr>
            <w:rStyle w:val="Hipervnculo"/>
            <w:rFonts w:cs="Book Antiqua"/>
            <w:noProof/>
          </w:rPr>
          <w:t>4.</w:t>
        </w:r>
        <w:r>
          <w:rPr>
            <w:rFonts w:asciiTheme="minorHAnsi" w:eastAsiaTheme="minorEastAsia" w:hAnsiTheme="minorHAnsi" w:cstheme="minorBidi"/>
            <w:b w:val="0"/>
            <w:bCs w:val="0"/>
            <w:caps w:val="0"/>
            <w:noProof/>
            <w:sz w:val="22"/>
            <w:szCs w:val="22"/>
            <w:lang w:eastAsia="es-EC"/>
          </w:rPr>
          <w:tab/>
        </w:r>
        <w:r w:rsidRPr="00350A76">
          <w:rPr>
            <w:rStyle w:val="Hipervnculo"/>
            <w:rFonts w:cs="Book Antiqua"/>
            <w:noProof/>
          </w:rPr>
          <w:t>REQUISITOS</w:t>
        </w:r>
        <w:r>
          <w:rPr>
            <w:noProof/>
            <w:webHidden/>
          </w:rPr>
          <w:tab/>
        </w:r>
        <w:r>
          <w:rPr>
            <w:noProof/>
            <w:webHidden/>
          </w:rPr>
          <w:fldChar w:fldCharType="begin"/>
        </w:r>
        <w:r>
          <w:rPr>
            <w:noProof/>
            <w:webHidden/>
          </w:rPr>
          <w:instrText xml:space="preserve"> PAGEREF _Toc127927444 \h </w:instrText>
        </w:r>
        <w:r>
          <w:rPr>
            <w:noProof/>
            <w:webHidden/>
          </w:rPr>
        </w:r>
        <w:r>
          <w:rPr>
            <w:noProof/>
            <w:webHidden/>
          </w:rPr>
          <w:fldChar w:fldCharType="separate"/>
        </w:r>
        <w:r w:rsidR="00A87264">
          <w:rPr>
            <w:noProof/>
            <w:webHidden/>
          </w:rPr>
          <w:t>9</w:t>
        </w:r>
        <w:r>
          <w:rPr>
            <w:noProof/>
            <w:webHidden/>
          </w:rPr>
          <w:fldChar w:fldCharType="end"/>
        </w:r>
      </w:hyperlink>
    </w:p>
    <w:p w14:paraId="182DA7B7" w14:textId="32AA4101" w:rsidR="00D01F3D" w:rsidRDefault="00D01F3D">
      <w:pPr>
        <w:pStyle w:val="TDC2"/>
        <w:tabs>
          <w:tab w:val="left" w:pos="960"/>
          <w:tab w:val="right" w:leader="dot" w:pos="9628"/>
        </w:tabs>
        <w:rPr>
          <w:rFonts w:asciiTheme="minorHAnsi" w:eastAsiaTheme="minorEastAsia" w:hAnsiTheme="minorHAnsi" w:cstheme="minorBidi"/>
          <w:smallCaps w:val="0"/>
          <w:noProof/>
          <w:sz w:val="22"/>
          <w:szCs w:val="22"/>
          <w:lang w:eastAsia="es-EC"/>
        </w:rPr>
      </w:pPr>
      <w:hyperlink w:anchor="_Toc127927445" w:history="1">
        <w:r w:rsidRPr="00350A76">
          <w:rPr>
            <w:rStyle w:val="Hipervnculo"/>
            <w:rFonts w:cs="Book Antiqua"/>
            <w:noProof/>
          </w:rPr>
          <w:t>4.1.</w:t>
        </w:r>
        <w:r>
          <w:rPr>
            <w:rFonts w:asciiTheme="minorHAnsi" w:eastAsiaTheme="minorEastAsia" w:hAnsiTheme="minorHAnsi" w:cstheme="minorBidi"/>
            <w:smallCaps w:val="0"/>
            <w:noProof/>
            <w:sz w:val="22"/>
            <w:szCs w:val="22"/>
            <w:lang w:eastAsia="es-EC"/>
          </w:rPr>
          <w:tab/>
        </w:r>
        <w:r w:rsidRPr="00350A76">
          <w:rPr>
            <w:rStyle w:val="Hipervnculo"/>
            <w:rFonts w:cstheme="minorHAnsi"/>
            <w:noProof/>
          </w:rPr>
          <w:t>Funcionales</w:t>
        </w:r>
        <w:r>
          <w:rPr>
            <w:noProof/>
            <w:webHidden/>
          </w:rPr>
          <w:tab/>
        </w:r>
        <w:r>
          <w:rPr>
            <w:noProof/>
            <w:webHidden/>
          </w:rPr>
          <w:fldChar w:fldCharType="begin"/>
        </w:r>
        <w:r>
          <w:rPr>
            <w:noProof/>
            <w:webHidden/>
          </w:rPr>
          <w:instrText xml:space="preserve"> PAGEREF _Toc127927445 \h </w:instrText>
        </w:r>
        <w:r>
          <w:rPr>
            <w:noProof/>
            <w:webHidden/>
          </w:rPr>
        </w:r>
        <w:r>
          <w:rPr>
            <w:noProof/>
            <w:webHidden/>
          </w:rPr>
          <w:fldChar w:fldCharType="separate"/>
        </w:r>
        <w:r w:rsidR="00A87264">
          <w:rPr>
            <w:noProof/>
            <w:webHidden/>
          </w:rPr>
          <w:t>9</w:t>
        </w:r>
        <w:r>
          <w:rPr>
            <w:noProof/>
            <w:webHidden/>
          </w:rPr>
          <w:fldChar w:fldCharType="end"/>
        </w:r>
      </w:hyperlink>
    </w:p>
    <w:p w14:paraId="2A87D55F" w14:textId="5C9952CB" w:rsidR="00D01F3D" w:rsidRDefault="00D01F3D">
      <w:pPr>
        <w:pStyle w:val="TDC2"/>
        <w:tabs>
          <w:tab w:val="left" w:pos="960"/>
          <w:tab w:val="right" w:leader="dot" w:pos="9628"/>
        </w:tabs>
        <w:rPr>
          <w:rFonts w:asciiTheme="minorHAnsi" w:eastAsiaTheme="minorEastAsia" w:hAnsiTheme="minorHAnsi" w:cstheme="minorBidi"/>
          <w:smallCaps w:val="0"/>
          <w:noProof/>
          <w:sz w:val="22"/>
          <w:szCs w:val="22"/>
          <w:lang w:eastAsia="es-EC"/>
        </w:rPr>
      </w:pPr>
      <w:hyperlink w:anchor="_Toc127927446" w:history="1">
        <w:r w:rsidRPr="00350A76">
          <w:rPr>
            <w:rStyle w:val="Hipervnculo"/>
            <w:rFonts w:cs="Book Antiqua"/>
            <w:noProof/>
          </w:rPr>
          <w:t>4.2.</w:t>
        </w:r>
        <w:r>
          <w:rPr>
            <w:rFonts w:asciiTheme="minorHAnsi" w:eastAsiaTheme="minorEastAsia" w:hAnsiTheme="minorHAnsi" w:cstheme="minorBidi"/>
            <w:smallCaps w:val="0"/>
            <w:noProof/>
            <w:sz w:val="22"/>
            <w:szCs w:val="22"/>
            <w:lang w:eastAsia="es-EC"/>
          </w:rPr>
          <w:tab/>
        </w:r>
        <w:r w:rsidRPr="00350A76">
          <w:rPr>
            <w:rStyle w:val="Hipervnculo"/>
            <w:rFonts w:cs="Book Antiqua"/>
            <w:noProof/>
          </w:rPr>
          <w:t>No funcionales</w:t>
        </w:r>
        <w:r>
          <w:rPr>
            <w:noProof/>
            <w:webHidden/>
          </w:rPr>
          <w:tab/>
        </w:r>
        <w:r>
          <w:rPr>
            <w:noProof/>
            <w:webHidden/>
          </w:rPr>
          <w:fldChar w:fldCharType="begin"/>
        </w:r>
        <w:r>
          <w:rPr>
            <w:noProof/>
            <w:webHidden/>
          </w:rPr>
          <w:instrText xml:space="preserve"> PAGEREF _Toc127927446 \h </w:instrText>
        </w:r>
        <w:r>
          <w:rPr>
            <w:noProof/>
            <w:webHidden/>
          </w:rPr>
          <w:fldChar w:fldCharType="separate"/>
        </w:r>
        <w:r w:rsidR="00A87264">
          <w:rPr>
            <w:b/>
            <w:bCs/>
            <w:noProof/>
            <w:webHidden/>
            <w:lang w:val="es-ES"/>
          </w:rPr>
          <w:t>¡Error! Marcador no definido.</w:t>
        </w:r>
        <w:r>
          <w:rPr>
            <w:noProof/>
            <w:webHidden/>
          </w:rPr>
          <w:fldChar w:fldCharType="end"/>
        </w:r>
      </w:hyperlink>
    </w:p>
    <w:p w14:paraId="381178B3" w14:textId="7CF01D89" w:rsidR="00D01F3D" w:rsidRDefault="00D01F3D">
      <w:pPr>
        <w:pStyle w:val="TDC1"/>
        <w:tabs>
          <w:tab w:val="left" w:pos="480"/>
          <w:tab w:val="right" w:leader="dot" w:pos="9628"/>
        </w:tabs>
        <w:rPr>
          <w:rFonts w:asciiTheme="minorHAnsi" w:eastAsiaTheme="minorEastAsia" w:hAnsiTheme="minorHAnsi" w:cstheme="minorBidi"/>
          <w:b w:val="0"/>
          <w:bCs w:val="0"/>
          <w:caps w:val="0"/>
          <w:noProof/>
          <w:sz w:val="22"/>
          <w:szCs w:val="22"/>
          <w:lang w:eastAsia="es-EC"/>
        </w:rPr>
      </w:pPr>
      <w:hyperlink w:anchor="_Toc127927447" w:history="1">
        <w:r w:rsidRPr="00350A76">
          <w:rPr>
            <w:rStyle w:val="Hipervnculo"/>
            <w:rFonts w:cs="Book Antiqua"/>
            <w:noProof/>
          </w:rPr>
          <w:t>5.</w:t>
        </w:r>
        <w:r>
          <w:rPr>
            <w:rFonts w:asciiTheme="minorHAnsi" w:eastAsiaTheme="minorEastAsia" w:hAnsiTheme="minorHAnsi" w:cstheme="minorBidi"/>
            <w:b w:val="0"/>
            <w:bCs w:val="0"/>
            <w:caps w:val="0"/>
            <w:noProof/>
            <w:sz w:val="22"/>
            <w:szCs w:val="22"/>
            <w:lang w:eastAsia="es-EC"/>
          </w:rPr>
          <w:tab/>
        </w:r>
        <w:r w:rsidRPr="00350A76">
          <w:rPr>
            <w:rStyle w:val="Hipervnculo"/>
            <w:rFonts w:cs="Book Antiqua"/>
            <w:noProof/>
          </w:rPr>
          <w:t>Arquitectura del Producto/Sistema</w:t>
        </w:r>
        <w:r>
          <w:rPr>
            <w:noProof/>
            <w:webHidden/>
          </w:rPr>
          <w:tab/>
        </w:r>
        <w:r>
          <w:rPr>
            <w:noProof/>
            <w:webHidden/>
          </w:rPr>
          <w:fldChar w:fldCharType="begin"/>
        </w:r>
        <w:r>
          <w:rPr>
            <w:noProof/>
            <w:webHidden/>
          </w:rPr>
          <w:instrText xml:space="preserve"> PAGEREF _Toc127927447 \h </w:instrText>
        </w:r>
        <w:r>
          <w:rPr>
            <w:noProof/>
            <w:webHidden/>
          </w:rPr>
        </w:r>
        <w:r>
          <w:rPr>
            <w:noProof/>
            <w:webHidden/>
          </w:rPr>
          <w:fldChar w:fldCharType="separate"/>
        </w:r>
        <w:r w:rsidR="00A87264">
          <w:rPr>
            <w:noProof/>
            <w:webHidden/>
          </w:rPr>
          <w:t>32</w:t>
        </w:r>
        <w:r>
          <w:rPr>
            <w:noProof/>
            <w:webHidden/>
          </w:rPr>
          <w:fldChar w:fldCharType="end"/>
        </w:r>
      </w:hyperlink>
    </w:p>
    <w:p w14:paraId="1150470B" w14:textId="71B039DC" w:rsidR="00D01F3D" w:rsidRDefault="00D01F3D">
      <w:pPr>
        <w:pStyle w:val="TDC2"/>
        <w:tabs>
          <w:tab w:val="left" w:pos="960"/>
          <w:tab w:val="right" w:leader="dot" w:pos="9628"/>
        </w:tabs>
        <w:rPr>
          <w:rFonts w:asciiTheme="minorHAnsi" w:eastAsiaTheme="minorEastAsia" w:hAnsiTheme="minorHAnsi" w:cstheme="minorBidi"/>
          <w:smallCaps w:val="0"/>
          <w:noProof/>
          <w:sz w:val="22"/>
          <w:szCs w:val="22"/>
          <w:lang w:eastAsia="es-EC"/>
        </w:rPr>
      </w:pPr>
      <w:hyperlink w:anchor="_Toc127927448" w:history="1">
        <w:r w:rsidRPr="00350A76">
          <w:rPr>
            <w:rStyle w:val="Hipervnculo"/>
            <w:rFonts w:cs="Book Antiqua"/>
            <w:noProof/>
          </w:rPr>
          <w:t>5.1.</w:t>
        </w:r>
        <w:r>
          <w:rPr>
            <w:rFonts w:asciiTheme="minorHAnsi" w:eastAsiaTheme="minorEastAsia" w:hAnsiTheme="minorHAnsi" w:cstheme="minorBidi"/>
            <w:smallCaps w:val="0"/>
            <w:noProof/>
            <w:sz w:val="22"/>
            <w:szCs w:val="22"/>
            <w:lang w:eastAsia="es-EC"/>
          </w:rPr>
          <w:tab/>
        </w:r>
        <w:r w:rsidRPr="00350A76">
          <w:rPr>
            <w:rStyle w:val="Hipervnculo"/>
            <w:rFonts w:cs="Book Antiqua"/>
            <w:noProof/>
          </w:rPr>
          <w:t>Vista de Casos de Uso</w:t>
        </w:r>
        <w:r>
          <w:rPr>
            <w:noProof/>
            <w:webHidden/>
          </w:rPr>
          <w:tab/>
        </w:r>
        <w:r>
          <w:rPr>
            <w:noProof/>
            <w:webHidden/>
          </w:rPr>
          <w:fldChar w:fldCharType="begin"/>
        </w:r>
        <w:r>
          <w:rPr>
            <w:noProof/>
            <w:webHidden/>
          </w:rPr>
          <w:instrText xml:space="preserve"> PAGEREF _Toc127927448 \h </w:instrText>
        </w:r>
        <w:r>
          <w:rPr>
            <w:noProof/>
            <w:webHidden/>
          </w:rPr>
        </w:r>
        <w:r>
          <w:rPr>
            <w:noProof/>
            <w:webHidden/>
          </w:rPr>
          <w:fldChar w:fldCharType="separate"/>
        </w:r>
        <w:r w:rsidR="00A87264">
          <w:rPr>
            <w:noProof/>
            <w:webHidden/>
          </w:rPr>
          <w:t>32</w:t>
        </w:r>
        <w:r>
          <w:rPr>
            <w:noProof/>
            <w:webHidden/>
          </w:rPr>
          <w:fldChar w:fldCharType="end"/>
        </w:r>
      </w:hyperlink>
    </w:p>
    <w:p w14:paraId="4FC22692" w14:textId="31909BC0" w:rsidR="00D01F3D" w:rsidRDefault="00D01F3D">
      <w:pPr>
        <w:pStyle w:val="TDC3"/>
        <w:tabs>
          <w:tab w:val="left" w:pos="1200"/>
          <w:tab w:val="right" w:leader="dot" w:pos="9628"/>
        </w:tabs>
        <w:rPr>
          <w:rFonts w:asciiTheme="minorHAnsi" w:eastAsiaTheme="minorEastAsia" w:hAnsiTheme="minorHAnsi" w:cstheme="minorBidi"/>
          <w:i w:val="0"/>
          <w:iCs w:val="0"/>
          <w:noProof/>
          <w:sz w:val="22"/>
          <w:szCs w:val="22"/>
          <w:lang w:eastAsia="es-EC"/>
        </w:rPr>
      </w:pPr>
      <w:hyperlink w:anchor="_Toc127927449" w:history="1">
        <w:r w:rsidRPr="00350A76">
          <w:rPr>
            <w:rStyle w:val="Hipervnculo"/>
            <w:rFonts w:cs="Calibri"/>
            <w:noProof/>
          </w:rPr>
          <w:t>5.1.1.</w:t>
        </w:r>
        <w:r>
          <w:rPr>
            <w:rFonts w:asciiTheme="minorHAnsi" w:eastAsiaTheme="minorEastAsia" w:hAnsiTheme="minorHAnsi" w:cstheme="minorBidi"/>
            <w:i w:val="0"/>
            <w:iCs w:val="0"/>
            <w:noProof/>
            <w:sz w:val="22"/>
            <w:szCs w:val="22"/>
            <w:lang w:eastAsia="es-EC"/>
          </w:rPr>
          <w:tab/>
        </w:r>
        <w:r w:rsidRPr="00350A76">
          <w:rPr>
            <w:rStyle w:val="Hipervnculo"/>
            <w:rFonts w:cs="Calibri"/>
            <w:noProof/>
          </w:rPr>
          <w:t>Actores</w:t>
        </w:r>
        <w:r>
          <w:rPr>
            <w:noProof/>
            <w:webHidden/>
          </w:rPr>
          <w:tab/>
        </w:r>
        <w:r>
          <w:rPr>
            <w:noProof/>
            <w:webHidden/>
          </w:rPr>
          <w:fldChar w:fldCharType="begin"/>
        </w:r>
        <w:r>
          <w:rPr>
            <w:noProof/>
            <w:webHidden/>
          </w:rPr>
          <w:instrText xml:space="preserve"> PAGEREF _Toc127927449 \h </w:instrText>
        </w:r>
        <w:r>
          <w:rPr>
            <w:noProof/>
            <w:webHidden/>
          </w:rPr>
        </w:r>
        <w:r>
          <w:rPr>
            <w:noProof/>
            <w:webHidden/>
          </w:rPr>
          <w:fldChar w:fldCharType="separate"/>
        </w:r>
        <w:r w:rsidR="00A87264">
          <w:rPr>
            <w:noProof/>
            <w:webHidden/>
          </w:rPr>
          <w:t>32</w:t>
        </w:r>
        <w:r>
          <w:rPr>
            <w:noProof/>
            <w:webHidden/>
          </w:rPr>
          <w:fldChar w:fldCharType="end"/>
        </w:r>
      </w:hyperlink>
    </w:p>
    <w:p w14:paraId="664E8401" w14:textId="776D98B1" w:rsidR="00D01F3D" w:rsidRDefault="00D01F3D">
      <w:pPr>
        <w:pStyle w:val="TDC3"/>
        <w:tabs>
          <w:tab w:val="left" w:pos="1200"/>
          <w:tab w:val="right" w:leader="dot" w:pos="9628"/>
        </w:tabs>
        <w:rPr>
          <w:rFonts w:asciiTheme="minorHAnsi" w:eastAsiaTheme="minorEastAsia" w:hAnsiTheme="minorHAnsi" w:cstheme="minorBidi"/>
          <w:i w:val="0"/>
          <w:iCs w:val="0"/>
          <w:noProof/>
          <w:sz w:val="22"/>
          <w:szCs w:val="22"/>
          <w:lang w:eastAsia="es-EC"/>
        </w:rPr>
      </w:pPr>
      <w:hyperlink w:anchor="_Toc127927450" w:history="1">
        <w:r w:rsidRPr="00350A76">
          <w:rPr>
            <w:rStyle w:val="Hipervnculo"/>
            <w:rFonts w:cs="Calibri"/>
            <w:noProof/>
          </w:rPr>
          <w:t>5.1.2.</w:t>
        </w:r>
        <w:r>
          <w:rPr>
            <w:rFonts w:asciiTheme="minorHAnsi" w:eastAsiaTheme="minorEastAsia" w:hAnsiTheme="minorHAnsi" w:cstheme="minorBidi"/>
            <w:i w:val="0"/>
            <w:iCs w:val="0"/>
            <w:noProof/>
            <w:sz w:val="22"/>
            <w:szCs w:val="22"/>
            <w:lang w:eastAsia="es-EC"/>
          </w:rPr>
          <w:tab/>
        </w:r>
        <w:r w:rsidRPr="00350A76">
          <w:rPr>
            <w:rStyle w:val="Hipervnculo"/>
            <w:rFonts w:cs="Calibri"/>
            <w:noProof/>
          </w:rPr>
          <w:t>Modelo de casos de Uso</w:t>
        </w:r>
        <w:r>
          <w:rPr>
            <w:noProof/>
            <w:webHidden/>
          </w:rPr>
          <w:tab/>
        </w:r>
        <w:r>
          <w:rPr>
            <w:noProof/>
            <w:webHidden/>
          </w:rPr>
          <w:fldChar w:fldCharType="begin"/>
        </w:r>
        <w:r>
          <w:rPr>
            <w:noProof/>
            <w:webHidden/>
          </w:rPr>
          <w:instrText xml:space="preserve"> PAGEREF _Toc127927450 \h </w:instrText>
        </w:r>
        <w:r>
          <w:rPr>
            <w:noProof/>
            <w:webHidden/>
          </w:rPr>
        </w:r>
        <w:r>
          <w:rPr>
            <w:noProof/>
            <w:webHidden/>
          </w:rPr>
          <w:fldChar w:fldCharType="separate"/>
        </w:r>
        <w:r w:rsidR="00A87264">
          <w:rPr>
            <w:noProof/>
            <w:webHidden/>
          </w:rPr>
          <w:t>33</w:t>
        </w:r>
        <w:r>
          <w:rPr>
            <w:noProof/>
            <w:webHidden/>
          </w:rPr>
          <w:fldChar w:fldCharType="end"/>
        </w:r>
      </w:hyperlink>
    </w:p>
    <w:p w14:paraId="6D2B19D0" w14:textId="6948B334" w:rsidR="00D01F3D" w:rsidRDefault="00D01F3D">
      <w:pPr>
        <w:pStyle w:val="TDC3"/>
        <w:tabs>
          <w:tab w:val="left" w:pos="1200"/>
          <w:tab w:val="right" w:leader="dot" w:pos="9628"/>
        </w:tabs>
        <w:rPr>
          <w:rFonts w:asciiTheme="minorHAnsi" w:eastAsiaTheme="minorEastAsia" w:hAnsiTheme="minorHAnsi" w:cstheme="minorBidi"/>
          <w:i w:val="0"/>
          <w:iCs w:val="0"/>
          <w:noProof/>
          <w:sz w:val="22"/>
          <w:szCs w:val="22"/>
          <w:lang w:eastAsia="es-EC"/>
        </w:rPr>
      </w:pPr>
      <w:hyperlink w:anchor="_Toc127927451" w:history="1">
        <w:r w:rsidRPr="00350A76">
          <w:rPr>
            <w:rStyle w:val="Hipervnculo"/>
            <w:rFonts w:cs="Calibri"/>
            <w:noProof/>
          </w:rPr>
          <w:t>5.1.3.</w:t>
        </w:r>
        <w:r>
          <w:rPr>
            <w:rFonts w:asciiTheme="minorHAnsi" w:eastAsiaTheme="minorEastAsia" w:hAnsiTheme="minorHAnsi" w:cstheme="minorBidi"/>
            <w:i w:val="0"/>
            <w:iCs w:val="0"/>
            <w:noProof/>
            <w:sz w:val="22"/>
            <w:szCs w:val="22"/>
            <w:lang w:eastAsia="es-EC"/>
          </w:rPr>
          <w:tab/>
        </w:r>
        <w:r w:rsidRPr="00350A76">
          <w:rPr>
            <w:rStyle w:val="Hipervnculo"/>
            <w:rFonts w:cs="Calibri"/>
            <w:noProof/>
          </w:rPr>
          <w:t>Lista de casos de Uso</w:t>
        </w:r>
        <w:r>
          <w:rPr>
            <w:noProof/>
            <w:webHidden/>
          </w:rPr>
          <w:tab/>
        </w:r>
        <w:r>
          <w:rPr>
            <w:noProof/>
            <w:webHidden/>
          </w:rPr>
          <w:fldChar w:fldCharType="begin"/>
        </w:r>
        <w:r>
          <w:rPr>
            <w:noProof/>
            <w:webHidden/>
          </w:rPr>
          <w:instrText xml:space="preserve"> PAGEREF _Toc127927451 \h </w:instrText>
        </w:r>
        <w:r>
          <w:rPr>
            <w:noProof/>
            <w:webHidden/>
          </w:rPr>
        </w:r>
        <w:r>
          <w:rPr>
            <w:noProof/>
            <w:webHidden/>
          </w:rPr>
          <w:fldChar w:fldCharType="separate"/>
        </w:r>
        <w:r w:rsidR="00A87264">
          <w:rPr>
            <w:noProof/>
            <w:webHidden/>
          </w:rPr>
          <w:t>36</w:t>
        </w:r>
        <w:r>
          <w:rPr>
            <w:noProof/>
            <w:webHidden/>
          </w:rPr>
          <w:fldChar w:fldCharType="end"/>
        </w:r>
      </w:hyperlink>
    </w:p>
    <w:p w14:paraId="298A3FA4" w14:textId="65DA0F7E" w:rsidR="00D01F3D" w:rsidRDefault="00D01F3D">
      <w:pPr>
        <w:pStyle w:val="TDC3"/>
        <w:tabs>
          <w:tab w:val="left" w:pos="1200"/>
          <w:tab w:val="right" w:leader="dot" w:pos="9628"/>
        </w:tabs>
        <w:rPr>
          <w:rFonts w:asciiTheme="minorHAnsi" w:eastAsiaTheme="minorEastAsia" w:hAnsiTheme="minorHAnsi" w:cstheme="minorBidi"/>
          <w:i w:val="0"/>
          <w:iCs w:val="0"/>
          <w:noProof/>
          <w:sz w:val="22"/>
          <w:szCs w:val="22"/>
          <w:lang w:eastAsia="es-EC"/>
        </w:rPr>
      </w:pPr>
      <w:hyperlink w:anchor="_Toc127927452" w:history="1">
        <w:r w:rsidRPr="00350A76">
          <w:rPr>
            <w:rStyle w:val="Hipervnculo"/>
            <w:rFonts w:cs="Calibri"/>
            <w:noProof/>
          </w:rPr>
          <w:t>5.1.4.</w:t>
        </w:r>
        <w:r>
          <w:rPr>
            <w:rFonts w:asciiTheme="minorHAnsi" w:eastAsiaTheme="minorEastAsia" w:hAnsiTheme="minorHAnsi" w:cstheme="minorBidi"/>
            <w:i w:val="0"/>
            <w:iCs w:val="0"/>
            <w:noProof/>
            <w:sz w:val="22"/>
            <w:szCs w:val="22"/>
            <w:lang w:eastAsia="es-EC"/>
          </w:rPr>
          <w:tab/>
        </w:r>
        <w:r w:rsidRPr="00350A76">
          <w:rPr>
            <w:rStyle w:val="Hipervnculo"/>
            <w:rFonts w:cs="Calibri"/>
            <w:noProof/>
          </w:rPr>
          <w:t>Descripción de los Casos de Uso</w:t>
        </w:r>
        <w:r>
          <w:rPr>
            <w:noProof/>
            <w:webHidden/>
          </w:rPr>
          <w:tab/>
        </w:r>
        <w:r>
          <w:rPr>
            <w:noProof/>
            <w:webHidden/>
          </w:rPr>
          <w:fldChar w:fldCharType="begin"/>
        </w:r>
        <w:r>
          <w:rPr>
            <w:noProof/>
            <w:webHidden/>
          </w:rPr>
          <w:instrText xml:space="preserve"> PAGEREF _Toc127927452 \h </w:instrText>
        </w:r>
        <w:r>
          <w:rPr>
            <w:noProof/>
            <w:webHidden/>
          </w:rPr>
        </w:r>
        <w:r>
          <w:rPr>
            <w:noProof/>
            <w:webHidden/>
          </w:rPr>
          <w:fldChar w:fldCharType="separate"/>
        </w:r>
        <w:r w:rsidR="00A87264">
          <w:rPr>
            <w:noProof/>
            <w:webHidden/>
          </w:rPr>
          <w:t>36</w:t>
        </w:r>
        <w:r>
          <w:rPr>
            <w:noProof/>
            <w:webHidden/>
          </w:rPr>
          <w:fldChar w:fldCharType="end"/>
        </w:r>
      </w:hyperlink>
    </w:p>
    <w:p w14:paraId="37B852D1" w14:textId="711084D9" w:rsidR="00D01F3D" w:rsidRDefault="00D01F3D">
      <w:pPr>
        <w:pStyle w:val="TDC2"/>
        <w:tabs>
          <w:tab w:val="left" w:pos="960"/>
          <w:tab w:val="right" w:leader="dot" w:pos="9628"/>
        </w:tabs>
        <w:rPr>
          <w:rFonts w:asciiTheme="minorHAnsi" w:eastAsiaTheme="minorEastAsia" w:hAnsiTheme="minorHAnsi" w:cstheme="minorBidi"/>
          <w:smallCaps w:val="0"/>
          <w:noProof/>
          <w:sz w:val="22"/>
          <w:szCs w:val="22"/>
          <w:lang w:eastAsia="es-EC"/>
        </w:rPr>
      </w:pPr>
      <w:hyperlink w:anchor="_Toc127927453" w:history="1">
        <w:r w:rsidRPr="00350A76">
          <w:rPr>
            <w:rStyle w:val="Hipervnculo"/>
            <w:rFonts w:cs="Book Antiqua"/>
            <w:noProof/>
          </w:rPr>
          <w:t>5.2.</w:t>
        </w:r>
        <w:r>
          <w:rPr>
            <w:rFonts w:asciiTheme="minorHAnsi" w:eastAsiaTheme="minorEastAsia" w:hAnsiTheme="minorHAnsi" w:cstheme="minorBidi"/>
            <w:smallCaps w:val="0"/>
            <w:noProof/>
            <w:sz w:val="22"/>
            <w:szCs w:val="22"/>
            <w:lang w:eastAsia="es-EC"/>
          </w:rPr>
          <w:tab/>
        </w:r>
        <w:r w:rsidRPr="00350A76">
          <w:rPr>
            <w:rStyle w:val="Hipervnculo"/>
            <w:rFonts w:cstheme="minorHAnsi"/>
            <w:noProof/>
          </w:rPr>
          <w:t>Vista Funcional</w:t>
        </w:r>
        <w:r>
          <w:rPr>
            <w:noProof/>
            <w:webHidden/>
          </w:rPr>
          <w:tab/>
        </w:r>
        <w:r>
          <w:rPr>
            <w:noProof/>
            <w:webHidden/>
          </w:rPr>
          <w:fldChar w:fldCharType="begin"/>
        </w:r>
        <w:r>
          <w:rPr>
            <w:noProof/>
            <w:webHidden/>
          </w:rPr>
          <w:instrText xml:space="preserve"> PAGEREF _Toc127927453 \h </w:instrText>
        </w:r>
        <w:r>
          <w:rPr>
            <w:noProof/>
            <w:webHidden/>
          </w:rPr>
          <w:fldChar w:fldCharType="separate"/>
        </w:r>
        <w:r w:rsidR="00A87264">
          <w:rPr>
            <w:b/>
            <w:bCs/>
            <w:noProof/>
            <w:webHidden/>
            <w:lang w:val="es-ES"/>
          </w:rPr>
          <w:t>¡Error! Marcador no definido.</w:t>
        </w:r>
        <w:r>
          <w:rPr>
            <w:noProof/>
            <w:webHidden/>
          </w:rPr>
          <w:fldChar w:fldCharType="end"/>
        </w:r>
      </w:hyperlink>
    </w:p>
    <w:p w14:paraId="354DE668" w14:textId="56837255" w:rsidR="00D01F3D" w:rsidRDefault="00D01F3D">
      <w:pPr>
        <w:pStyle w:val="TDC3"/>
        <w:tabs>
          <w:tab w:val="left" w:pos="1200"/>
          <w:tab w:val="right" w:leader="dot" w:pos="9628"/>
        </w:tabs>
        <w:rPr>
          <w:rFonts w:asciiTheme="minorHAnsi" w:eastAsiaTheme="minorEastAsia" w:hAnsiTheme="minorHAnsi" w:cstheme="minorBidi"/>
          <w:i w:val="0"/>
          <w:iCs w:val="0"/>
          <w:noProof/>
          <w:sz w:val="22"/>
          <w:szCs w:val="22"/>
          <w:lang w:eastAsia="es-EC"/>
        </w:rPr>
      </w:pPr>
      <w:hyperlink w:anchor="_Toc127927454" w:history="1">
        <w:r w:rsidRPr="00350A76">
          <w:rPr>
            <w:rStyle w:val="Hipervnculo"/>
            <w:rFonts w:cs="Calibri"/>
            <w:noProof/>
          </w:rPr>
          <w:t>5.2.2.</w:t>
        </w:r>
        <w:r>
          <w:rPr>
            <w:rFonts w:asciiTheme="minorHAnsi" w:eastAsiaTheme="minorEastAsia" w:hAnsiTheme="minorHAnsi" w:cstheme="minorBidi"/>
            <w:i w:val="0"/>
            <w:iCs w:val="0"/>
            <w:noProof/>
            <w:sz w:val="22"/>
            <w:szCs w:val="22"/>
            <w:lang w:eastAsia="es-EC"/>
          </w:rPr>
          <w:tab/>
        </w:r>
        <w:r w:rsidRPr="00350A76">
          <w:rPr>
            <w:rStyle w:val="Hipervnculo"/>
            <w:rFonts w:cs="Calibri"/>
            <w:noProof/>
          </w:rPr>
          <w:t>Interfaces con el usuario</w:t>
        </w:r>
        <w:r>
          <w:rPr>
            <w:noProof/>
            <w:webHidden/>
          </w:rPr>
          <w:tab/>
        </w:r>
        <w:r>
          <w:rPr>
            <w:noProof/>
            <w:webHidden/>
          </w:rPr>
          <w:fldChar w:fldCharType="begin"/>
        </w:r>
        <w:r>
          <w:rPr>
            <w:noProof/>
            <w:webHidden/>
          </w:rPr>
          <w:instrText xml:space="preserve"> PAGEREF _Toc127927454 \h </w:instrText>
        </w:r>
        <w:r>
          <w:rPr>
            <w:noProof/>
            <w:webHidden/>
          </w:rPr>
          <w:fldChar w:fldCharType="separate"/>
        </w:r>
        <w:r w:rsidR="00A87264">
          <w:rPr>
            <w:b/>
            <w:bCs/>
            <w:noProof/>
            <w:webHidden/>
            <w:lang w:val="es-ES"/>
          </w:rPr>
          <w:t>¡Error! Marcador no definido.</w:t>
        </w:r>
        <w:r>
          <w:rPr>
            <w:noProof/>
            <w:webHidden/>
          </w:rPr>
          <w:fldChar w:fldCharType="end"/>
        </w:r>
      </w:hyperlink>
    </w:p>
    <w:p w14:paraId="088CEC64" w14:textId="49E1F8CE" w:rsidR="00D01F3D" w:rsidRDefault="00D01F3D">
      <w:pPr>
        <w:pStyle w:val="TDC2"/>
        <w:tabs>
          <w:tab w:val="left" w:pos="960"/>
          <w:tab w:val="right" w:leader="dot" w:pos="9628"/>
        </w:tabs>
        <w:rPr>
          <w:rFonts w:asciiTheme="minorHAnsi" w:eastAsiaTheme="minorEastAsia" w:hAnsiTheme="minorHAnsi" w:cstheme="minorBidi"/>
          <w:smallCaps w:val="0"/>
          <w:noProof/>
          <w:sz w:val="22"/>
          <w:szCs w:val="22"/>
          <w:lang w:eastAsia="es-EC"/>
        </w:rPr>
      </w:pPr>
      <w:hyperlink w:anchor="_Toc127927455" w:history="1">
        <w:r w:rsidRPr="00350A76">
          <w:rPr>
            <w:rStyle w:val="Hipervnculo"/>
            <w:rFonts w:cs="Book Antiqua"/>
            <w:noProof/>
          </w:rPr>
          <w:t>5.3.</w:t>
        </w:r>
        <w:r>
          <w:rPr>
            <w:rFonts w:asciiTheme="minorHAnsi" w:eastAsiaTheme="minorEastAsia" w:hAnsiTheme="minorHAnsi" w:cstheme="minorBidi"/>
            <w:smallCaps w:val="0"/>
            <w:noProof/>
            <w:sz w:val="22"/>
            <w:szCs w:val="22"/>
            <w:lang w:eastAsia="es-EC"/>
          </w:rPr>
          <w:tab/>
        </w:r>
        <w:r w:rsidRPr="00350A76">
          <w:rPr>
            <w:rStyle w:val="Hipervnculo"/>
            <w:rFonts w:cs="Book Antiqua"/>
            <w:noProof/>
          </w:rPr>
          <w:t>Vista Lógica</w:t>
        </w:r>
        <w:r>
          <w:rPr>
            <w:noProof/>
            <w:webHidden/>
          </w:rPr>
          <w:tab/>
        </w:r>
        <w:r>
          <w:rPr>
            <w:noProof/>
            <w:webHidden/>
          </w:rPr>
          <w:fldChar w:fldCharType="begin"/>
        </w:r>
        <w:r>
          <w:rPr>
            <w:noProof/>
            <w:webHidden/>
          </w:rPr>
          <w:instrText xml:space="preserve"> PAGEREF _Toc127927455 \h </w:instrText>
        </w:r>
        <w:r>
          <w:rPr>
            <w:noProof/>
            <w:webHidden/>
          </w:rPr>
        </w:r>
        <w:r>
          <w:rPr>
            <w:noProof/>
            <w:webHidden/>
          </w:rPr>
          <w:fldChar w:fldCharType="separate"/>
        </w:r>
        <w:r w:rsidR="00A87264">
          <w:rPr>
            <w:noProof/>
            <w:webHidden/>
          </w:rPr>
          <w:t>39</w:t>
        </w:r>
        <w:r>
          <w:rPr>
            <w:noProof/>
            <w:webHidden/>
          </w:rPr>
          <w:fldChar w:fldCharType="end"/>
        </w:r>
      </w:hyperlink>
    </w:p>
    <w:p w14:paraId="21556C2E" w14:textId="5404E3BA" w:rsidR="00D01F3D" w:rsidRDefault="00D01F3D">
      <w:pPr>
        <w:pStyle w:val="TDC3"/>
        <w:tabs>
          <w:tab w:val="left" w:pos="1200"/>
          <w:tab w:val="right" w:leader="dot" w:pos="9628"/>
        </w:tabs>
        <w:rPr>
          <w:rFonts w:asciiTheme="minorHAnsi" w:eastAsiaTheme="minorEastAsia" w:hAnsiTheme="minorHAnsi" w:cstheme="minorBidi"/>
          <w:i w:val="0"/>
          <w:iCs w:val="0"/>
          <w:noProof/>
          <w:sz w:val="22"/>
          <w:szCs w:val="22"/>
          <w:lang w:eastAsia="es-EC"/>
        </w:rPr>
      </w:pPr>
      <w:hyperlink w:anchor="_Toc127927456" w:history="1">
        <w:r w:rsidRPr="00350A76">
          <w:rPr>
            <w:rStyle w:val="Hipervnculo"/>
            <w:rFonts w:cs="Calibri"/>
            <w:noProof/>
          </w:rPr>
          <w:t>5.3.1.</w:t>
        </w:r>
        <w:r>
          <w:rPr>
            <w:rFonts w:asciiTheme="minorHAnsi" w:eastAsiaTheme="minorEastAsia" w:hAnsiTheme="minorHAnsi" w:cstheme="minorBidi"/>
            <w:i w:val="0"/>
            <w:iCs w:val="0"/>
            <w:noProof/>
            <w:sz w:val="22"/>
            <w:szCs w:val="22"/>
            <w:lang w:eastAsia="es-EC"/>
          </w:rPr>
          <w:tab/>
        </w:r>
        <w:r w:rsidRPr="00350A76">
          <w:rPr>
            <w:rStyle w:val="Hipervnculo"/>
            <w:rFonts w:cs="Calibri"/>
            <w:noProof/>
          </w:rPr>
          <w:t>Descripción</w:t>
        </w:r>
        <w:r>
          <w:rPr>
            <w:noProof/>
            <w:webHidden/>
          </w:rPr>
          <w:tab/>
        </w:r>
        <w:r>
          <w:rPr>
            <w:noProof/>
            <w:webHidden/>
          </w:rPr>
          <w:fldChar w:fldCharType="begin"/>
        </w:r>
        <w:r>
          <w:rPr>
            <w:noProof/>
            <w:webHidden/>
          </w:rPr>
          <w:instrText xml:space="preserve"> PAGEREF _Toc127927456 \h </w:instrText>
        </w:r>
        <w:r>
          <w:rPr>
            <w:noProof/>
            <w:webHidden/>
          </w:rPr>
        </w:r>
        <w:r>
          <w:rPr>
            <w:noProof/>
            <w:webHidden/>
          </w:rPr>
          <w:fldChar w:fldCharType="separate"/>
        </w:r>
        <w:r w:rsidR="00A87264">
          <w:rPr>
            <w:noProof/>
            <w:webHidden/>
          </w:rPr>
          <w:t>39</w:t>
        </w:r>
        <w:r>
          <w:rPr>
            <w:noProof/>
            <w:webHidden/>
          </w:rPr>
          <w:fldChar w:fldCharType="end"/>
        </w:r>
      </w:hyperlink>
    </w:p>
    <w:p w14:paraId="6523EEDC" w14:textId="784BD577" w:rsidR="00D01F3D" w:rsidRDefault="00D01F3D">
      <w:pPr>
        <w:pStyle w:val="TDC3"/>
        <w:tabs>
          <w:tab w:val="left" w:pos="1200"/>
          <w:tab w:val="right" w:leader="dot" w:pos="9628"/>
        </w:tabs>
        <w:rPr>
          <w:rFonts w:asciiTheme="minorHAnsi" w:eastAsiaTheme="minorEastAsia" w:hAnsiTheme="minorHAnsi" w:cstheme="minorBidi"/>
          <w:i w:val="0"/>
          <w:iCs w:val="0"/>
          <w:noProof/>
          <w:sz w:val="22"/>
          <w:szCs w:val="22"/>
          <w:lang w:eastAsia="es-EC"/>
        </w:rPr>
      </w:pPr>
      <w:hyperlink w:anchor="_Toc127927457" w:history="1">
        <w:r w:rsidRPr="00350A76">
          <w:rPr>
            <w:rStyle w:val="Hipervnculo"/>
            <w:rFonts w:cs="Calibri"/>
            <w:noProof/>
          </w:rPr>
          <w:t>5.3.2.</w:t>
        </w:r>
        <w:r>
          <w:rPr>
            <w:rFonts w:asciiTheme="minorHAnsi" w:eastAsiaTheme="minorEastAsia" w:hAnsiTheme="minorHAnsi" w:cstheme="minorBidi"/>
            <w:i w:val="0"/>
            <w:iCs w:val="0"/>
            <w:noProof/>
            <w:sz w:val="22"/>
            <w:szCs w:val="22"/>
            <w:lang w:eastAsia="es-EC"/>
          </w:rPr>
          <w:tab/>
        </w:r>
        <w:r w:rsidRPr="00350A76">
          <w:rPr>
            <w:rStyle w:val="Hipervnculo"/>
            <w:rFonts w:cs="Calibri"/>
            <w:noProof/>
          </w:rPr>
          <w:t>Paquetes de Diseño Arquitectónicamente Significativos</w:t>
        </w:r>
        <w:r>
          <w:rPr>
            <w:noProof/>
            <w:webHidden/>
          </w:rPr>
          <w:tab/>
        </w:r>
        <w:r>
          <w:rPr>
            <w:noProof/>
            <w:webHidden/>
          </w:rPr>
          <w:fldChar w:fldCharType="begin"/>
        </w:r>
        <w:r>
          <w:rPr>
            <w:noProof/>
            <w:webHidden/>
          </w:rPr>
          <w:instrText xml:space="preserve"> PAGEREF _Toc127927457 \h </w:instrText>
        </w:r>
        <w:r>
          <w:rPr>
            <w:noProof/>
            <w:webHidden/>
          </w:rPr>
        </w:r>
        <w:r>
          <w:rPr>
            <w:noProof/>
            <w:webHidden/>
          </w:rPr>
          <w:fldChar w:fldCharType="separate"/>
        </w:r>
        <w:r w:rsidR="00A87264">
          <w:rPr>
            <w:noProof/>
            <w:webHidden/>
          </w:rPr>
          <w:t>40</w:t>
        </w:r>
        <w:r>
          <w:rPr>
            <w:noProof/>
            <w:webHidden/>
          </w:rPr>
          <w:fldChar w:fldCharType="end"/>
        </w:r>
      </w:hyperlink>
    </w:p>
    <w:p w14:paraId="2E8F5912" w14:textId="60B1F4FD" w:rsidR="00D01F3D" w:rsidRDefault="00D01F3D">
      <w:pPr>
        <w:pStyle w:val="TDC3"/>
        <w:tabs>
          <w:tab w:val="left" w:pos="1200"/>
          <w:tab w:val="right" w:leader="dot" w:pos="9628"/>
        </w:tabs>
        <w:rPr>
          <w:rFonts w:asciiTheme="minorHAnsi" w:eastAsiaTheme="minorEastAsia" w:hAnsiTheme="minorHAnsi" w:cstheme="minorBidi"/>
          <w:i w:val="0"/>
          <w:iCs w:val="0"/>
          <w:noProof/>
          <w:sz w:val="22"/>
          <w:szCs w:val="22"/>
          <w:lang w:eastAsia="es-EC"/>
        </w:rPr>
      </w:pPr>
      <w:hyperlink w:anchor="_Toc127927458" w:history="1">
        <w:r w:rsidRPr="00350A76">
          <w:rPr>
            <w:rStyle w:val="Hipervnculo"/>
            <w:rFonts w:cs="Calibri"/>
            <w:noProof/>
          </w:rPr>
          <w:t>5.3.3.</w:t>
        </w:r>
        <w:r>
          <w:rPr>
            <w:rFonts w:asciiTheme="minorHAnsi" w:eastAsiaTheme="minorEastAsia" w:hAnsiTheme="minorHAnsi" w:cstheme="minorBidi"/>
            <w:i w:val="0"/>
            <w:iCs w:val="0"/>
            <w:noProof/>
            <w:sz w:val="22"/>
            <w:szCs w:val="22"/>
            <w:lang w:eastAsia="es-EC"/>
          </w:rPr>
          <w:tab/>
        </w:r>
        <w:r w:rsidRPr="00350A76">
          <w:rPr>
            <w:rStyle w:val="Hipervnculo"/>
            <w:rFonts w:cs="Calibri"/>
            <w:noProof/>
          </w:rPr>
          <w:t>Vista de Implementación - Componentes</w:t>
        </w:r>
        <w:r>
          <w:rPr>
            <w:noProof/>
            <w:webHidden/>
          </w:rPr>
          <w:tab/>
        </w:r>
        <w:r>
          <w:rPr>
            <w:noProof/>
            <w:webHidden/>
          </w:rPr>
          <w:fldChar w:fldCharType="begin"/>
        </w:r>
        <w:r>
          <w:rPr>
            <w:noProof/>
            <w:webHidden/>
          </w:rPr>
          <w:instrText xml:space="preserve"> PAGEREF _Toc127927458 \h </w:instrText>
        </w:r>
        <w:r>
          <w:rPr>
            <w:noProof/>
            <w:webHidden/>
          </w:rPr>
        </w:r>
        <w:r>
          <w:rPr>
            <w:noProof/>
            <w:webHidden/>
          </w:rPr>
          <w:fldChar w:fldCharType="separate"/>
        </w:r>
        <w:r w:rsidR="00A87264">
          <w:rPr>
            <w:noProof/>
            <w:webHidden/>
          </w:rPr>
          <w:t>41</w:t>
        </w:r>
        <w:r>
          <w:rPr>
            <w:noProof/>
            <w:webHidden/>
          </w:rPr>
          <w:fldChar w:fldCharType="end"/>
        </w:r>
      </w:hyperlink>
    </w:p>
    <w:p w14:paraId="4C58D7A3" w14:textId="5F68D6E9" w:rsidR="00D01F3D" w:rsidRDefault="00D01F3D">
      <w:pPr>
        <w:pStyle w:val="TDC2"/>
        <w:tabs>
          <w:tab w:val="left" w:pos="960"/>
          <w:tab w:val="right" w:leader="dot" w:pos="9628"/>
        </w:tabs>
        <w:rPr>
          <w:rFonts w:asciiTheme="minorHAnsi" w:eastAsiaTheme="minorEastAsia" w:hAnsiTheme="minorHAnsi" w:cstheme="minorBidi"/>
          <w:smallCaps w:val="0"/>
          <w:noProof/>
          <w:sz w:val="22"/>
          <w:szCs w:val="22"/>
          <w:lang w:eastAsia="es-EC"/>
        </w:rPr>
      </w:pPr>
      <w:hyperlink w:anchor="_Toc127927459" w:history="1">
        <w:r w:rsidRPr="00350A76">
          <w:rPr>
            <w:rStyle w:val="Hipervnculo"/>
            <w:rFonts w:cs="Book Antiqua"/>
            <w:noProof/>
          </w:rPr>
          <w:t>5.4.</w:t>
        </w:r>
        <w:r>
          <w:rPr>
            <w:rFonts w:asciiTheme="minorHAnsi" w:eastAsiaTheme="minorEastAsia" w:hAnsiTheme="minorHAnsi" w:cstheme="minorBidi"/>
            <w:smallCaps w:val="0"/>
            <w:noProof/>
            <w:sz w:val="22"/>
            <w:szCs w:val="22"/>
            <w:lang w:eastAsia="es-EC"/>
          </w:rPr>
          <w:tab/>
        </w:r>
        <w:r w:rsidRPr="00350A76">
          <w:rPr>
            <w:rStyle w:val="Hipervnculo"/>
            <w:rFonts w:cs="Book Antiqua"/>
            <w:noProof/>
          </w:rPr>
          <w:t>Vista de Despliegue - Ambiente Físico</w:t>
        </w:r>
        <w:r>
          <w:rPr>
            <w:noProof/>
            <w:webHidden/>
          </w:rPr>
          <w:tab/>
        </w:r>
        <w:r>
          <w:rPr>
            <w:noProof/>
            <w:webHidden/>
          </w:rPr>
          <w:fldChar w:fldCharType="begin"/>
        </w:r>
        <w:r>
          <w:rPr>
            <w:noProof/>
            <w:webHidden/>
          </w:rPr>
          <w:instrText xml:space="preserve"> PAGEREF _Toc127927459 \h </w:instrText>
        </w:r>
        <w:r>
          <w:rPr>
            <w:noProof/>
            <w:webHidden/>
          </w:rPr>
        </w:r>
        <w:r>
          <w:rPr>
            <w:noProof/>
            <w:webHidden/>
          </w:rPr>
          <w:fldChar w:fldCharType="separate"/>
        </w:r>
        <w:r w:rsidR="00A87264">
          <w:rPr>
            <w:noProof/>
            <w:webHidden/>
          </w:rPr>
          <w:t>42</w:t>
        </w:r>
        <w:r>
          <w:rPr>
            <w:noProof/>
            <w:webHidden/>
          </w:rPr>
          <w:fldChar w:fldCharType="end"/>
        </w:r>
      </w:hyperlink>
    </w:p>
    <w:p w14:paraId="075568BA" w14:textId="0E552466" w:rsidR="00D01F3D" w:rsidRDefault="00D01F3D">
      <w:pPr>
        <w:pStyle w:val="TDC2"/>
        <w:tabs>
          <w:tab w:val="left" w:pos="960"/>
          <w:tab w:val="right" w:leader="dot" w:pos="9628"/>
        </w:tabs>
        <w:rPr>
          <w:rFonts w:asciiTheme="minorHAnsi" w:eastAsiaTheme="minorEastAsia" w:hAnsiTheme="minorHAnsi" w:cstheme="minorBidi"/>
          <w:smallCaps w:val="0"/>
          <w:noProof/>
          <w:sz w:val="22"/>
          <w:szCs w:val="22"/>
          <w:lang w:eastAsia="es-EC"/>
        </w:rPr>
      </w:pPr>
      <w:hyperlink w:anchor="_Toc127927460" w:history="1">
        <w:r w:rsidRPr="00350A76">
          <w:rPr>
            <w:rStyle w:val="Hipervnculo"/>
            <w:rFonts w:cs="Book Antiqua"/>
            <w:noProof/>
          </w:rPr>
          <w:t>5.5.</w:t>
        </w:r>
        <w:r>
          <w:rPr>
            <w:rFonts w:asciiTheme="minorHAnsi" w:eastAsiaTheme="minorEastAsia" w:hAnsiTheme="minorHAnsi" w:cstheme="minorBidi"/>
            <w:smallCaps w:val="0"/>
            <w:noProof/>
            <w:sz w:val="22"/>
            <w:szCs w:val="22"/>
            <w:lang w:eastAsia="es-EC"/>
          </w:rPr>
          <w:tab/>
        </w:r>
        <w:r w:rsidRPr="00350A76">
          <w:rPr>
            <w:rStyle w:val="Hipervnculo"/>
            <w:rFonts w:cs="Book Antiqua"/>
            <w:noProof/>
          </w:rPr>
          <w:t>Vista de Datos</w:t>
        </w:r>
        <w:r>
          <w:rPr>
            <w:noProof/>
            <w:webHidden/>
          </w:rPr>
          <w:tab/>
        </w:r>
        <w:r>
          <w:rPr>
            <w:noProof/>
            <w:webHidden/>
          </w:rPr>
          <w:fldChar w:fldCharType="begin"/>
        </w:r>
        <w:r>
          <w:rPr>
            <w:noProof/>
            <w:webHidden/>
          </w:rPr>
          <w:instrText xml:space="preserve"> PAGEREF _Toc127927460 \h </w:instrText>
        </w:r>
        <w:r>
          <w:rPr>
            <w:noProof/>
            <w:webHidden/>
          </w:rPr>
        </w:r>
        <w:r>
          <w:rPr>
            <w:noProof/>
            <w:webHidden/>
          </w:rPr>
          <w:fldChar w:fldCharType="separate"/>
        </w:r>
        <w:r w:rsidR="00A87264">
          <w:rPr>
            <w:noProof/>
            <w:webHidden/>
          </w:rPr>
          <w:t>42</w:t>
        </w:r>
        <w:r>
          <w:rPr>
            <w:noProof/>
            <w:webHidden/>
          </w:rPr>
          <w:fldChar w:fldCharType="end"/>
        </w:r>
      </w:hyperlink>
    </w:p>
    <w:p w14:paraId="729F593F" w14:textId="16CA446E" w:rsidR="00D01F3D" w:rsidRDefault="00D01F3D">
      <w:pPr>
        <w:pStyle w:val="TDC3"/>
        <w:tabs>
          <w:tab w:val="left" w:pos="1200"/>
          <w:tab w:val="right" w:leader="dot" w:pos="9628"/>
        </w:tabs>
        <w:rPr>
          <w:rFonts w:asciiTheme="minorHAnsi" w:eastAsiaTheme="minorEastAsia" w:hAnsiTheme="minorHAnsi" w:cstheme="minorBidi"/>
          <w:i w:val="0"/>
          <w:iCs w:val="0"/>
          <w:noProof/>
          <w:sz w:val="22"/>
          <w:szCs w:val="22"/>
          <w:lang w:eastAsia="es-EC"/>
        </w:rPr>
      </w:pPr>
      <w:hyperlink w:anchor="_Toc127927461" w:history="1">
        <w:r w:rsidRPr="00350A76">
          <w:rPr>
            <w:rStyle w:val="Hipervnculo"/>
            <w:rFonts w:cs="Calibri"/>
            <w:noProof/>
          </w:rPr>
          <w:t>5.5.1.</w:t>
        </w:r>
        <w:r>
          <w:rPr>
            <w:rFonts w:asciiTheme="minorHAnsi" w:eastAsiaTheme="minorEastAsia" w:hAnsiTheme="minorHAnsi" w:cstheme="minorBidi"/>
            <w:i w:val="0"/>
            <w:iCs w:val="0"/>
            <w:noProof/>
            <w:sz w:val="22"/>
            <w:szCs w:val="22"/>
            <w:lang w:eastAsia="es-EC"/>
          </w:rPr>
          <w:tab/>
        </w:r>
        <w:r w:rsidRPr="00350A76">
          <w:rPr>
            <w:rStyle w:val="Hipervnculo"/>
            <w:rFonts w:cs="Calibri"/>
            <w:noProof/>
          </w:rPr>
          <w:t>Definiciones</w:t>
        </w:r>
        <w:r>
          <w:rPr>
            <w:noProof/>
            <w:webHidden/>
          </w:rPr>
          <w:tab/>
        </w:r>
        <w:r>
          <w:rPr>
            <w:noProof/>
            <w:webHidden/>
          </w:rPr>
          <w:fldChar w:fldCharType="begin"/>
        </w:r>
        <w:r>
          <w:rPr>
            <w:noProof/>
            <w:webHidden/>
          </w:rPr>
          <w:instrText xml:space="preserve"> PAGEREF _Toc127927461 \h </w:instrText>
        </w:r>
        <w:r>
          <w:rPr>
            <w:noProof/>
            <w:webHidden/>
          </w:rPr>
        </w:r>
        <w:r>
          <w:rPr>
            <w:noProof/>
            <w:webHidden/>
          </w:rPr>
          <w:fldChar w:fldCharType="separate"/>
        </w:r>
        <w:r w:rsidR="00A87264">
          <w:rPr>
            <w:noProof/>
            <w:webHidden/>
          </w:rPr>
          <w:t>43</w:t>
        </w:r>
        <w:r>
          <w:rPr>
            <w:noProof/>
            <w:webHidden/>
          </w:rPr>
          <w:fldChar w:fldCharType="end"/>
        </w:r>
      </w:hyperlink>
    </w:p>
    <w:p w14:paraId="662FB022" w14:textId="41C2EE2F" w:rsidR="00D01F3D" w:rsidRDefault="00D01F3D">
      <w:pPr>
        <w:pStyle w:val="TDC3"/>
        <w:tabs>
          <w:tab w:val="left" w:pos="1200"/>
          <w:tab w:val="right" w:leader="dot" w:pos="9628"/>
        </w:tabs>
        <w:rPr>
          <w:rFonts w:asciiTheme="minorHAnsi" w:eastAsiaTheme="minorEastAsia" w:hAnsiTheme="minorHAnsi" w:cstheme="minorBidi"/>
          <w:i w:val="0"/>
          <w:iCs w:val="0"/>
          <w:noProof/>
          <w:sz w:val="22"/>
          <w:szCs w:val="22"/>
          <w:lang w:eastAsia="es-EC"/>
        </w:rPr>
      </w:pPr>
      <w:hyperlink w:anchor="_Toc127927462" w:history="1">
        <w:r w:rsidRPr="00350A76">
          <w:rPr>
            <w:rStyle w:val="Hipervnculo"/>
            <w:rFonts w:cs="Calibri"/>
            <w:noProof/>
          </w:rPr>
          <w:t>5.5.2.</w:t>
        </w:r>
        <w:r>
          <w:rPr>
            <w:rFonts w:asciiTheme="minorHAnsi" w:eastAsiaTheme="minorEastAsia" w:hAnsiTheme="minorHAnsi" w:cstheme="minorBidi"/>
            <w:i w:val="0"/>
            <w:iCs w:val="0"/>
            <w:noProof/>
            <w:sz w:val="22"/>
            <w:szCs w:val="22"/>
            <w:lang w:eastAsia="es-EC"/>
          </w:rPr>
          <w:tab/>
        </w:r>
        <w:r w:rsidRPr="00350A76">
          <w:rPr>
            <w:rStyle w:val="Hipervnculo"/>
            <w:rFonts w:cs="Calibri"/>
            <w:noProof/>
          </w:rPr>
          <w:t>Diseño de Base de Datos</w:t>
        </w:r>
        <w:r>
          <w:rPr>
            <w:noProof/>
            <w:webHidden/>
          </w:rPr>
          <w:tab/>
        </w:r>
        <w:r>
          <w:rPr>
            <w:noProof/>
            <w:webHidden/>
          </w:rPr>
          <w:fldChar w:fldCharType="begin"/>
        </w:r>
        <w:r>
          <w:rPr>
            <w:noProof/>
            <w:webHidden/>
          </w:rPr>
          <w:instrText xml:space="preserve"> PAGEREF _Toc127927462 \h </w:instrText>
        </w:r>
        <w:r>
          <w:rPr>
            <w:noProof/>
            <w:webHidden/>
          </w:rPr>
        </w:r>
        <w:r>
          <w:rPr>
            <w:noProof/>
            <w:webHidden/>
          </w:rPr>
          <w:fldChar w:fldCharType="separate"/>
        </w:r>
        <w:r w:rsidR="00A87264">
          <w:rPr>
            <w:noProof/>
            <w:webHidden/>
          </w:rPr>
          <w:t>44</w:t>
        </w:r>
        <w:r>
          <w:rPr>
            <w:noProof/>
            <w:webHidden/>
          </w:rPr>
          <w:fldChar w:fldCharType="end"/>
        </w:r>
      </w:hyperlink>
    </w:p>
    <w:p w14:paraId="4E84F812" w14:textId="01B163F2" w:rsidR="00D01F3D" w:rsidRDefault="00D01F3D">
      <w:pPr>
        <w:pStyle w:val="TDC2"/>
        <w:tabs>
          <w:tab w:val="left" w:pos="960"/>
          <w:tab w:val="right" w:leader="dot" w:pos="9628"/>
        </w:tabs>
        <w:rPr>
          <w:rFonts w:asciiTheme="minorHAnsi" w:eastAsiaTheme="minorEastAsia" w:hAnsiTheme="minorHAnsi" w:cstheme="minorBidi"/>
          <w:smallCaps w:val="0"/>
          <w:noProof/>
          <w:sz w:val="22"/>
          <w:szCs w:val="22"/>
          <w:lang w:eastAsia="es-EC"/>
        </w:rPr>
      </w:pPr>
      <w:hyperlink w:anchor="_Toc127927463" w:history="1">
        <w:r w:rsidRPr="00350A76">
          <w:rPr>
            <w:rStyle w:val="Hipervnculo"/>
            <w:rFonts w:cs="Book Antiqua"/>
            <w:noProof/>
          </w:rPr>
          <w:t>5.6.</w:t>
        </w:r>
        <w:r>
          <w:rPr>
            <w:rFonts w:asciiTheme="minorHAnsi" w:eastAsiaTheme="minorEastAsia" w:hAnsiTheme="minorHAnsi" w:cstheme="minorBidi"/>
            <w:smallCaps w:val="0"/>
            <w:noProof/>
            <w:sz w:val="22"/>
            <w:szCs w:val="22"/>
            <w:lang w:eastAsia="es-EC"/>
          </w:rPr>
          <w:tab/>
        </w:r>
        <w:r w:rsidRPr="00350A76">
          <w:rPr>
            <w:rStyle w:val="Hipervnculo"/>
            <w:rFonts w:cs="Book Antiqua"/>
            <w:noProof/>
          </w:rPr>
          <w:t>Requisitos de Software/Hardware</w:t>
        </w:r>
        <w:r>
          <w:rPr>
            <w:noProof/>
            <w:webHidden/>
          </w:rPr>
          <w:tab/>
        </w:r>
        <w:r>
          <w:rPr>
            <w:noProof/>
            <w:webHidden/>
          </w:rPr>
          <w:fldChar w:fldCharType="begin"/>
        </w:r>
        <w:r>
          <w:rPr>
            <w:noProof/>
            <w:webHidden/>
          </w:rPr>
          <w:instrText xml:space="preserve"> PAGEREF _Toc127927463 \h </w:instrText>
        </w:r>
        <w:r>
          <w:rPr>
            <w:noProof/>
            <w:webHidden/>
          </w:rPr>
        </w:r>
        <w:r>
          <w:rPr>
            <w:noProof/>
            <w:webHidden/>
          </w:rPr>
          <w:fldChar w:fldCharType="separate"/>
        </w:r>
        <w:r w:rsidR="00A87264">
          <w:rPr>
            <w:noProof/>
            <w:webHidden/>
          </w:rPr>
          <w:t>45</w:t>
        </w:r>
        <w:r>
          <w:rPr>
            <w:noProof/>
            <w:webHidden/>
          </w:rPr>
          <w:fldChar w:fldCharType="end"/>
        </w:r>
      </w:hyperlink>
    </w:p>
    <w:p w14:paraId="5E2D9DB5" w14:textId="65FEDA3F" w:rsidR="00D01F3D" w:rsidRDefault="00D01F3D">
      <w:pPr>
        <w:pStyle w:val="TDC1"/>
        <w:tabs>
          <w:tab w:val="left" w:pos="480"/>
          <w:tab w:val="right" w:leader="dot" w:pos="9628"/>
        </w:tabs>
        <w:rPr>
          <w:rFonts w:asciiTheme="minorHAnsi" w:eastAsiaTheme="minorEastAsia" w:hAnsiTheme="minorHAnsi" w:cstheme="minorBidi"/>
          <w:b w:val="0"/>
          <w:bCs w:val="0"/>
          <w:caps w:val="0"/>
          <w:noProof/>
          <w:sz w:val="22"/>
          <w:szCs w:val="22"/>
          <w:lang w:eastAsia="es-EC"/>
        </w:rPr>
      </w:pPr>
      <w:hyperlink w:anchor="_Toc127927464" w:history="1">
        <w:r w:rsidRPr="00350A76">
          <w:rPr>
            <w:rStyle w:val="Hipervnculo"/>
            <w:rFonts w:cs="Book Antiqua"/>
            <w:noProof/>
          </w:rPr>
          <w:t>6.</w:t>
        </w:r>
        <w:r>
          <w:rPr>
            <w:rFonts w:asciiTheme="minorHAnsi" w:eastAsiaTheme="minorEastAsia" w:hAnsiTheme="minorHAnsi" w:cstheme="minorBidi"/>
            <w:b w:val="0"/>
            <w:bCs w:val="0"/>
            <w:caps w:val="0"/>
            <w:noProof/>
            <w:sz w:val="22"/>
            <w:szCs w:val="22"/>
            <w:lang w:eastAsia="es-EC"/>
          </w:rPr>
          <w:tab/>
        </w:r>
        <w:r w:rsidRPr="00350A76">
          <w:rPr>
            <w:rStyle w:val="Hipervnculo"/>
            <w:rFonts w:cs="Book Antiqua"/>
            <w:noProof/>
          </w:rPr>
          <w:t>Calidad</w:t>
        </w:r>
        <w:r>
          <w:rPr>
            <w:noProof/>
            <w:webHidden/>
          </w:rPr>
          <w:tab/>
        </w:r>
        <w:r>
          <w:rPr>
            <w:noProof/>
            <w:webHidden/>
          </w:rPr>
          <w:fldChar w:fldCharType="begin"/>
        </w:r>
        <w:r>
          <w:rPr>
            <w:noProof/>
            <w:webHidden/>
          </w:rPr>
          <w:instrText xml:space="preserve"> PAGEREF _Toc127927464 \h </w:instrText>
        </w:r>
        <w:r>
          <w:rPr>
            <w:noProof/>
            <w:webHidden/>
          </w:rPr>
        </w:r>
        <w:r>
          <w:rPr>
            <w:noProof/>
            <w:webHidden/>
          </w:rPr>
          <w:fldChar w:fldCharType="separate"/>
        </w:r>
        <w:r w:rsidR="00A87264">
          <w:rPr>
            <w:noProof/>
            <w:webHidden/>
          </w:rPr>
          <w:t>45</w:t>
        </w:r>
        <w:r>
          <w:rPr>
            <w:noProof/>
            <w:webHidden/>
          </w:rPr>
          <w:fldChar w:fldCharType="end"/>
        </w:r>
      </w:hyperlink>
    </w:p>
    <w:p w14:paraId="3A4AD029" w14:textId="17081A6C" w:rsidR="007F1FAD" w:rsidRPr="0039736F" w:rsidRDefault="007F1FAD">
      <w:r w:rsidRPr="0039736F">
        <w:rPr>
          <w:rFonts w:ascii="Calibri" w:hAnsi="Calibri"/>
          <w:b/>
          <w:bCs/>
          <w:caps/>
          <w:sz w:val="20"/>
          <w:szCs w:val="20"/>
        </w:rPr>
        <w:fldChar w:fldCharType="end"/>
      </w:r>
    </w:p>
    <w:p w14:paraId="6320794D" w14:textId="55AF550C" w:rsidR="00547DD9" w:rsidRDefault="00547DD9">
      <w:pPr>
        <w:rPr>
          <w:rFonts w:ascii="Calibri" w:hAnsi="Calibri" w:cs="Book Antiqua"/>
          <w:b/>
        </w:rPr>
      </w:pPr>
    </w:p>
    <w:p w14:paraId="425E8DCB" w14:textId="407275D2" w:rsidR="004E4133" w:rsidRPr="004E4133" w:rsidRDefault="004E4133" w:rsidP="004E4133">
      <w:pPr>
        <w:rPr>
          <w:rFonts w:ascii="Calibri" w:hAnsi="Calibri" w:cs="Book Antiqua"/>
        </w:rPr>
      </w:pPr>
    </w:p>
    <w:p w14:paraId="021EC14D" w14:textId="70EA4970" w:rsidR="004E4133" w:rsidRPr="004E4133" w:rsidRDefault="004E4133" w:rsidP="004E4133">
      <w:pPr>
        <w:rPr>
          <w:rFonts w:ascii="Calibri" w:hAnsi="Calibri" w:cs="Book Antiqua"/>
        </w:rPr>
      </w:pPr>
    </w:p>
    <w:p w14:paraId="3371C56D" w14:textId="2EAFA550" w:rsidR="004E4133" w:rsidRPr="004E4133" w:rsidRDefault="004E4133" w:rsidP="004E4133">
      <w:pPr>
        <w:tabs>
          <w:tab w:val="left" w:pos="5572"/>
        </w:tabs>
        <w:rPr>
          <w:rFonts w:ascii="Calibri" w:hAnsi="Calibri" w:cs="Book Antiqua"/>
        </w:rPr>
      </w:pPr>
      <w:r>
        <w:rPr>
          <w:rFonts w:ascii="Calibri" w:hAnsi="Calibri" w:cs="Book Antiqua"/>
        </w:rPr>
        <w:tab/>
      </w:r>
    </w:p>
    <w:p w14:paraId="6FDA78F4" w14:textId="77777777" w:rsidR="00547DD9" w:rsidRPr="0039736F" w:rsidRDefault="00547DD9">
      <w:pPr>
        <w:pStyle w:val="Textoindependiente"/>
        <w:pageBreakBefore/>
        <w:rPr>
          <w:rFonts w:ascii="Calibri" w:hAnsi="Calibri"/>
          <w:lang w:val="es-EC"/>
        </w:rPr>
      </w:pPr>
    </w:p>
    <w:p w14:paraId="2B5F1DC1" w14:textId="77777777" w:rsidR="00547DD9" w:rsidRPr="0039736F" w:rsidRDefault="00547DD9" w:rsidP="00663A4B">
      <w:pPr>
        <w:pStyle w:val="Ttulo1"/>
        <w:numPr>
          <w:ilvl w:val="0"/>
          <w:numId w:val="2"/>
        </w:numPr>
        <w:spacing w:before="0" w:after="0"/>
        <w:rPr>
          <w:rFonts w:ascii="Calibri" w:hAnsi="Calibri" w:cs="Book Antiqua"/>
          <w:sz w:val="24"/>
        </w:rPr>
      </w:pPr>
      <w:bookmarkStart w:id="1" w:name="_Toc384282994"/>
      <w:bookmarkStart w:id="2" w:name="_Toc127927428"/>
      <w:r w:rsidRPr="0039736F">
        <w:rPr>
          <w:rFonts w:ascii="Calibri" w:hAnsi="Calibri" w:cs="Book Antiqua"/>
          <w:sz w:val="28"/>
        </w:rPr>
        <w:t>Introducción</w:t>
      </w:r>
      <w:bookmarkEnd w:id="1"/>
      <w:bookmarkEnd w:id="2"/>
      <w:r w:rsidRPr="0039736F">
        <w:rPr>
          <w:rFonts w:ascii="Calibri" w:hAnsi="Calibri" w:cs="Book Antiqua"/>
          <w:sz w:val="28"/>
        </w:rPr>
        <w:t xml:space="preserve">  </w:t>
      </w:r>
    </w:p>
    <w:p w14:paraId="7B054B5A" w14:textId="77777777" w:rsidR="00547DD9" w:rsidRPr="0039736F" w:rsidRDefault="00DE5EB2" w:rsidP="00663A4B">
      <w:pPr>
        <w:pStyle w:val="Ttulo2"/>
        <w:numPr>
          <w:ilvl w:val="1"/>
          <w:numId w:val="2"/>
        </w:numPr>
        <w:ind w:left="1418"/>
        <w:rPr>
          <w:rFonts w:ascii="Calibri" w:hAnsi="Calibri" w:cs="Book Antiqua"/>
          <w:i w:val="0"/>
          <w:sz w:val="24"/>
        </w:rPr>
      </w:pPr>
      <w:bookmarkStart w:id="3" w:name="_Toc384282995"/>
      <w:bookmarkStart w:id="4" w:name="_Toc127927429"/>
      <w:r w:rsidRPr="0039736F">
        <w:rPr>
          <w:rFonts w:ascii="Calibri" w:hAnsi="Calibri" w:cs="Book Antiqua"/>
          <w:i w:val="0"/>
          <w:sz w:val="24"/>
        </w:rPr>
        <w:t>Objetivo</w:t>
      </w:r>
      <w:bookmarkEnd w:id="3"/>
      <w:bookmarkEnd w:id="4"/>
    </w:p>
    <w:p w14:paraId="095261F9" w14:textId="77777777" w:rsidR="00E41F22" w:rsidRPr="0039736F" w:rsidRDefault="00E41F22" w:rsidP="005D237E">
      <w:pPr>
        <w:jc w:val="both"/>
        <w:rPr>
          <w:rFonts w:ascii="Calibri" w:hAnsi="Calibri" w:cs="Book Antiqua"/>
          <w:i/>
          <w:color w:val="0000FF"/>
        </w:rPr>
      </w:pPr>
    </w:p>
    <w:p w14:paraId="4C1014DD" w14:textId="65B49BB5" w:rsidR="005D237E" w:rsidRPr="0039736F" w:rsidRDefault="00050E83" w:rsidP="00E41F22">
      <w:pPr>
        <w:ind w:left="720"/>
        <w:jc w:val="both"/>
        <w:rPr>
          <w:rFonts w:ascii="Calibri" w:hAnsi="Calibri" w:cs="Book Antiqua"/>
          <w:i/>
          <w:color w:val="595959"/>
        </w:rPr>
      </w:pPr>
      <w:r w:rsidRPr="00050E83">
        <w:rPr>
          <w:rFonts w:ascii="Calibri" w:hAnsi="Calibri" w:cs="Book Antiqua"/>
          <w:iCs/>
        </w:rPr>
        <w:t>Este documento ofrece una visión general de la arquitectura del sistema desarrollado para la gestión del evento de selección de la Reina de la Facultad. Se presentan las vistas arquitectónicas necesarias para describir los diferentes aspectos del sistema, permitiendo una comprensión clara de su estructura y funcionamiento. Además, se documentan las decisiones arquitectónicas más relevantes que fueron consideradas durante el desarrollo del proyecto, asegurando una solución bien fundamentada y alineada con los objetivos del evento.</w:t>
      </w:r>
    </w:p>
    <w:p w14:paraId="6D9FA565" w14:textId="486E8A02" w:rsidR="00547DD9" w:rsidRPr="0039736F" w:rsidRDefault="00547DD9" w:rsidP="00663A4B">
      <w:pPr>
        <w:pStyle w:val="Ttulo2"/>
        <w:numPr>
          <w:ilvl w:val="1"/>
          <w:numId w:val="2"/>
        </w:numPr>
        <w:ind w:left="1418"/>
        <w:rPr>
          <w:rFonts w:ascii="Calibri" w:hAnsi="Calibri" w:cs="Book Antiqua"/>
          <w:i w:val="0"/>
          <w:sz w:val="24"/>
        </w:rPr>
      </w:pPr>
      <w:bookmarkStart w:id="5" w:name="_Toc384282996"/>
      <w:bookmarkStart w:id="6" w:name="_Toc127927430"/>
      <w:r w:rsidRPr="0039736F">
        <w:rPr>
          <w:rFonts w:ascii="Calibri" w:hAnsi="Calibri" w:cs="Book Antiqua"/>
          <w:i w:val="0"/>
          <w:sz w:val="24"/>
        </w:rPr>
        <w:t>Definiciones, Acrónimos y Abreviaturas</w:t>
      </w:r>
      <w:bookmarkEnd w:id="5"/>
      <w:bookmarkEnd w:id="6"/>
    </w:p>
    <w:p w14:paraId="53B14EA2" w14:textId="77777777" w:rsidR="005D237E" w:rsidRPr="0039736F" w:rsidRDefault="005D237E" w:rsidP="005D237E"/>
    <w:tbl>
      <w:tblPr>
        <w:tblStyle w:val="Tabladelista4-nfasis3"/>
        <w:tblW w:w="0" w:type="auto"/>
        <w:tblLook w:val="04A0" w:firstRow="1" w:lastRow="0" w:firstColumn="1" w:lastColumn="0" w:noHBand="0" w:noVBand="1"/>
      </w:tblPr>
      <w:tblGrid>
        <w:gridCol w:w="1790"/>
        <w:gridCol w:w="5476"/>
        <w:gridCol w:w="826"/>
        <w:gridCol w:w="1536"/>
      </w:tblGrid>
      <w:tr w:rsidR="00826F3E" w:rsidRPr="00826F3E" w14:paraId="62F3AF28" w14:textId="77777777" w:rsidTr="00826F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6462BA" w14:textId="77777777" w:rsidR="00826F3E" w:rsidRPr="00826F3E" w:rsidRDefault="00826F3E" w:rsidP="00826F3E">
            <w:pPr>
              <w:ind w:left="132"/>
              <w:jc w:val="both"/>
              <w:rPr>
                <w:rFonts w:ascii="Calibri" w:hAnsi="Calibri" w:cs="Book Antiqua"/>
                <w:color w:val="000000"/>
              </w:rPr>
            </w:pPr>
            <w:r w:rsidRPr="00826F3E">
              <w:rPr>
                <w:rFonts w:ascii="Calibri" w:hAnsi="Calibri" w:cs="Book Antiqua"/>
                <w:color w:val="000000"/>
              </w:rPr>
              <w:t>Término</w:t>
            </w:r>
          </w:p>
        </w:tc>
        <w:tc>
          <w:tcPr>
            <w:tcW w:w="0" w:type="auto"/>
            <w:hideMark/>
          </w:tcPr>
          <w:p w14:paraId="232C33CB" w14:textId="77777777" w:rsidR="00826F3E" w:rsidRPr="00826F3E" w:rsidRDefault="00826F3E" w:rsidP="00826F3E">
            <w:pPr>
              <w:ind w:left="132"/>
              <w:jc w:val="both"/>
              <w:cnfStyle w:val="100000000000" w:firstRow="1" w:lastRow="0" w:firstColumn="0" w:lastColumn="0" w:oddVBand="0" w:evenVBand="0" w:oddHBand="0" w:evenHBand="0" w:firstRowFirstColumn="0" w:firstRowLastColumn="0" w:lastRowFirstColumn="0" w:lastRowLastColumn="0"/>
              <w:rPr>
                <w:rFonts w:ascii="Calibri" w:hAnsi="Calibri" w:cs="Book Antiqua"/>
                <w:color w:val="000000"/>
              </w:rPr>
            </w:pPr>
            <w:r w:rsidRPr="00826F3E">
              <w:rPr>
                <w:rFonts w:ascii="Calibri" w:hAnsi="Calibri" w:cs="Book Antiqua"/>
                <w:color w:val="000000"/>
              </w:rPr>
              <w:t>Definición</w:t>
            </w:r>
          </w:p>
        </w:tc>
        <w:tc>
          <w:tcPr>
            <w:tcW w:w="0" w:type="auto"/>
            <w:hideMark/>
          </w:tcPr>
          <w:p w14:paraId="71CBAB64" w14:textId="77777777" w:rsidR="00826F3E" w:rsidRPr="00826F3E" w:rsidRDefault="00826F3E" w:rsidP="00826F3E">
            <w:pPr>
              <w:ind w:left="132"/>
              <w:jc w:val="both"/>
              <w:cnfStyle w:val="100000000000" w:firstRow="1" w:lastRow="0" w:firstColumn="0" w:lastColumn="0" w:oddVBand="0" w:evenVBand="0" w:oddHBand="0" w:evenHBand="0" w:firstRowFirstColumn="0" w:firstRowLastColumn="0" w:lastRowFirstColumn="0" w:lastRowLastColumn="0"/>
              <w:rPr>
                <w:rFonts w:ascii="Calibri" w:hAnsi="Calibri" w:cs="Book Antiqua"/>
                <w:color w:val="000000"/>
              </w:rPr>
            </w:pPr>
            <w:r w:rsidRPr="00826F3E">
              <w:rPr>
                <w:rFonts w:ascii="Calibri" w:hAnsi="Calibri" w:cs="Book Antiqua"/>
                <w:color w:val="000000"/>
              </w:rPr>
              <w:t>Alias</w:t>
            </w:r>
          </w:p>
        </w:tc>
        <w:tc>
          <w:tcPr>
            <w:tcW w:w="0" w:type="auto"/>
            <w:hideMark/>
          </w:tcPr>
          <w:p w14:paraId="2D7B0175" w14:textId="77777777" w:rsidR="00826F3E" w:rsidRPr="00826F3E" w:rsidRDefault="00826F3E" w:rsidP="00826F3E">
            <w:pPr>
              <w:ind w:left="132"/>
              <w:jc w:val="both"/>
              <w:cnfStyle w:val="100000000000" w:firstRow="1" w:lastRow="0" w:firstColumn="0" w:lastColumn="0" w:oddVBand="0" w:evenVBand="0" w:oddHBand="0" w:evenHBand="0" w:firstRowFirstColumn="0" w:firstRowLastColumn="0" w:lastRowFirstColumn="0" w:lastRowLastColumn="0"/>
              <w:rPr>
                <w:rFonts w:ascii="Calibri" w:hAnsi="Calibri" w:cs="Book Antiqua"/>
                <w:color w:val="000000"/>
              </w:rPr>
            </w:pPr>
            <w:r w:rsidRPr="00826F3E">
              <w:rPr>
                <w:rFonts w:ascii="Calibri" w:hAnsi="Calibri" w:cs="Book Antiqua"/>
                <w:color w:val="000000"/>
              </w:rPr>
              <w:t>Abreviatura</w:t>
            </w:r>
          </w:p>
        </w:tc>
      </w:tr>
      <w:tr w:rsidR="00826F3E" w:rsidRPr="00826F3E" w14:paraId="491045AF" w14:textId="77777777" w:rsidTr="00826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938093" w14:textId="77777777" w:rsidR="00826F3E" w:rsidRPr="00826F3E" w:rsidRDefault="00826F3E" w:rsidP="00826F3E">
            <w:pPr>
              <w:ind w:left="132"/>
              <w:jc w:val="both"/>
              <w:rPr>
                <w:rFonts w:ascii="Calibri" w:hAnsi="Calibri" w:cs="Book Antiqua"/>
                <w:color w:val="000000"/>
              </w:rPr>
            </w:pPr>
            <w:r w:rsidRPr="00826F3E">
              <w:rPr>
                <w:rFonts w:ascii="Calibri" w:hAnsi="Calibri" w:cs="Book Antiqua"/>
                <w:color w:val="000000"/>
              </w:rPr>
              <w:t>Candidata</w:t>
            </w:r>
          </w:p>
        </w:tc>
        <w:tc>
          <w:tcPr>
            <w:tcW w:w="0" w:type="auto"/>
            <w:hideMark/>
          </w:tcPr>
          <w:p w14:paraId="6AB86895" w14:textId="77777777" w:rsidR="00826F3E" w:rsidRPr="00826F3E" w:rsidRDefault="00826F3E" w:rsidP="00826F3E">
            <w:pPr>
              <w:ind w:left="132"/>
              <w:jc w:val="both"/>
              <w:cnfStyle w:val="000000100000" w:firstRow="0" w:lastRow="0" w:firstColumn="0" w:lastColumn="0" w:oddVBand="0" w:evenVBand="0" w:oddHBand="1" w:evenHBand="0" w:firstRowFirstColumn="0" w:firstRowLastColumn="0" w:lastRowFirstColumn="0" w:lastRowLastColumn="0"/>
              <w:rPr>
                <w:rFonts w:ascii="Calibri" w:hAnsi="Calibri" w:cs="Book Antiqua"/>
                <w:b/>
                <w:color w:val="000000"/>
              </w:rPr>
            </w:pPr>
            <w:r w:rsidRPr="00826F3E">
              <w:rPr>
                <w:rFonts w:ascii="Calibri" w:hAnsi="Calibri" w:cs="Book Antiqua"/>
                <w:b/>
                <w:color w:val="000000"/>
              </w:rPr>
              <w:t xml:space="preserve">Persona que participa en el concurso para ser </w:t>
            </w:r>
            <w:proofErr w:type="gramStart"/>
            <w:r w:rsidRPr="00826F3E">
              <w:rPr>
                <w:rFonts w:ascii="Calibri" w:hAnsi="Calibri" w:cs="Book Antiqua"/>
                <w:b/>
                <w:color w:val="000000"/>
              </w:rPr>
              <w:t>elegida como</w:t>
            </w:r>
            <w:proofErr w:type="gramEnd"/>
            <w:r w:rsidRPr="00826F3E">
              <w:rPr>
                <w:rFonts w:ascii="Calibri" w:hAnsi="Calibri" w:cs="Book Antiqua"/>
                <w:b/>
                <w:color w:val="000000"/>
              </w:rPr>
              <w:t xml:space="preserve"> Reina de la Facultad.</w:t>
            </w:r>
          </w:p>
        </w:tc>
        <w:tc>
          <w:tcPr>
            <w:tcW w:w="0" w:type="auto"/>
            <w:hideMark/>
          </w:tcPr>
          <w:p w14:paraId="3F910C86" w14:textId="77777777" w:rsidR="00826F3E" w:rsidRPr="00826F3E" w:rsidRDefault="00826F3E" w:rsidP="00826F3E">
            <w:pPr>
              <w:ind w:left="132"/>
              <w:jc w:val="both"/>
              <w:cnfStyle w:val="000000100000" w:firstRow="0" w:lastRow="0" w:firstColumn="0" w:lastColumn="0" w:oddVBand="0" w:evenVBand="0" w:oddHBand="1" w:evenHBand="0" w:firstRowFirstColumn="0" w:firstRowLastColumn="0" w:lastRowFirstColumn="0" w:lastRowLastColumn="0"/>
              <w:rPr>
                <w:rFonts w:ascii="Calibri" w:hAnsi="Calibri" w:cs="Book Antiqua"/>
                <w:b/>
                <w:color w:val="000000"/>
              </w:rPr>
            </w:pPr>
          </w:p>
        </w:tc>
        <w:tc>
          <w:tcPr>
            <w:tcW w:w="0" w:type="auto"/>
            <w:hideMark/>
          </w:tcPr>
          <w:p w14:paraId="3A9A35D7" w14:textId="77777777" w:rsidR="00826F3E" w:rsidRPr="00826F3E" w:rsidRDefault="00826F3E" w:rsidP="00826F3E">
            <w:pPr>
              <w:ind w:left="132"/>
              <w:jc w:val="both"/>
              <w:cnfStyle w:val="000000100000" w:firstRow="0" w:lastRow="0" w:firstColumn="0" w:lastColumn="0" w:oddVBand="0" w:evenVBand="0" w:oddHBand="1" w:evenHBand="0" w:firstRowFirstColumn="0" w:firstRowLastColumn="0" w:lastRowFirstColumn="0" w:lastRowLastColumn="0"/>
              <w:rPr>
                <w:rFonts w:ascii="Calibri" w:hAnsi="Calibri" w:cs="Book Antiqua"/>
                <w:b/>
                <w:color w:val="000000"/>
              </w:rPr>
            </w:pPr>
          </w:p>
        </w:tc>
      </w:tr>
      <w:tr w:rsidR="00826F3E" w:rsidRPr="00826F3E" w14:paraId="422A34C1" w14:textId="77777777" w:rsidTr="00826F3E">
        <w:tc>
          <w:tcPr>
            <w:cnfStyle w:val="001000000000" w:firstRow="0" w:lastRow="0" w:firstColumn="1" w:lastColumn="0" w:oddVBand="0" w:evenVBand="0" w:oddHBand="0" w:evenHBand="0" w:firstRowFirstColumn="0" w:firstRowLastColumn="0" w:lastRowFirstColumn="0" w:lastRowLastColumn="0"/>
            <w:tcW w:w="0" w:type="auto"/>
            <w:hideMark/>
          </w:tcPr>
          <w:p w14:paraId="104E167B" w14:textId="77777777" w:rsidR="00826F3E" w:rsidRPr="00826F3E" w:rsidRDefault="00826F3E" w:rsidP="00826F3E">
            <w:pPr>
              <w:ind w:left="132"/>
              <w:jc w:val="both"/>
              <w:rPr>
                <w:rFonts w:ascii="Calibri" w:hAnsi="Calibri" w:cs="Book Antiqua"/>
                <w:color w:val="000000"/>
              </w:rPr>
            </w:pPr>
            <w:r w:rsidRPr="00826F3E">
              <w:rPr>
                <w:rFonts w:ascii="Calibri" w:hAnsi="Calibri" w:cs="Book Antiqua"/>
                <w:color w:val="000000"/>
              </w:rPr>
              <w:t>Administrador</w:t>
            </w:r>
          </w:p>
        </w:tc>
        <w:tc>
          <w:tcPr>
            <w:tcW w:w="0" w:type="auto"/>
            <w:hideMark/>
          </w:tcPr>
          <w:p w14:paraId="1EC1203D" w14:textId="77777777" w:rsidR="00826F3E" w:rsidRPr="00826F3E" w:rsidRDefault="00826F3E" w:rsidP="00826F3E">
            <w:pPr>
              <w:ind w:left="132"/>
              <w:jc w:val="both"/>
              <w:cnfStyle w:val="000000000000" w:firstRow="0" w:lastRow="0" w:firstColumn="0" w:lastColumn="0" w:oddVBand="0" w:evenVBand="0" w:oddHBand="0" w:evenHBand="0" w:firstRowFirstColumn="0" w:firstRowLastColumn="0" w:lastRowFirstColumn="0" w:lastRowLastColumn="0"/>
              <w:rPr>
                <w:rFonts w:ascii="Calibri" w:hAnsi="Calibri" w:cs="Book Antiqua"/>
                <w:b/>
                <w:color w:val="000000"/>
              </w:rPr>
            </w:pPr>
            <w:r w:rsidRPr="00826F3E">
              <w:rPr>
                <w:rFonts w:ascii="Calibri" w:hAnsi="Calibri" w:cs="Book Antiqua"/>
                <w:b/>
                <w:color w:val="000000"/>
              </w:rPr>
              <w:t>Usuario que gestiona el sistema, realiza los registros y controla todo el proyecto.</w:t>
            </w:r>
          </w:p>
        </w:tc>
        <w:tc>
          <w:tcPr>
            <w:tcW w:w="0" w:type="auto"/>
            <w:hideMark/>
          </w:tcPr>
          <w:p w14:paraId="71FE766F" w14:textId="77777777" w:rsidR="00826F3E" w:rsidRPr="00826F3E" w:rsidRDefault="00826F3E" w:rsidP="00826F3E">
            <w:pPr>
              <w:ind w:left="132"/>
              <w:jc w:val="both"/>
              <w:cnfStyle w:val="000000000000" w:firstRow="0" w:lastRow="0" w:firstColumn="0" w:lastColumn="0" w:oddVBand="0" w:evenVBand="0" w:oddHBand="0" w:evenHBand="0" w:firstRowFirstColumn="0" w:firstRowLastColumn="0" w:lastRowFirstColumn="0" w:lastRowLastColumn="0"/>
              <w:rPr>
                <w:rFonts w:ascii="Calibri" w:hAnsi="Calibri" w:cs="Book Antiqua"/>
                <w:b/>
                <w:color w:val="000000"/>
              </w:rPr>
            </w:pPr>
          </w:p>
        </w:tc>
        <w:tc>
          <w:tcPr>
            <w:tcW w:w="0" w:type="auto"/>
            <w:hideMark/>
          </w:tcPr>
          <w:p w14:paraId="4A127BF5" w14:textId="77777777" w:rsidR="00826F3E" w:rsidRPr="00826F3E" w:rsidRDefault="00826F3E" w:rsidP="00826F3E">
            <w:pPr>
              <w:ind w:left="132"/>
              <w:jc w:val="both"/>
              <w:cnfStyle w:val="000000000000" w:firstRow="0" w:lastRow="0" w:firstColumn="0" w:lastColumn="0" w:oddVBand="0" w:evenVBand="0" w:oddHBand="0" w:evenHBand="0" w:firstRowFirstColumn="0" w:firstRowLastColumn="0" w:lastRowFirstColumn="0" w:lastRowLastColumn="0"/>
              <w:rPr>
                <w:rFonts w:ascii="Calibri" w:hAnsi="Calibri" w:cs="Book Antiqua"/>
                <w:b/>
                <w:color w:val="000000"/>
              </w:rPr>
            </w:pPr>
          </w:p>
        </w:tc>
      </w:tr>
      <w:tr w:rsidR="00826F3E" w:rsidRPr="00826F3E" w14:paraId="070D01E6" w14:textId="77777777" w:rsidTr="00826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36A647" w14:textId="77777777" w:rsidR="00826F3E" w:rsidRPr="00826F3E" w:rsidRDefault="00826F3E" w:rsidP="00826F3E">
            <w:pPr>
              <w:ind w:left="132"/>
              <w:jc w:val="both"/>
              <w:rPr>
                <w:rFonts w:ascii="Calibri" w:hAnsi="Calibri" w:cs="Book Antiqua"/>
                <w:color w:val="000000"/>
              </w:rPr>
            </w:pPr>
            <w:r w:rsidRPr="00826F3E">
              <w:rPr>
                <w:rFonts w:ascii="Calibri" w:hAnsi="Calibri" w:cs="Book Antiqua"/>
                <w:color w:val="000000"/>
              </w:rPr>
              <w:t>Estudiante</w:t>
            </w:r>
          </w:p>
        </w:tc>
        <w:tc>
          <w:tcPr>
            <w:tcW w:w="0" w:type="auto"/>
            <w:hideMark/>
          </w:tcPr>
          <w:p w14:paraId="1395EDA7" w14:textId="77777777" w:rsidR="00826F3E" w:rsidRPr="00826F3E" w:rsidRDefault="00826F3E" w:rsidP="00826F3E">
            <w:pPr>
              <w:ind w:left="132"/>
              <w:jc w:val="both"/>
              <w:cnfStyle w:val="000000100000" w:firstRow="0" w:lastRow="0" w:firstColumn="0" w:lastColumn="0" w:oddVBand="0" w:evenVBand="0" w:oddHBand="1" w:evenHBand="0" w:firstRowFirstColumn="0" w:firstRowLastColumn="0" w:lastRowFirstColumn="0" w:lastRowLastColumn="0"/>
              <w:rPr>
                <w:rFonts w:ascii="Calibri" w:hAnsi="Calibri" w:cs="Book Antiqua"/>
                <w:b/>
                <w:color w:val="000000"/>
              </w:rPr>
            </w:pPr>
            <w:r w:rsidRPr="00826F3E">
              <w:rPr>
                <w:rFonts w:ascii="Calibri" w:hAnsi="Calibri" w:cs="Book Antiqua"/>
                <w:b/>
                <w:color w:val="000000"/>
              </w:rPr>
              <w:t>Usuario que interactúa con el sistema para emitir votos y participar en el evento.</w:t>
            </w:r>
          </w:p>
        </w:tc>
        <w:tc>
          <w:tcPr>
            <w:tcW w:w="0" w:type="auto"/>
            <w:hideMark/>
          </w:tcPr>
          <w:p w14:paraId="79CADCCE" w14:textId="77777777" w:rsidR="00826F3E" w:rsidRPr="00826F3E" w:rsidRDefault="00826F3E" w:rsidP="00826F3E">
            <w:pPr>
              <w:ind w:left="132"/>
              <w:jc w:val="both"/>
              <w:cnfStyle w:val="000000100000" w:firstRow="0" w:lastRow="0" w:firstColumn="0" w:lastColumn="0" w:oddVBand="0" w:evenVBand="0" w:oddHBand="1" w:evenHBand="0" w:firstRowFirstColumn="0" w:firstRowLastColumn="0" w:lastRowFirstColumn="0" w:lastRowLastColumn="0"/>
              <w:rPr>
                <w:rFonts w:ascii="Calibri" w:hAnsi="Calibri" w:cs="Book Antiqua"/>
                <w:b/>
                <w:color w:val="000000"/>
              </w:rPr>
            </w:pPr>
          </w:p>
        </w:tc>
        <w:tc>
          <w:tcPr>
            <w:tcW w:w="0" w:type="auto"/>
            <w:hideMark/>
          </w:tcPr>
          <w:p w14:paraId="7685D36D" w14:textId="77777777" w:rsidR="00826F3E" w:rsidRPr="00826F3E" w:rsidRDefault="00826F3E" w:rsidP="00826F3E">
            <w:pPr>
              <w:ind w:left="132"/>
              <w:jc w:val="both"/>
              <w:cnfStyle w:val="000000100000" w:firstRow="0" w:lastRow="0" w:firstColumn="0" w:lastColumn="0" w:oddVBand="0" w:evenVBand="0" w:oddHBand="1" w:evenHBand="0" w:firstRowFirstColumn="0" w:firstRowLastColumn="0" w:lastRowFirstColumn="0" w:lastRowLastColumn="0"/>
              <w:rPr>
                <w:rFonts w:ascii="Calibri" w:hAnsi="Calibri" w:cs="Book Antiqua"/>
                <w:b/>
                <w:color w:val="000000"/>
              </w:rPr>
            </w:pPr>
          </w:p>
        </w:tc>
      </w:tr>
      <w:tr w:rsidR="00826F3E" w:rsidRPr="00826F3E" w14:paraId="102927CD" w14:textId="77777777" w:rsidTr="00826F3E">
        <w:tc>
          <w:tcPr>
            <w:cnfStyle w:val="001000000000" w:firstRow="0" w:lastRow="0" w:firstColumn="1" w:lastColumn="0" w:oddVBand="0" w:evenVBand="0" w:oddHBand="0" w:evenHBand="0" w:firstRowFirstColumn="0" w:firstRowLastColumn="0" w:lastRowFirstColumn="0" w:lastRowLastColumn="0"/>
            <w:tcW w:w="0" w:type="auto"/>
            <w:hideMark/>
          </w:tcPr>
          <w:p w14:paraId="190E8D6E" w14:textId="77777777" w:rsidR="00826F3E" w:rsidRPr="00826F3E" w:rsidRDefault="00826F3E" w:rsidP="00826F3E">
            <w:pPr>
              <w:ind w:left="132"/>
              <w:jc w:val="both"/>
              <w:rPr>
                <w:rFonts w:ascii="Calibri" w:hAnsi="Calibri" w:cs="Book Antiqua"/>
                <w:color w:val="000000"/>
              </w:rPr>
            </w:pPr>
            <w:r w:rsidRPr="00826F3E">
              <w:rPr>
                <w:rFonts w:ascii="Calibri" w:hAnsi="Calibri" w:cs="Book Antiqua"/>
                <w:color w:val="000000"/>
              </w:rPr>
              <w:t>Álbum</w:t>
            </w:r>
          </w:p>
        </w:tc>
        <w:tc>
          <w:tcPr>
            <w:tcW w:w="0" w:type="auto"/>
            <w:hideMark/>
          </w:tcPr>
          <w:p w14:paraId="5E546344" w14:textId="77777777" w:rsidR="00826F3E" w:rsidRPr="00826F3E" w:rsidRDefault="00826F3E" w:rsidP="00826F3E">
            <w:pPr>
              <w:ind w:left="132"/>
              <w:jc w:val="both"/>
              <w:cnfStyle w:val="000000000000" w:firstRow="0" w:lastRow="0" w:firstColumn="0" w:lastColumn="0" w:oddVBand="0" w:evenVBand="0" w:oddHBand="0" w:evenHBand="0" w:firstRowFirstColumn="0" w:firstRowLastColumn="0" w:lastRowFirstColumn="0" w:lastRowLastColumn="0"/>
              <w:rPr>
                <w:rFonts w:ascii="Calibri" w:hAnsi="Calibri" w:cs="Book Antiqua"/>
                <w:b/>
                <w:color w:val="000000"/>
              </w:rPr>
            </w:pPr>
            <w:r w:rsidRPr="00826F3E">
              <w:rPr>
                <w:rFonts w:ascii="Calibri" w:hAnsi="Calibri" w:cs="Book Antiqua"/>
                <w:b/>
                <w:color w:val="000000"/>
              </w:rPr>
              <w:t>Conjunto donde se almacenan los registros de las candidatas y sus fotos asociadas.</w:t>
            </w:r>
          </w:p>
        </w:tc>
        <w:tc>
          <w:tcPr>
            <w:tcW w:w="0" w:type="auto"/>
            <w:hideMark/>
          </w:tcPr>
          <w:p w14:paraId="66710B48" w14:textId="77777777" w:rsidR="00826F3E" w:rsidRPr="00826F3E" w:rsidRDefault="00826F3E" w:rsidP="00826F3E">
            <w:pPr>
              <w:ind w:left="132"/>
              <w:jc w:val="both"/>
              <w:cnfStyle w:val="000000000000" w:firstRow="0" w:lastRow="0" w:firstColumn="0" w:lastColumn="0" w:oddVBand="0" w:evenVBand="0" w:oddHBand="0" w:evenHBand="0" w:firstRowFirstColumn="0" w:firstRowLastColumn="0" w:lastRowFirstColumn="0" w:lastRowLastColumn="0"/>
              <w:rPr>
                <w:rFonts w:ascii="Calibri" w:hAnsi="Calibri" w:cs="Book Antiqua"/>
                <w:b/>
                <w:color w:val="000000"/>
              </w:rPr>
            </w:pPr>
          </w:p>
        </w:tc>
        <w:tc>
          <w:tcPr>
            <w:tcW w:w="0" w:type="auto"/>
            <w:hideMark/>
          </w:tcPr>
          <w:p w14:paraId="19CAB25C" w14:textId="77777777" w:rsidR="00826F3E" w:rsidRPr="00826F3E" w:rsidRDefault="00826F3E" w:rsidP="00826F3E">
            <w:pPr>
              <w:ind w:left="132"/>
              <w:jc w:val="both"/>
              <w:cnfStyle w:val="000000000000" w:firstRow="0" w:lastRow="0" w:firstColumn="0" w:lastColumn="0" w:oddVBand="0" w:evenVBand="0" w:oddHBand="0" w:evenHBand="0" w:firstRowFirstColumn="0" w:firstRowLastColumn="0" w:lastRowFirstColumn="0" w:lastRowLastColumn="0"/>
              <w:rPr>
                <w:rFonts w:ascii="Calibri" w:hAnsi="Calibri" w:cs="Book Antiqua"/>
                <w:b/>
                <w:color w:val="000000"/>
              </w:rPr>
            </w:pPr>
          </w:p>
        </w:tc>
      </w:tr>
      <w:tr w:rsidR="00826F3E" w:rsidRPr="00826F3E" w14:paraId="472502D0" w14:textId="77777777" w:rsidTr="00826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E895AD" w14:textId="77777777" w:rsidR="00826F3E" w:rsidRPr="00826F3E" w:rsidRDefault="00826F3E" w:rsidP="00826F3E">
            <w:pPr>
              <w:ind w:left="132"/>
              <w:jc w:val="both"/>
              <w:rPr>
                <w:rFonts w:ascii="Calibri" w:hAnsi="Calibri" w:cs="Book Antiqua"/>
                <w:color w:val="000000"/>
              </w:rPr>
            </w:pPr>
            <w:r w:rsidRPr="00826F3E">
              <w:rPr>
                <w:rFonts w:ascii="Calibri" w:hAnsi="Calibri" w:cs="Book Antiqua"/>
                <w:color w:val="000000"/>
              </w:rPr>
              <w:t>Foto</w:t>
            </w:r>
          </w:p>
        </w:tc>
        <w:tc>
          <w:tcPr>
            <w:tcW w:w="0" w:type="auto"/>
            <w:hideMark/>
          </w:tcPr>
          <w:p w14:paraId="16C2DC27" w14:textId="77777777" w:rsidR="00826F3E" w:rsidRPr="00826F3E" w:rsidRDefault="00826F3E" w:rsidP="00826F3E">
            <w:pPr>
              <w:ind w:left="132"/>
              <w:jc w:val="both"/>
              <w:cnfStyle w:val="000000100000" w:firstRow="0" w:lastRow="0" w:firstColumn="0" w:lastColumn="0" w:oddVBand="0" w:evenVBand="0" w:oddHBand="1" w:evenHBand="0" w:firstRowFirstColumn="0" w:firstRowLastColumn="0" w:lastRowFirstColumn="0" w:lastRowLastColumn="0"/>
              <w:rPr>
                <w:rFonts w:ascii="Calibri" w:hAnsi="Calibri" w:cs="Book Antiqua"/>
                <w:b/>
                <w:color w:val="000000"/>
              </w:rPr>
            </w:pPr>
            <w:r w:rsidRPr="00826F3E">
              <w:rPr>
                <w:rFonts w:ascii="Calibri" w:hAnsi="Calibri" w:cs="Book Antiqua"/>
                <w:b/>
                <w:color w:val="000000"/>
              </w:rPr>
              <w:t>Archivo digital que incluye una imagen, su descripción y título, asociado a una candidata dentro de un álbum.</w:t>
            </w:r>
          </w:p>
        </w:tc>
        <w:tc>
          <w:tcPr>
            <w:tcW w:w="0" w:type="auto"/>
            <w:hideMark/>
          </w:tcPr>
          <w:p w14:paraId="4C847086" w14:textId="77777777" w:rsidR="00826F3E" w:rsidRPr="00826F3E" w:rsidRDefault="00826F3E" w:rsidP="00826F3E">
            <w:pPr>
              <w:ind w:left="132"/>
              <w:jc w:val="both"/>
              <w:cnfStyle w:val="000000100000" w:firstRow="0" w:lastRow="0" w:firstColumn="0" w:lastColumn="0" w:oddVBand="0" w:evenVBand="0" w:oddHBand="1" w:evenHBand="0" w:firstRowFirstColumn="0" w:firstRowLastColumn="0" w:lastRowFirstColumn="0" w:lastRowLastColumn="0"/>
              <w:rPr>
                <w:rFonts w:ascii="Calibri" w:hAnsi="Calibri" w:cs="Book Antiqua"/>
                <w:b/>
                <w:color w:val="000000"/>
              </w:rPr>
            </w:pPr>
          </w:p>
        </w:tc>
        <w:tc>
          <w:tcPr>
            <w:tcW w:w="0" w:type="auto"/>
            <w:hideMark/>
          </w:tcPr>
          <w:p w14:paraId="0FDDB2E7" w14:textId="77777777" w:rsidR="00826F3E" w:rsidRPr="00826F3E" w:rsidRDefault="00826F3E" w:rsidP="00826F3E">
            <w:pPr>
              <w:ind w:left="132"/>
              <w:jc w:val="both"/>
              <w:cnfStyle w:val="000000100000" w:firstRow="0" w:lastRow="0" w:firstColumn="0" w:lastColumn="0" w:oddVBand="0" w:evenVBand="0" w:oddHBand="1" w:evenHBand="0" w:firstRowFirstColumn="0" w:firstRowLastColumn="0" w:lastRowFirstColumn="0" w:lastRowLastColumn="0"/>
              <w:rPr>
                <w:rFonts w:ascii="Calibri" w:hAnsi="Calibri" w:cs="Book Antiqua"/>
                <w:b/>
                <w:color w:val="000000"/>
              </w:rPr>
            </w:pPr>
          </w:p>
        </w:tc>
      </w:tr>
      <w:tr w:rsidR="00826F3E" w:rsidRPr="00826F3E" w14:paraId="6668BD3F" w14:textId="77777777" w:rsidTr="00826F3E">
        <w:tc>
          <w:tcPr>
            <w:cnfStyle w:val="001000000000" w:firstRow="0" w:lastRow="0" w:firstColumn="1" w:lastColumn="0" w:oddVBand="0" w:evenVBand="0" w:oddHBand="0" w:evenHBand="0" w:firstRowFirstColumn="0" w:firstRowLastColumn="0" w:lastRowFirstColumn="0" w:lastRowLastColumn="0"/>
            <w:tcW w:w="0" w:type="auto"/>
            <w:hideMark/>
          </w:tcPr>
          <w:p w14:paraId="71E9B68F" w14:textId="77777777" w:rsidR="00826F3E" w:rsidRPr="00826F3E" w:rsidRDefault="00826F3E" w:rsidP="00826F3E">
            <w:pPr>
              <w:ind w:left="132"/>
              <w:jc w:val="both"/>
              <w:rPr>
                <w:rFonts w:ascii="Calibri" w:hAnsi="Calibri" w:cs="Book Antiqua"/>
                <w:color w:val="000000"/>
              </w:rPr>
            </w:pPr>
            <w:r w:rsidRPr="00826F3E">
              <w:rPr>
                <w:rFonts w:ascii="Calibri" w:hAnsi="Calibri" w:cs="Book Antiqua"/>
                <w:color w:val="000000"/>
              </w:rPr>
              <w:t>Votación</w:t>
            </w:r>
          </w:p>
        </w:tc>
        <w:tc>
          <w:tcPr>
            <w:tcW w:w="0" w:type="auto"/>
            <w:hideMark/>
          </w:tcPr>
          <w:p w14:paraId="2E0D735A" w14:textId="77777777" w:rsidR="00826F3E" w:rsidRPr="00826F3E" w:rsidRDefault="00826F3E" w:rsidP="00826F3E">
            <w:pPr>
              <w:ind w:left="132"/>
              <w:jc w:val="both"/>
              <w:cnfStyle w:val="000000000000" w:firstRow="0" w:lastRow="0" w:firstColumn="0" w:lastColumn="0" w:oddVBand="0" w:evenVBand="0" w:oddHBand="0" w:evenHBand="0" w:firstRowFirstColumn="0" w:firstRowLastColumn="0" w:lastRowFirstColumn="0" w:lastRowLastColumn="0"/>
              <w:rPr>
                <w:rFonts w:ascii="Calibri" w:hAnsi="Calibri" w:cs="Book Antiqua"/>
                <w:b/>
                <w:color w:val="000000"/>
              </w:rPr>
            </w:pPr>
            <w:r w:rsidRPr="00826F3E">
              <w:rPr>
                <w:rFonts w:ascii="Calibri" w:hAnsi="Calibri" w:cs="Book Antiqua"/>
                <w:b/>
                <w:color w:val="000000"/>
              </w:rPr>
              <w:t>Proceso donde los estudiantes emiten sus votos para elegir a la candidata que consideran más apta.</w:t>
            </w:r>
          </w:p>
        </w:tc>
        <w:tc>
          <w:tcPr>
            <w:tcW w:w="0" w:type="auto"/>
            <w:hideMark/>
          </w:tcPr>
          <w:p w14:paraId="550F10A5" w14:textId="77777777" w:rsidR="00826F3E" w:rsidRPr="00826F3E" w:rsidRDefault="00826F3E" w:rsidP="00826F3E">
            <w:pPr>
              <w:ind w:left="132"/>
              <w:jc w:val="both"/>
              <w:cnfStyle w:val="000000000000" w:firstRow="0" w:lastRow="0" w:firstColumn="0" w:lastColumn="0" w:oddVBand="0" w:evenVBand="0" w:oddHBand="0" w:evenHBand="0" w:firstRowFirstColumn="0" w:firstRowLastColumn="0" w:lastRowFirstColumn="0" w:lastRowLastColumn="0"/>
              <w:rPr>
                <w:rFonts w:ascii="Calibri" w:hAnsi="Calibri" w:cs="Book Antiqua"/>
                <w:b/>
                <w:color w:val="000000"/>
              </w:rPr>
            </w:pPr>
          </w:p>
        </w:tc>
        <w:tc>
          <w:tcPr>
            <w:tcW w:w="0" w:type="auto"/>
            <w:hideMark/>
          </w:tcPr>
          <w:p w14:paraId="3DFE78B0" w14:textId="77777777" w:rsidR="00826F3E" w:rsidRPr="00826F3E" w:rsidRDefault="00826F3E" w:rsidP="00826F3E">
            <w:pPr>
              <w:ind w:left="132"/>
              <w:jc w:val="both"/>
              <w:cnfStyle w:val="000000000000" w:firstRow="0" w:lastRow="0" w:firstColumn="0" w:lastColumn="0" w:oddVBand="0" w:evenVBand="0" w:oddHBand="0" w:evenHBand="0" w:firstRowFirstColumn="0" w:firstRowLastColumn="0" w:lastRowFirstColumn="0" w:lastRowLastColumn="0"/>
              <w:rPr>
                <w:rFonts w:ascii="Calibri" w:hAnsi="Calibri" w:cs="Book Antiqua"/>
                <w:b/>
                <w:color w:val="000000"/>
              </w:rPr>
            </w:pPr>
          </w:p>
        </w:tc>
      </w:tr>
      <w:tr w:rsidR="00826F3E" w:rsidRPr="00826F3E" w14:paraId="4542C055" w14:textId="77777777" w:rsidTr="00826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30F466" w14:textId="77777777" w:rsidR="00826F3E" w:rsidRPr="00826F3E" w:rsidRDefault="00826F3E" w:rsidP="00826F3E">
            <w:pPr>
              <w:ind w:left="132"/>
              <w:jc w:val="both"/>
              <w:rPr>
                <w:rFonts w:ascii="Calibri" w:hAnsi="Calibri" w:cs="Book Antiqua"/>
                <w:color w:val="000000"/>
              </w:rPr>
            </w:pPr>
            <w:r w:rsidRPr="00826F3E">
              <w:rPr>
                <w:rFonts w:ascii="Calibri" w:hAnsi="Calibri" w:cs="Book Antiqua"/>
                <w:color w:val="000000"/>
              </w:rPr>
              <w:t>Resultado</w:t>
            </w:r>
          </w:p>
        </w:tc>
        <w:tc>
          <w:tcPr>
            <w:tcW w:w="0" w:type="auto"/>
            <w:hideMark/>
          </w:tcPr>
          <w:p w14:paraId="001CD715" w14:textId="77777777" w:rsidR="00826F3E" w:rsidRPr="00826F3E" w:rsidRDefault="00826F3E" w:rsidP="00826F3E">
            <w:pPr>
              <w:ind w:left="132"/>
              <w:jc w:val="both"/>
              <w:cnfStyle w:val="000000100000" w:firstRow="0" w:lastRow="0" w:firstColumn="0" w:lastColumn="0" w:oddVBand="0" w:evenVBand="0" w:oddHBand="1" w:evenHBand="0" w:firstRowFirstColumn="0" w:firstRowLastColumn="0" w:lastRowFirstColumn="0" w:lastRowLastColumn="0"/>
              <w:rPr>
                <w:rFonts w:ascii="Calibri" w:hAnsi="Calibri" w:cs="Book Antiqua"/>
                <w:b/>
                <w:color w:val="000000"/>
              </w:rPr>
            </w:pPr>
            <w:r w:rsidRPr="00826F3E">
              <w:rPr>
                <w:rFonts w:ascii="Calibri" w:hAnsi="Calibri" w:cs="Book Antiqua"/>
                <w:b/>
                <w:color w:val="000000"/>
              </w:rPr>
              <w:t>Información que muestra los votos acumulados y clasificaciones finales de las candidatas.</w:t>
            </w:r>
          </w:p>
        </w:tc>
        <w:tc>
          <w:tcPr>
            <w:tcW w:w="0" w:type="auto"/>
            <w:hideMark/>
          </w:tcPr>
          <w:p w14:paraId="6D73F4ED" w14:textId="77777777" w:rsidR="00826F3E" w:rsidRPr="00826F3E" w:rsidRDefault="00826F3E" w:rsidP="00826F3E">
            <w:pPr>
              <w:ind w:left="132"/>
              <w:jc w:val="both"/>
              <w:cnfStyle w:val="000000100000" w:firstRow="0" w:lastRow="0" w:firstColumn="0" w:lastColumn="0" w:oddVBand="0" w:evenVBand="0" w:oddHBand="1" w:evenHBand="0" w:firstRowFirstColumn="0" w:firstRowLastColumn="0" w:lastRowFirstColumn="0" w:lastRowLastColumn="0"/>
              <w:rPr>
                <w:rFonts w:ascii="Calibri" w:hAnsi="Calibri" w:cs="Book Antiqua"/>
                <w:b/>
                <w:color w:val="000000"/>
              </w:rPr>
            </w:pPr>
          </w:p>
        </w:tc>
        <w:tc>
          <w:tcPr>
            <w:tcW w:w="0" w:type="auto"/>
            <w:hideMark/>
          </w:tcPr>
          <w:p w14:paraId="14882010" w14:textId="77777777" w:rsidR="00826F3E" w:rsidRPr="00826F3E" w:rsidRDefault="00826F3E" w:rsidP="00826F3E">
            <w:pPr>
              <w:ind w:left="132"/>
              <w:jc w:val="both"/>
              <w:cnfStyle w:val="000000100000" w:firstRow="0" w:lastRow="0" w:firstColumn="0" w:lastColumn="0" w:oddVBand="0" w:evenVBand="0" w:oddHBand="1" w:evenHBand="0" w:firstRowFirstColumn="0" w:firstRowLastColumn="0" w:lastRowFirstColumn="0" w:lastRowLastColumn="0"/>
              <w:rPr>
                <w:rFonts w:ascii="Calibri" w:hAnsi="Calibri" w:cs="Book Antiqua"/>
                <w:b/>
                <w:color w:val="000000"/>
              </w:rPr>
            </w:pPr>
          </w:p>
        </w:tc>
      </w:tr>
      <w:tr w:rsidR="00826F3E" w:rsidRPr="00826F3E" w14:paraId="4C0C67B8" w14:textId="77777777" w:rsidTr="00826F3E">
        <w:tc>
          <w:tcPr>
            <w:cnfStyle w:val="001000000000" w:firstRow="0" w:lastRow="0" w:firstColumn="1" w:lastColumn="0" w:oddVBand="0" w:evenVBand="0" w:oddHBand="0" w:evenHBand="0" w:firstRowFirstColumn="0" w:firstRowLastColumn="0" w:lastRowFirstColumn="0" w:lastRowLastColumn="0"/>
            <w:tcW w:w="0" w:type="auto"/>
            <w:hideMark/>
          </w:tcPr>
          <w:p w14:paraId="2CD95166" w14:textId="77777777" w:rsidR="00826F3E" w:rsidRPr="00826F3E" w:rsidRDefault="00826F3E" w:rsidP="00826F3E">
            <w:pPr>
              <w:ind w:left="132"/>
              <w:jc w:val="both"/>
              <w:rPr>
                <w:rFonts w:ascii="Calibri" w:hAnsi="Calibri" w:cs="Book Antiqua"/>
                <w:color w:val="000000"/>
              </w:rPr>
            </w:pPr>
            <w:r w:rsidRPr="00826F3E">
              <w:rPr>
                <w:rFonts w:ascii="Calibri" w:hAnsi="Calibri" w:cs="Book Antiqua"/>
                <w:color w:val="000000"/>
              </w:rPr>
              <w:t>Sesión</w:t>
            </w:r>
          </w:p>
        </w:tc>
        <w:tc>
          <w:tcPr>
            <w:tcW w:w="0" w:type="auto"/>
            <w:hideMark/>
          </w:tcPr>
          <w:p w14:paraId="28148BB3" w14:textId="77777777" w:rsidR="00826F3E" w:rsidRPr="00826F3E" w:rsidRDefault="00826F3E" w:rsidP="00826F3E">
            <w:pPr>
              <w:ind w:left="132"/>
              <w:jc w:val="both"/>
              <w:cnfStyle w:val="000000000000" w:firstRow="0" w:lastRow="0" w:firstColumn="0" w:lastColumn="0" w:oddVBand="0" w:evenVBand="0" w:oddHBand="0" w:evenHBand="0" w:firstRowFirstColumn="0" w:firstRowLastColumn="0" w:lastRowFirstColumn="0" w:lastRowLastColumn="0"/>
              <w:rPr>
                <w:rFonts w:ascii="Calibri" w:hAnsi="Calibri" w:cs="Book Antiqua"/>
                <w:b/>
                <w:color w:val="000000"/>
              </w:rPr>
            </w:pPr>
            <w:r w:rsidRPr="00826F3E">
              <w:rPr>
                <w:rFonts w:ascii="Calibri" w:hAnsi="Calibri" w:cs="Book Antiqua"/>
                <w:b/>
                <w:color w:val="000000"/>
              </w:rPr>
              <w:t>Proceso que permite a un usuario autenticarse en el sistema para acceder a sus funcionalidades.</w:t>
            </w:r>
          </w:p>
        </w:tc>
        <w:tc>
          <w:tcPr>
            <w:tcW w:w="0" w:type="auto"/>
            <w:hideMark/>
          </w:tcPr>
          <w:p w14:paraId="37401D1B" w14:textId="77777777" w:rsidR="00826F3E" w:rsidRPr="00826F3E" w:rsidRDefault="00826F3E" w:rsidP="00826F3E">
            <w:pPr>
              <w:ind w:left="132"/>
              <w:jc w:val="both"/>
              <w:cnfStyle w:val="000000000000" w:firstRow="0" w:lastRow="0" w:firstColumn="0" w:lastColumn="0" w:oddVBand="0" w:evenVBand="0" w:oddHBand="0" w:evenHBand="0" w:firstRowFirstColumn="0" w:firstRowLastColumn="0" w:lastRowFirstColumn="0" w:lastRowLastColumn="0"/>
              <w:rPr>
                <w:rFonts w:ascii="Calibri" w:hAnsi="Calibri" w:cs="Book Antiqua"/>
                <w:b/>
                <w:color w:val="000000"/>
              </w:rPr>
            </w:pPr>
          </w:p>
        </w:tc>
        <w:tc>
          <w:tcPr>
            <w:tcW w:w="0" w:type="auto"/>
            <w:hideMark/>
          </w:tcPr>
          <w:p w14:paraId="31A96ECC" w14:textId="77777777" w:rsidR="00826F3E" w:rsidRPr="00826F3E" w:rsidRDefault="00826F3E" w:rsidP="00826F3E">
            <w:pPr>
              <w:ind w:left="132"/>
              <w:jc w:val="both"/>
              <w:cnfStyle w:val="000000000000" w:firstRow="0" w:lastRow="0" w:firstColumn="0" w:lastColumn="0" w:oddVBand="0" w:evenVBand="0" w:oddHBand="0" w:evenHBand="0" w:firstRowFirstColumn="0" w:firstRowLastColumn="0" w:lastRowFirstColumn="0" w:lastRowLastColumn="0"/>
              <w:rPr>
                <w:rFonts w:ascii="Calibri" w:hAnsi="Calibri" w:cs="Book Antiqua"/>
                <w:b/>
                <w:color w:val="000000"/>
              </w:rPr>
            </w:pPr>
          </w:p>
        </w:tc>
      </w:tr>
      <w:tr w:rsidR="00826F3E" w:rsidRPr="00826F3E" w14:paraId="69AD36C3" w14:textId="77777777" w:rsidTr="00826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F3CEFF" w14:textId="77777777" w:rsidR="00826F3E" w:rsidRPr="00826F3E" w:rsidRDefault="00826F3E" w:rsidP="00826F3E">
            <w:pPr>
              <w:ind w:left="132"/>
              <w:jc w:val="both"/>
              <w:rPr>
                <w:rFonts w:ascii="Calibri" w:hAnsi="Calibri" w:cs="Book Antiqua"/>
                <w:color w:val="000000"/>
              </w:rPr>
            </w:pPr>
            <w:r w:rsidRPr="00826F3E">
              <w:rPr>
                <w:rFonts w:ascii="Calibri" w:hAnsi="Calibri" w:cs="Book Antiqua"/>
                <w:color w:val="000000"/>
              </w:rPr>
              <w:t>S. A.</w:t>
            </w:r>
          </w:p>
        </w:tc>
        <w:tc>
          <w:tcPr>
            <w:tcW w:w="0" w:type="auto"/>
            <w:hideMark/>
          </w:tcPr>
          <w:p w14:paraId="2E58B540" w14:textId="77777777" w:rsidR="00826F3E" w:rsidRPr="00826F3E" w:rsidRDefault="00826F3E" w:rsidP="00826F3E">
            <w:pPr>
              <w:ind w:left="132"/>
              <w:jc w:val="both"/>
              <w:cnfStyle w:val="000000100000" w:firstRow="0" w:lastRow="0" w:firstColumn="0" w:lastColumn="0" w:oddVBand="0" w:evenVBand="0" w:oddHBand="1" w:evenHBand="0" w:firstRowFirstColumn="0" w:firstRowLastColumn="0" w:lastRowFirstColumn="0" w:lastRowLastColumn="0"/>
              <w:rPr>
                <w:rFonts w:ascii="Calibri" w:hAnsi="Calibri" w:cs="Book Antiqua"/>
                <w:b/>
                <w:color w:val="000000"/>
              </w:rPr>
            </w:pPr>
            <w:r w:rsidRPr="00826F3E">
              <w:rPr>
                <w:rFonts w:ascii="Calibri" w:hAnsi="Calibri" w:cs="Book Antiqua"/>
                <w:b/>
                <w:color w:val="000000"/>
              </w:rPr>
              <w:t>Sociedad Anónima, forma jurídica mencionada como contexto ficticio de la organización del evento.</w:t>
            </w:r>
          </w:p>
        </w:tc>
        <w:tc>
          <w:tcPr>
            <w:tcW w:w="0" w:type="auto"/>
            <w:hideMark/>
          </w:tcPr>
          <w:p w14:paraId="1C2E1CF6" w14:textId="77777777" w:rsidR="00826F3E" w:rsidRPr="00826F3E" w:rsidRDefault="00826F3E" w:rsidP="00826F3E">
            <w:pPr>
              <w:ind w:left="132"/>
              <w:jc w:val="both"/>
              <w:cnfStyle w:val="000000100000" w:firstRow="0" w:lastRow="0" w:firstColumn="0" w:lastColumn="0" w:oddVBand="0" w:evenVBand="0" w:oddHBand="1" w:evenHBand="0" w:firstRowFirstColumn="0" w:firstRowLastColumn="0" w:lastRowFirstColumn="0" w:lastRowLastColumn="0"/>
              <w:rPr>
                <w:rFonts w:ascii="Calibri" w:hAnsi="Calibri" w:cs="Book Antiqua"/>
                <w:b/>
                <w:color w:val="000000"/>
              </w:rPr>
            </w:pPr>
          </w:p>
        </w:tc>
        <w:tc>
          <w:tcPr>
            <w:tcW w:w="0" w:type="auto"/>
            <w:hideMark/>
          </w:tcPr>
          <w:p w14:paraId="3019D280" w14:textId="77777777" w:rsidR="00826F3E" w:rsidRPr="00826F3E" w:rsidRDefault="00826F3E" w:rsidP="00826F3E">
            <w:pPr>
              <w:ind w:left="132"/>
              <w:jc w:val="both"/>
              <w:cnfStyle w:val="000000100000" w:firstRow="0" w:lastRow="0" w:firstColumn="0" w:lastColumn="0" w:oddVBand="0" w:evenVBand="0" w:oddHBand="1" w:evenHBand="0" w:firstRowFirstColumn="0" w:firstRowLastColumn="0" w:lastRowFirstColumn="0" w:lastRowLastColumn="0"/>
              <w:rPr>
                <w:rFonts w:ascii="Calibri" w:hAnsi="Calibri" w:cs="Book Antiqua"/>
                <w:b/>
                <w:color w:val="000000"/>
              </w:rPr>
            </w:pPr>
            <w:r w:rsidRPr="00826F3E">
              <w:rPr>
                <w:rFonts w:ascii="Calibri" w:hAnsi="Calibri" w:cs="Book Antiqua"/>
                <w:b/>
                <w:bCs/>
                <w:color w:val="000000"/>
              </w:rPr>
              <w:t>S. A.</w:t>
            </w:r>
          </w:p>
        </w:tc>
      </w:tr>
      <w:tr w:rsidR="00826F3E" w:rsidRPr="00826F3E" w14:paraId="766AE5FA" w14:textId="77777777" w:rsidTr="00826F3E">
        <w:tc>
          <w:tcPr>
            <w:cnfStyle w:val="001000000000" w:firstRow="0" w:lastRow="0" w:firstColumn="1" w:lastColumn="0" w:oddVBand="0" w:evenVBand="0" w:oddHBand="0" w:evenHBand="0" w:firstRowFirstColumn="0" w:firstRowLastColumn="0" w:lastRowFirstColumn="0" w:lastRowLastColumn="0"/>
            <w:tcW w:w="0" w:type="auto"/>
            <w:hideMark/>
          </w:tcPr>
          <w:p w14:paraId="351AD4DF" w14:textId="77777777" w:rsidR="00826F3E" w:rsidRPr="00826F3E" w:rsidRDefault="00826F3E" w:rsidP="00826F3E">
            <w:pPr>
              <w:ind w:left="132"/>
              <w:jc w:val="both"/>
              <w:rPr>
                <w:rFonts w:ascii="Calibri" w:hAnsi="Calibri" w:cs="Book Antiqua"/>
                <w:color w:val="000000"/>
              </w:rPr>
            </w:pPr>
            <w:r w:rsidRPr="00826F3E">
              <w:rPr>
                <w:rFonts w:ascii="Calibri" w:hAnsi="Calibri" w:cs="Book Antiqua"/>
                <w:color w:val="000000"/>
              </w:rPr>
              <w:t>Evento</w:t>
            </w:r>
          </w:p>
        </w:tc>
        <w:tc>
          <w:tcPr>
            <w:tcW w:w="0" w:type="auto"/>
            <w:hideMark/>
          </w:tcPr>
          <w:p w14:paraId="6165366B" w14:textId="77777777" w:rsidR="00826F3E" w:rsidRPr="00826F3E" w:rsidRDefault="00826F3E" w:rsidP="00826F3E">
            <w:pPr>
              <w:ind w:left="132"/>
              <w:jc w:val="both"/>
              <w:cnfStyle w:val="000000000000" w:firstRow="0" w:lastRow="0" w:firstColumn="0" w:lastColumn="0" w:oddVBand="0" w:evenVBand="0" w:oddHBand="0" w:evenHBand="0" w:firstRowFirstColumn="0" w:firstRowLastColumn="0" w:lastRowFirstColumn="0" w:lastRowLastColumn="0"/>
              <w:rPr>
                <w:rFonts w:ascii="Calibri" w:hAnsi="Calibri" w:cs="Book Antiqua"/>
                <w:b/>
                <w:color w:val="000000"/>
              </w:rPr>
            </w:pPr>
            <w:r w:rsidRPr="00826F3E">
              <w:rPr>
                <w:rFonts w:ascii="Calibri" w:hAnsi="Calibri" w:cs="Book Antiqua"/>
                <w:b/>
                <w:color w:val="000000"/>
              </w:rPr>
              <w:t>Actividad organizada para seleccionar a la Reina de la Facultad, eje central del proyecto.</w:t>
            </w:r>
          </w:p>
        </w:tc>
        <w:tc>
          <w:tcPr>
            <w:tcW w:w="0" w:type="auto"/>
            <w:hideMark/>
          </w:tcPr>
          <w:p w14:paraId="02E584AF" w14:textId="77777777" w:rsidR="00826F3E" w:rsidRPr="00826F3E" w:rsidRDefault="00826F3E" w:rsidP="00826F3E">
            <w:pPr>
              <w:ind w:left="132"/>
              <w:jc w:val="both"/>
              <w:cnfStyle w:val="000000000000" w:firstRow="0" w:lastRow="0" w:firstColumn="0" w:lastColumn="0" w:oddVBand="0" w:evenVBand="0" w:oddHBand="0" w:evenHBand="0" w:firstRowFirstColumn="0" w:firstRowLastColumn="0" w:lastRowFirstColumn="0" w:lastRowLastColumn="0"/>
              <w:rPr>
                <w:rFonts w:ascii="Calibri" w:hAnsi="Calibri" w:cs="Book Antiqua"/>
                <w:b/>
                <w:color w:val="000000"/>
              </w:rPr>
            </w:pPr>
          </w:p>
        </w:tc>
        <w:tc>
          <w:tcPr>
            <w:tcW w:w="0" w:type="auto"/>
            <w:hideMark/>
          </w:tcPr>
          <w:p w14:paraId="3A1FF0EF" w14:textId="77777777" w:rsidR="00826F3E" w:rsidRPr="00826F3E" w:rsidRDefault="00826F3E" w:rsidP="00826F3E">
            <w:pPr>
              <w:ind w:left="132"/>
              <w:jc w:val="both"/>
              <w:cnfStyle w:val="000000000000" w:firstRow="0" w:lastRow="0" w:firstColumn="0" w:lastColumn="0" w:oddVBand="0" w:evenVBand="0" w:oddHBand="0" w:evenHBand="0" w:firstRowFirstColumn="0" w:firstRowLastColumn="0" w:lastRowFirstColumn="0" w:lastRowLastColumn="0"/>
              <w:rPr>
                <w:rFonts w:ascii="Calibri" w:hAnsi="Calibri" w:cs="Book Antiqua"/>
                <w:b/>
                <w:color w:val="000000"/>
              </w:rPr>
            </w:pPr>
          </w:p>
        </w:tc>
      </w:tr>
    </w:tbl>
    <w:p w14:paraId="28612657" w14:textId="320895CC" w:rsidR="000D4E97" w:rsidRPr="0039736F" w:rsidRDefault="000D4E97" w:rsidP="001905F6">
      <w:pPr>
        <w:ind w:left="720"/>
        <w:jc w:val="both"/>
        <w:rPr>
          <w:rFonts w:ascii="Calibri" w:hAnsi="Calibri" w:cs="Book Antiqua"/>
          <w:iCs/>
          <w:color w:val="595959"/>
        </w:rPr>
      </w:pPr>
    </w:p>
    <w:p w14:paraId="0E6783CF" w14:textId="343867BA" w:rsidR="000D4E97" w:rsidRPr="0039736F" w:rsidRDefault="000D4E97" w:rsidP="001905F6">
      <w:pPr>
        <w:ind w:left="720"/>
        <w:jc w:val="both"/>
        <w:rPr>
          <w:rFonts w:ascii="Calibri" w:hAnsi="Calibri" w:cs="Book Antiqua"/>
          <w:iCs/>
          <w:color w:val="595959"/>
        </w:rPr>
      </w:pPr>
    </w:p>
    <w:p w14:paraId="72F02801" w14:textId="023B9B9D" w:rsidR="000D4E97" w:rsidRPr="0039736F" w:rsidRDefault="000D4E97" w:rsidP="001905F6">
      <w:pPr>
        <w:ind w:left="720"/>
        <w:jc w:val="both"/>
        <w:rPr>
          <w:rFonts w:ascii="Calibri" w:hAnsi="Calibri" w:cs="Book Antiqua"/>
          <w:iCs/>
          <w:color w:val="595959"/>
        </w:rPr>
      </w:pPr>
    </w:p>
    <w:p w14:paraId="43CD8338" w14:textId="3E2FC321" w:rsidR="000D4E97" w:rsidRPr="0039736F" w:rsidRDefault="000D4E97" w:rsidP="001905F6">
      <w:pPr>
        <w:ind w:left="720"/>
        <w:jc w:val="both"/>
        <w:rPr>
          <w:rFonts w:ascii="Calibri" w:hAnsi="Calibri" w:cs="Book Antiqua"/>
          <w:iCs/>
          <w:color w:val="595959"/>
        </w:rPr>
      </w:pPr>
    </w:p>
    <w:p w14:paraId="495D93EB" w14:textId="26006A6D" w:rsidR="000D4E97" w:rsidRPr="0039736F" w:rsidRDefault="000D4E97" w:rsidP="001905F6">
      <w:pPr>
        <w:ind w:left="720"/>
        <w:jc w:val="both"/>
        <w:rPr>
          <w:rFonts w:ascii="Calibri" w:hAnsi="Calibri" w:cs="Book Antiqua"/>
          <w:iCs/>
          <w:color w:val="595959"/>
        </w:rPr>
      </w:pPr>
    </w:p>
    <w:p w14:paraId="2FC21F6C" w14:textId="453C40C3" w:rsidR="000D4E97" w:rsidRPr="0039736F" w:rsidRDefault="000D4E97" w:rsidP="001905F6">
      <w:pPr>
        <w:ind w:left="720"/>
        <w:jc w:val="both"/>
        <w:rPr>
          <w:rFonts w:ascii="Calibri" w:hAnsi="Calibri" w:cs="Book Antiqua"/>
          <w:iCs/>
          <w:color w:val="595959"/>
        </w:rPr>
      </w:pPr>
    </w:p>
    <w:p w14:paraId="338D459B" w14:textId="4DB4157D" w:rsidR="000D4E97" w:rsidRPr="0039736F" w:rsidRDefault="000D4E97" w:rsidP="001905F6">
      <w:pPr>
        <w:ind w:left="720"/>
        <w:jc w:val="both"/>
        <w:rPr>
          <w:rFonts w:ascii="Calibri" w:hAnsi="Calibri" w:cs="Book Antiqua"/>
          <w:iCs/>
          <w:color w:val="595959"/>
        </w:rPr>
      </w:pPr>
    </w:p>
    <w:p w14:paraId="10A92F82" w14:textId="45905290" w:rsidR="000D4E97" w:rsidRPr="0039736F" w:rsidRDefault="000D4E97" w:rsidP="001905F6">
      <w:pPr>
        <w:ind w:left="720"/>
        <w:jc w:val="both"/>
        <w:rPr>
          <w:rFonts w:ascii="Calibri" w:hAnsi="Calibri" w:cs="Book Antiqua"/>
          <w:iCs/>
          <w:color w:val="595959"/>
        </w:rPr>
      </w:pPr>
    </w:p>
    <w:p w14:paraId="2D1A5869" w14:textId="77777777" w:rsidR="00D45E96" w:rsidRDefault="00D45E96" w:rsidP="001905F6">
      <w:pPr>
        <w:ind w:left="720"/>
        <w:jc w:val="both"/>
        <w:rPr>
          <w:rFonts w:ascii="Calibri" w:hAnsi="Calibri" w:cs="Book Antiqua"/>
          <w:iCs/>
          <w:color w:val="595959"/>
        </w:rPr>
        <w:sectPr w:rsidR="00D45E96" w:rsidSect="00D45E96">
          <w:headerReference w:type="default" r:id="rId8"/>
          <w:footerReference w:type="default" r:id="rId9"/>
          <w:pgSz w:w="11906" w:h="16838"/>
          <w:pgMar w:top="1440" w:right="1134" w:bottom="1440" w:left="1134" w:header="720" w:footer="720" w:gutter="0"/>
          <w:cols w:space="720"/>
          <w:docGrid w:linePitch="600" w:charSpace="32768"/>
        </w:sectPr>
      </w:pPr>
    </w:p>
    <w:p w14:paraId="62C1A1BD" w14:textId="77777777" w:rsidR="000D4E97" w:rsidRPr="0039736F" w:rsidRDefault="000D4E97" w:rsidP="001905F6">
      <w:pPr>
        <w:ind w:left="720"/>
        <w:jc w:val="both"/>
        <w:rPr>
          <w:rFonts w:ascii="Calibri" w:hAnsi="Calibri" w:cs="Book Antiqua"/>
          <w:iCs/>
          <w:color w:val="595959"/>
        </w:rPr>
      </w:pPr>
    </w:p>
    <w:p w14:paraId="29E73636" w14:textId="77777777" w:rsidR="00547DD9" w:rsidRPr="0039736F" w:rsidRDefault="00547DD9" w:rsidP="00663A4B">
      <w:pPr>
        <w:pStyle w:val="Ttulo2"/>
        <w:numPr>
          <w:ilvl w:val="1"/>
          <w:numId w:val="2"/>
        </w:numPr>
        <w:ind w:left="1418"/>
        <w:rPr>
          <w:rFonts w:ascii="Calibri" w:hAnsi="Calibri" w:cs="Book Antiqua"/>
          <w:i w:val="0"/>
          <w:sz w:val="24"/>
        </w:rPr>
      </w:pPr>
      <w:bookmarkStart w:id="7" w:name="_Toc127927431"/>
      <w:r w:rsidRPr="0039736F">
        <w:rPr>
          <w:rFonts w:ascii="Calibri" w:hAnsi="Calibri" w:cs="Book Antiqua"/>
          <w:i w:val="0"/>
          <w:sz w:val="24"/>
        </w:rPr>
        <w:t>Audiencia</w:t>
      </w:r>
      <w:bookmarkEnd w:id="7"/>
    </w:p>
    <w:tbl>
      <w:tblPr>
        <w:tblStyle w:val="Tablaconcuadrcula4-nfasis3"/>
        <w:tblW w:w="12328" w:type="dxa"/>
        <w:tblLayout w:type="fixed"/>
        <w:tblLook w:val="04A0" w:firstRow="1" w:lastRow="0" w:firstColumn="1" w:lastColumn="0" w:noHBand="0" w:noVBand="1"/>
      </w:tblPr>
      <w:tblGrid>
        <w:gridCol w:w="1696"/>
        <w:gridCol w:w="1276"/>
        <w:gridCol w:w="1985"/>
        <w:gridCol w:w="1559"/>
        <w:gridCol w:w="1984"/>
        <w:gridCol w:w="1701"/>
        <w:gridCol w:w="2127"/>
      </w:tblGrid>
      <w:tr w:rsidR="00826F3E" w:rsidRPr="00826F3E" w14:paraId="4CDA7A0C" w14:textId="77777777" w:rsidTr="00D45E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14:paraId="579F67ED" w14:textId="77777777" w:rsidR="00826F3E" w:rsidRPr="00826F3E" w:rsidRDefault="00826F3E" w:rsidP="00826F3E">
            <w:pPr>
              <w:ind w:left="142"/>
              <w:rPr>
                <w:rFonts w:ascii="Calibri" w:hAnsi="Calibri" w:cs="Book Antiqua"/>
                <w:sz w:val="22"/>
                <w:szCs w:val="22"/>
              </w:rPr>
            </w:pPr>
            <w:proofErr w:type="spellStart"/>
            <w:r w:rsidRPr="00826F3E">
              <w:rPr>
                <w:rFonts w:ascii="Calibri" w:hAnsi="Calibri" w:cs="Book Antiqua"/>
                <w:sz w:val="22"/>
                <w:szCs w:val="22"/>
              </w:rPr>
              <w:t>Stakeholder</w:t>
            </w:r>
            <w:proofErr w:type="spellEnd"/>
          </w:p>
        </w:tc>
        <w:tc>
          <w:tcPr>
            <w:tcW w:w="1276" w:type="dxa"/>
            <w:hideMark/>
          </w:tcPr>
          <w:p w14:paraId="1962C9FD" w14:textId="77777777" w:rsidR="00826F3E" w:rsidRPr="00826F3E" w:rsidRDefault="00826F3E" w:rsidP="00826F3E">
            <w:pPr>
              <w:ind w:left="142"/>
              <w:cnfStyle w:val="100000000000" w:firstRow="1" w:lastRow="0" w:firstColumn="0" w:lastColumn="0" w:oddVBand="0" w:evenVBand="0" w:oddHBand="0" w:evenHBand="0" w:firstRowFirstColumn="0" w:firstRowLastColumn="0" w:lastRowFirstColumn="0" w:lastRowLastColumn="0"/>
              <w:rPr>
                <w:rFonts w:ascii="Calibri" w:hAnsi="Calibri" w:cs="Book Antiqua"/>
                <w:sz w:val="22"/>
                <w:szCs w:val="22"/>
              </w:rPr>
            </w:pPr>
            <w:r w:rsidRPr="00826F3E">
              <w:rPr>
                <w:rFonts w:ascii="Calibri" w:hAnsi="Calibri" w:cs="Book Antiqua"/>
                <w:sz w:val="22"/>
                <w:szCs w:val="22"/>
              </w:rPr>
              <w:t>Rol</w:t>
            </w:r>
          </w:p>
        </w:tc>
        <w:tc>
          <w:tcPr>
            <w:tcW w:w="1985" w:type="dxa"/>
            <w:hideMark/>
          </w:tcPr>
          <w:p w14:paraId="7DEBAF0C" w14:textId="77777777" w:rsidR="00826F3E" w:rsidRPr="00826F3E" w:rsidRDefault="00826F3E" w:rsidP="00826F3E">
            <w:pPr>
              <w:ind w:left="142"/>
              <w:cnfStyle w:val="100000000000" w:firstRow="1" w:lastRow="0" w:firstColumn="0" w:lastColumn="0" w:oddVBand="0" w:evenVBand="0" w:oddHBand="0" w:evenHBand="0" w:firstRowFirstColumn="0" w:firstRowLastColumn="0" w:lastRowFirstColumn="0" w:lastRowLastColumn="0"/>
              <w:rPr>
                <w:rFonts w:ascii="Calibri" w:hAnsi="Calibri" w:cs="Book Antiqua"/>
                <w:sz w:val="22"/>
                <w:szCs w:val="22"/>
              </w:rPr>
            </w:pPr>
            <w:r w:rsidRPr="00826F3E">
              <w:rPr>
                <w:rFonts w:ascii="Calibri" w:hAnsi="Calibri" w:cs="Book Antiqua"/>
                <w:sz w:val="22"/>
                <w:szCs w:val="22"/>
              </w:rPr>
              <w:t>Responsabilidad</w:t>
            </w:r>
          </w:p>
        </w:tc>
        <w:tc>
          <w:tcPr>
            <w:tcW w:w="1559" w:type="dxa"/>
            <w:hideMark/>
          </w:tcPr>
          <w:p w14:paraId="55A74BC8" w14:textId="77777777" w:rsidR="00826F3E" w:rsidRPr="00826F3E" w:rsidRDefault="00826F3E" w:rsidP="00826F3E">
            <w:pPr>
              <w:ind w:left="142"/>
              <w:cnfStyle w:val="100000000000" w:firstRow="1" w:lastRow="0" w:firstColumn="0" w:lastColumn="0" w:oddVBand="0" w:evenVBand="0" w:oddHBand="0" w:evenHBand="0" w:firstRowFirstColumn="0" w:firstRowLastColumn="0" w:lastRowFirstColumn="0" w:lastRowLastColumn="0"/>
              <w:rPr>
                <w:rFonts w:ascii="Calibri" w:hAnsi="Calibri" w:cs="Book Antiqua"/>
                <w:sz w:val="22"/>
                <w:szCs w:val="22"/>
              </w:rPr>
            </w:pPr>
            <w:r w:rsidRPr="00826F3E">
              <w:rPr>
                <w:rFonts w:ascii="Calibri" w:hAnsi="Calibri" w:cs="Book Antiqua"/>
                <w:sz w:val="22"/>
                <w:szCs w:val="22"/>
              </w:rPr>
              <w:t>Intereses</w:t>
            </w:r>
          </w:p>
        </w:tc>
        <w:tc>
          <w:tcPr>
            <w:tcW w:w="1984" w:type="dxa"/>
            <w:hideMark/>
          </w:tcPr>
          <w:p w14:paraId="0E130B34" w14:textId="77777777" w:rsidR="00826F3E" w:rsidRPr="00826F3E" w:rsidRDefault="00826F3E" w:rsidP="00826F3E">
            <w:pPr>
              <w:ind w:left="142"/>
              <w:cnfStyle w:val="100000000000" w:firstRow="1" w:lastRow="0" w:firstColumn="0" w:lastColumn="0" w:oddVBand="0" w:evenVBand="0" w:oddHBand="0" w:evenHBand="0" w:firstRowFirstColumn="0" w:firstRowLastColumn="0" w:lastRowFirstColumn="0" w:lastRowLastColumn="0"/>
              <w:rPr>
                <w:rFonts w:ascii="Calibri" w:hAnsi="Calibri" w:cs="Book Antiqua"/>
                <w:sz w:val="22"/>
                <w:szCs w:val="22"/>
              </w:rPr>
            </w:pPr>
            <w:r w:rsidRPr="00826F3E">
              <w:rPr>
                <w:rFonts w:ascii="Calibri" w:hAnsi="Calibri" w:cs="Book Antiqua"/>
                <w:sz w:val="22"/>
                <w:szCs w:val="22"/>
              </w:rPr>
              <w:t>Criterios de éxito</w:t>
            </w:r>
          </w:p>
        </w:tc>
        <w:tc>
          <w:tcPr>
            <w:tcW w:w="1701" w:type="dxa"/>
            <w:hideMark/>
          </w:tcPr>
          <w:p w14:paraId="0BA191AD" w14:textId="77777777" w:rsidR="00826F3E" w:rsidRPr="00826F3E" w:rsidRDefault="00826F3E" w:rsidP="00826F3E">
            <w:pPr>
              <w:ind w:left="142"/>
              <w:cnfStyle w:val="100000000000" w:firstRow="1" w:lastRow="0" w:firstColumn="0" w:lastColumn="0" w:oddVBand="0" w:evenVBand="0" w:oddHBand="0" w:evenHBand="0" w:firstRowFirstColumn="0" w:firstRowLastColumn="0" w:lastRowFirstColumn="0" w:lastRowLastColumn="0"/>
              <w:rPr>
                <w:rFonts w:ascii="Calibri" w:hAnsi="Calibri" w:cs="Book Antiqua"/>
                <w:sz w:val="22"/>
                <w:szCs w:val="22"/>
              </w:rPr>
            </w:pPr>
            <w:r w:rsidRPr="00826F3E">
              <w:rPr>
                <w:rFonts w:ascii="Calibri" w:hAnsi="Calibri" w:cs="Book Antiqua"/>
                <w:sz w:val="22"/>
                <w:szCs w:val="22"/>
              </w:rPr>
              <w:t>Preocupación</w:t>
            </w:r>
          </w:p>
        </w:tc>
        <w:tc>
          <w:tcPr>
            <w:tcW w:w="2127" w:type="dxa"/>
            <w:hideMark/>
          </w:tcPr>
          <w:p w14:paraId="505E4DC6" w14:textId="77777777" w:rsidR="00826F3E" w:rsidRPr="00826F3E" w:rsidRDefault="00826F3E" w:rsidP="00826F3E">
            <w:pPr>
              <w:ind w:left="142"/>
              <w:cnfStyle w:val="100000000000" w:firstRow="1" w:lastRow="0" w:firstColumn="0" w:lastColumn="0" w:oddVBand="0" w:evenVBand="0" w:oddHBand="0" w:evenHBand="0" w:firstRowFirstColumn="0" w:firstRowLastColumn="0" w:lastRowFirstColumn="0" w:lastRowLastColumn="0"/>
              <w:rPr>
                <w:rFonts w:ascii="Calibri" w:hAnsi="Calibri" w:cs="Book Antiqua"/>
                <w:sz w:val="22"/>
                <w:szCs w:val="22"/>
              </w:rPr>
            </w:pPr>
            <w:r w:rsidRPr="00826F3E">
              <w:rPr>
                <w:rFonts w:ascii="Calibri" w:hAnsi="Calibri" w:cs="Book Antiqua"/>
                <w:sz w:val="22"/>
                <w:szCs w:val="22"/>
              </w:rPr>
              <w:t>Competencias técnicas/ Relación de ambiente de trabajo</w:t>
            </w:r>
          </w:p>
        </w:tc>
      </w:tr>
      <w:tr w:rsidR="00826F3E" w:rsidRPr="00826F3E" w14:paraId="24704F47" w14:textId="77777777" w:rsidTr="00D45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14:paraId="74890562" w14:textId="77777777" w:rsidR="00826F3E" w:rsidRPr="00826F3E" w:rsidRDefault="00826F3E" w:rsidP="00826F3E">
            <w:pPr>
              <w:ind w:left="142"/>
              <w:rPr>
                <w:rFonts w:ascii="Calibri" w:hAnsi="Calibri" w:cs="Book Antiqua"/>
                <w:sz w:val="22"/>
                <w:szCs w:val="22"/>
              </w:rPr>
            </w:pPr>
            <w:r w:rsidRPr="00826F3E">
              <w:rPr>
                <w:rFonts w:ascii="Calibri" w:hAnsi="Calibri" w:cs="Book Antiqua"/>
                <w:sz w:val="22"/>
                <w:szCs w:val="22"/>
              </w:rPr>
              <w:t>Decano</w:t>
            </w:r>
          </w:p>
        </w:tc>
        <w:tc>
          <w:tcPr>
            <w:tcW w:w="1276" w:type="dxa"/>
            <w:hideMark/>
          </w:tcPr>
          <w:p w14:paraId="47A07770" w14:textId="77777777" w:rsidR="00826F3E" w:rsidRPr="00826F3E" w:rsidRDefault="00826F3E" w:rsidP="00826F3E">
            <w:pPr>
              <w:ind w:left="142"/>
              <w:cnfStyle w:val="000000100000" w:firstRow="0" w:lastRow="0" w:firstColumn="0" w:lastColumn="0" w:oddVBand="0" w:evenVBand="0" w:oddHBand="1"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Usuario indirecto</w:t>
            </w:r>
          </w:p>
        </w:tc>
        <w:tc>
          <w:tcPr>
            <w:tcW w:w="1985" w:type="dxa"/>
            <w:hideMark/>
          </w:tcPr>
          <w:p w14:paraId="7212E0D2" w14:textId="77777777" w:rsidR="00826F3E" w:rsidRPr="00826F3E" w:rsidRDefault="00826F3E" w:rsidP="00826F3E">
            <w:pPr>
              <w:ind w:left="142"/>
              <w:cnfStyle w:val="000000100000" w:firstRow="0" w:lastRow="0" w:firstColumn="0" w:lastColumn="0" w:oddVBand="0" w:evenVBand="0" w:oddHBand="1"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Aprobar el proyecto y validar el cumplimiento de los objetivos institucionales.</w:t>
            </w:r>
          </w:p>
        </w:tc>
        <w:tc>
          <w:tcPr>
            <w:tcW w:w="1559" w:type="dxa"/>
            <w:hideMark/>
          </w:tcPr>
          <w:p w14:paraId="5947D006" w14:textId="77777777" w:rsidR="00826F3E" w:rsidRPr="00826F3E" w:rsidRDefault="00826F3E" w:rsidP="00826F3E">
            <w:pPr>
              <w:ind w:left="142"/>
              <w:cnfStyle w:val="000000100000" w:firstRow="0" w:lastRow="0" w:firstColumn="0" w:lastColumn="0" w:oddVBand="0" w:evenVBand="0" w:oddHBand="1"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Obtener un sistema confiable que optimice la gestión del evento.</w:t>
            </w:r>
          </w:p>
        </w:tc>
        <w:tc>
          <w:tcPr>
            <w:tcW w:w="1984" w:type="dxa"/>
            <w:hideMark/>
          </w:tcPr>
          <w:p w14:paraId="33045A36" w14:textId="77777777" w:rsidR="00826F3E" w:rsidRPr="00826F3E" w:rsidRDefault="00826F3E" w:rsidP="00826F3E">
            <w:pPr>
              <w:ind w:left="142"/>
              <w:cnfStyle w:val="000000100000" w:firstRow="0" w:lastRow="0" w:firstColumn="0" w:lastColumn="0" w:oddVBand="0" w:evenVBand="0" w:oddHBand="1"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Un sistema que cumpla con los objetivos académicos y administrativos.</w:t>
            </w:r>
          </w:p>
        </w:tc>
        <w:tc>
          <w:tcPr>
            <w:tcW w:w="1701" w:type="dxa"/>
            <w:hideMark/>
          </w:tcPr>
          <w:p w14:paraId="49058FE6" w14:textId="77777777" w:rsidR="00826F3E" w:rsidRPr="00826F3E" w:rsidRDefault="00826F3E" w:rsidP="00826F3E">
            <w:pPr>
              <w:ind w:left="142"/>
              <w:cnfStyle w:val="000000100000" w:firstRow="0" w:lastRow="0" w:firstColumn="0" w:lastColumn="0" w:oddVBand="0" w:evenVBand="0" w:oddHBand="1"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Garantizar que el proyecto respete las políticas institucionales.</w:t>
            </w:r>
          </w:p>
        </w:tc>
        <w:tc>
          <w:tcPr>
            <w:tcW w:w="2127" w:type="dxa"/>
            <w:hideMark/>
          </w:tcPr>
          <w:p w14:paraId="756E52ED" w14:textId="77777777" w:rsidR="00826F3E" w:rsidRPr="00826F3E" w:rsidRDefault="00826F3E" w:rsidP="00826F3E">
            <w:pPr>
              <w:ind w:left="142"/>
              <w:cnfStyle w:val="000000100000" w:firstRow="0" w:lastRow="0" w:firstColumn="0" w:lastColumn="0" w:oddVBand="0" w:evenVBand="0" w:oddHBand="1"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N/A</w:t>
            </w:r>
          </w:p>
        </w:tc>
      </w:tr>
      <w:tr w:rsidR="00D45E96" w:rsidRPr="00826F3E" w14:paraId="6339A638" w14:textId="77777777" w:rsidTr="00D45E96">
        <w:tc>
          <w:tcPr>
            <w:cnfStyle w:val="001000000000" w:firstRow="0" w:lastRow="0" w:firstColumn="1" w:lastColumn="0" w:oddVBand="0" w:evenVBand="0" w:oddHBand="0" w:evenHBand="0" w:firstRowFirstColumn="0" w:firstRowLastColumn="0" w:lastRowFirstColumn="0" w:lastRowLastColumn="0"/>
            <w:tcW w:w="1696" w:type="dxa"/>
            <w:hideMark/>
          </w:tcPr>
          <w:p w14:paraId="039E0FF8" w14:textId="77777777" w:rsidR="00826F3E" w:rsidRPr="00826F3E" w:rsidRDefault="00826F3E" w:rsidP="00826F3E">
            <w:pPr>
              <w:ind w:left="142"/>
              <w:rPr>
                <w:rFonts w:ascii="Calibri" w:hAnsi="Calibri" w:cs="Book Antiqua"/>
                <w:sz w:val="22"/>
                <w:szCs w:val="22"/>
              </w:rPr>
            </w:pPr>
            <w:r w:rsidRPr="00826F3E">
              <w:rPr>
                <w:rFonts w:ascii="Calibri" w:hAnsi="Calibri" w:cs="Book Antiqua"/>
                <w:sz w:val="22"/>
                <w:szCs w:val="22"/>
              </w:rPr>
              <w:t>Administrador</w:t>
            </w:r>
          </w:p>
        </w:tc>
        <w:tc>
          <w:tcPr>
            <w:tcW w:w="1276" w:type="dxa"/>
            <w:hideMark/>
          </w:tcPr>
          <w:p w14:paraId="61D740E8" w14:textId="77777777" w:rsidR="00826F3E" w:rsidRPr="00826F3E" w:rsidRDefault="00826F3E" w:rsidP="00826F3E">
            <w:pPr>
              <w:ind w:left="142"/>
              <w:cnfStyle w:val="000000000000" w:firstRow="0" w:lastRow="0" w:firstColumn="0" w:lastColumn="0" w:oddVBand="0" w:evenVBand="0" w:oddHBand="0"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Usuario directo, primario</w:t>
            </w:r>
          </w:p>
        </w:tc>
        <w:tc>
          <w:tcPr>
            <w:tcW w:w="1985" w:type="dxa"/>
            <w:hideMark/>
          </w:tcPr>
          <w:p w14:paraId="19E1FDBE" w14:textId="77777777" w:rsidR="00826F3E" w:rsidRPr="00826F3E" w:rsidRDefault="00826F3E" w:rsidP="00826F3E">
            <w:pPr>
              <w:ind w:left="142"/>
              <w:cnfStyle w:val="000000000000" w:firstRow="0" w:lastRow="0" w:firstColumn="0" w:lastColumn="0" w:oddVBand="0" w:evenVBand="0" w:oddHBand="0"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Gestionar registros, supervisar el proceso completo y garantizar el correcto funcionamiento del sistema.</w:t>
            </w:r>
          </w:p>
        </w:tc>
        <w:tc>
          <w:tcPr>
            <w:tcW w:w="1559" w:type="dxa"/>
            <w:hideMark/>
          </w:tcPr>
          <w:p w14:paraId="0DD0265D" w14:textId="77777777" w:rsidR="00826F3E" w:rsidRPr="00826F3E" w:rsidRDefault="00826F3E" w:rsidP="00826F3E">
            <w:pPr>
              <w:ind w:left="142"/>
              <w:cnfStyle w:val="000000000000" w:firstRow="0" w:lastRow="0" w:firstColumn="0" w:lastColumn="0" w:oddVBand="0" w:evenVBand="0" w:oddHBand="0"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Automatizar y organizar eficientemente las tareas del evento.</w:t>
            </w:r>
          </w:p>
        </w:tc>
        <w:tc>
          <w:tcPr>
            <w:tcW w:w="1984" w:type="dxa"/>
            <w:hideMark/>
          </w:tcPr>
          <w:p w14:paraId="055C6414" w14:textId="77777777" w:rsidR="00826F3E" w:rsidRPr="00826F3E" w:rsidRDefault="00826F3E" w:rsidP="00826F3E">
            <w:pPr>
              <w:ind w:left="142"/>
              <w:cnfStyle w:val="000000000000" w:firstRow="0" w:lastRow="0" w:firstColumn="0" w:lastColumn="0" w:oddVBand="0" w:evenVBand="0" w:oddHBand="0"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Un sistema funcional, confiable y accesible para realizar las tareas de gestión.</w:t>
            </w:r>
          </w:p>
        </w:tc>
        <w:tc>
          <w:tcPr>
            <w:tcW w:w="1701" w:type="dxa"/>
            <w:hideMark/>
          </w:tcPr>
          <w:p w14:paraId="4477FFC6" w14:textId="77777777" w:rsidR="00826F3E" w:rsidRPr="00826F3E" w:rsidRDefault="00826F3E" w:rsidP="00826F3E">
            <w:pPr>
              <w:ind w:left="142"/>
              <w:cnfStyle w:val="000000000000" w:firstRow="0" w:lastRow="0" w:firstColumn="0" w:lastColumn="0" w:oddVBand="0" w:evenVBand="0" w:oddHBand="0"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Que el sistema sea intuitivo y evite interrupciones en el flujo de trabajo.</w:t>
            </w:r>
          </w:p>
        </w:tc>
        <w:tc>
          <w:tcPr>
            <w:tcW w:w="2127" w:type="dxa"/>
            <w:hideMark/>
          </w:tcPr>
          <w:p w14:paraId="4A9C24B9" w14:textId="77777777" w:rsidR="00826F3E" w:rsidRPr="00826F3E" w:rsidRDefault="00826F3E" w:rsidP="00826F3E">
            <w:pPr>
              <w:ind w:left="142"/>
              <w:cnfStyle w:val="000000000000" w:firstRow="0" w:lastRow="0" w:firstColumn="0" w:lastColumn="0" w:oddVBand="0" w:evenVBand="0" w:oddHBand="0"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Familiarización con el software.</w:t>
            </w:r>
          </w:p>
        </w:tc>
      </w:tr>
      <w:tr w:rsidR="00826F3E" w:rsidRPr="00826F3E" w14:paraId="7F5A3AC3" w14:textId="77777777" w:rsidTr="00D45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14:paraId="35AAAA74" w14:textId="77777777" w:rsidR="00826F3E" w:rsidRPr="00826F3E" w:rsidRDefault="00826F3E" w:rsidP="00826F3E">
            <w:pPr>
              <w:ind w:left="142"/>
              <w:rPr>
                <w:rFonts w:ascii="Calibri" w:hAnsi="Calibri" w:cs="Book Antiqua"/>
                <w:sz w:val="22"/>
                <w:szCs w:val="22"/>
              </w:rPr>
            </w:pPr>
            <w:r w:rsidRPr="00826F3E">
              <w:rPr>
                <w:rFonts w:ascii="Calibri" w:hAnsi="Calibri" w:cs="Book Antiqua"/>
                <w:sz w:val="22"/>
                <w:szCs w:val="22"/>
              </w:rPr>
              <w:t>Estudiantes</w:t>
            </w:r>
          </w:p>
        </w:tc>
        <w:tc>
          <w:tcPr>
            <w:tcW w:w="1276" w:type="dxa"/>
            <w:hideMark/>
          </w:tcPr>
          <w:p w14:paraId="6F5A047F" w14:textId="77777777" w:rsidR="00826F3E" w:rsidRPr="00826F3E" w:rsidRDefault="00826F3E" w:rsidP="00826F3E">
            <w:pPr>
              <w:ind w:left="142"/>
              <w:cnfStyle w:val="000000100000" w:firstRow="0" w:lastRow="0" w:firstColumn="0" w:lastColumn="0" w:oddVBand="0" w:evenVBand="0" w:oddHBand="1"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Participantes y votantes</w:t>
            </w:r>
          </w:p>
        </w:tc>
        <w:tc>
          <w:tcPr>
            <w:tcW w:w="1985" w:type="dxa"/>
            <w:hideMark/>
          </w:tcPr>
          <w:p w14:paraId="6B6B6C9A" w14:textId="77777777" w:rsidR="00826F3E" w:rsidRPr="00826F3E" w:rsidRDefault="00826F3E" w:rsidP="00826F3E">
            <w:pPr>
              <w:ind w:left="142"/>
              <w:cnfStyle w:val="000000100000" w:firstRow="0" w:lastRow="0" w:firstColumn="0" w:lastColumn="0" w:oddVBand="0" w:evenVBand="0" w:oddHBand="1"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Emitir votos y participar en la elección de la Reina de la Facultad.</w:t>
            </w:r>
          </w:p>
        </w:tc>
        <w:tc>
          <w:tcPr>
            <w:tcW w:w="1559" w:type="dxa"/>
            <w:hideMark/>
          </w:tcPr>
          <w:p w14:paraId="13324284" w14:textId="77777777" w:rsidR="00826F3E" w:rsidRPr="00826F3E" w:rsidRDefault="00826F3E" w:rsidP="00826F3E">
            <w:pPr>
              <w:ind w:left="142"/>
              <w:cnfStyle w:val="000000100000" w:firstRow="0" w:lastRow="0" w:firstColumn="0" w:lastColumn="0" w:oddVBand="0" w:evenVBand="0" w:oddHBand="1"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Tener acceso sencillo al sistema y poder votar de forma segura.</w:t>
            </w:r>
          </w:p>
        </w:tc>
        <w:tc>
          <w:tcPr>
            <w:tcW w:w="1984" w:type="dxa"/>
            <w:hideMark/>
          </w:tcPr>
          <w:p w14:paraId="0A2E6B18" w14:textId="77777777" w:rsidR="00826F3E" w:rsidRPr="00826F3E" w:rsidRDefault="00826F3E" w:rsidP="00826F3E">
            <w:pPr>
              <w:ind w:left="142"/>
              <w:cnfStyle w:val="000000100000" w:firstRow="0" w:lastRow="0" w:firstColumn="0" w:lastColumn="0" w:oddVBand="0" w:evenVBand="0" w:oddHBand="1"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Un sistema accesible y seguro que registre correctamente los votos.</w:t>
            </w:r>
          </w:p>
        </w:tc>
        <w:tc>
          <w:tcPr>
            <w:tcW w:w="1701" w:type="dxa"/>
            <w:hideMark/>
          </w:tcPr>
          <w:p w14:paraId="31CF207B" w14:textId="77777777" w:rsidR="00826F3E" w:rsidRPr="00826F3E" w:rsidRDefault="00826F3E" w:rsidP="00826F3E">
            <w:pPr>
              <w:ind w:left="142"/>
              <w:cnfStyle w:val="000000100000" w:firstRow="0" w:lastRow="0" w:firstColumn="0" w:lastColumn="0" w:oddVBand="0" w:evenVBand="0" w:oddHBand="1"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Que el sistema no permita duplicidades o irregularidades en la votación.</w:t>
            </w:r>
          </w:p>
        </w:tc>
        <w:tc>
          <w:tcPr>
            <w:tcW w:w="2127" w:type="dxa"/>
            <w:hideMark/>
          </w:tcPr>
          <w:p w14:paraId="721DE154" w14:textId="77777777" w:rsidR="00826F3E" w:rsidRPr="00826F3E" w:rsidRDefault="00826F3E" w:rsidP="00826F3E">
            <w:pPr>
              <w:ind w:left="142"/>
              <w:cnfStyle w:val="000000100000" w:firstRow="0" w:lastRow="0" w:firstColumn="0" w:lastColumn="0" w:oddVBand="0" w:evenVBand="0" w:oddHBand="1"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Familiarización con el software y acceso desde diferentes dispositivos.</w:t>
            </w:r>
          </w:p>
        </w:tc>
      </w:tr>
      <w:tr w:rsidR="00D45E96" w:rsidRPr="00826F3E" w14:paraId="7FD1DA77" w14:textId="77777777" w:rsidTr="00D45E96">
        <w:tc>
          <w:tcPr>
            <w:cnfStyle w:val="001000000000" w:firstRow="0" w:lastRow="0" w:firstColumn="1" w:lastColumn="0" w:oddVBand="0" w:evenVBand="0" w:oddHBand="0" w:evenHBand="0" w:firstRowFirstColumn="0" w:firstRowLastColumn="0" w:lastRowFirstColumn="0" w:lastRowLastColumn="0"/>
            <w:tcW w:w="1696" w:type="dxa"/>
            <w:hideMark/>
          </w:tcPr>
          <w:p w14:paraId="438D56BB" w14:textId="77777777" w:rsidR="00826F3E" w:rsidRPr="00826F3E" w:rsidRDefault="00826F3E" w:rsidP="00826F3E">
            <w:pPr>
              <w:ind w:left="142"/>
              <w:rPr>
                <w:rFonts w:ascii="Calibri" w:hAnsi="Calibri" w:cs="Book Antiqua"/>
                <w:sz w:val="22"/>
                <w:szCs w:val="22"/>
              </w:rPr>
            </w:pPr>
            <w:r w:rsidRPr="00826F3E">
              <w:rPr>
                <w:rFonts w:ascii="Calibri" w:hAnsi="Calibri" w:cs="Book Antiqua"/>
                <w:sz w:val="22"/>
                <w:szCs w:val="22"/>
              </w:rPr>
              <w:t>Candidatas</w:t>
            </w:r>
          </w:p>
        </w:tc>
        <w:tc>
          <w:tcPr>
            <w:tcW w:w="1276" w:type="dxa"/>
            <w:hideMark/>
          </w:tcPr>
          <w:p w14:paraId="20452292" w14:textId="77777777" w:rsidR="00826F3E" w:rsidRPr="00826F3E" w:rsidRDefault="00826F3E" w:rsidP="00826F3E">
            <w:pPr>
              <w:ind w:left="142"/>
              <w:cnfStyle w:val="000000000000" w:firstRow="0" w:lastRow="0" w:firstColumn="0" w:lastColumn="0" w:oddVBand="0" w:evenVBand="0" w:oddHBand="0"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Participantes</w:t>
            </w:r>
          </w:p>
        </w:tc>
        <w:tc>
          <w:tcPr>
            <w:tcW w:w="1985" w:type="dxa"/>
            <w:hideMark/>
          </w:tcPr>
          <w:p w14:paraId="174BFE54" w14:textId="77777777" w:rsidR="00826F3E" w:rsidRPr="00826F3E" w:rsidRDefault="00826F3E" w:rsidP="00826F3E">
            <w:pPr>
              <w:ind w:left="142"/>
              <w:cnfStyle w:val="000000000000" w:firstRow="0" w:lastRow="0" w:firstColumn="0" w:lastColumn="0" w:oddVBand="0" w:evenVBand="0" w:oddHBand="0"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 xml:space="preserve">Participar en el concurso y </w:t>
            </w:r>
            <w:r w:rsidRPr="00826F3E">
              <w:rPr>
                <w:rFonts w:ascii="Calibri" w:hAnsi="Calibri" w:cs="Book Antiqua"/>
                <w:b/>
                <w:sz w:val="22"/>
                <w:szCs w:val="22"/>
              </w:rPr>
              <w:lastRenderedPageBreak/>
              <w:t>proveer información necesaria para el registro en el sistema.</w:t>
            </w:r>
          </w:p>
        </w:tc>
        <w:tc>
          <w:tcPr>
            <w:tcW w:w="1559" w:type="dxa"/>
            <w:hideMark/>
          </w:tcPr>
          <w:p w14:paraId="59689456" w14:textId="77777777" w:rsidR="00826F3E" w:rsidRPr="00826F3E" w:rsidRDefault="00826F3E" w:rsidP="00826F3E">
            <w:pPr>
              <w:ind w:left="142"/>
              <w:cnfStyle w:val="000000000000" w:firstRow="0" w:lastRow="0" w:firstColumn="0" w:lastColumn="0" w:oddVBand="0" w:evenVBand="0" w:oddHBand="0"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lastRenderedPageBreak/>
              <w:t xml:space="preserve">Tener sus datos y </w:t>
            </w:r>
            <w:r w:rsidRPr="00826F3E">
              <w:rPr>
                <w:rFonts w:ascii="Calibri" w:hAnsi="Calibri" w:cs="Book Antiqua"/>
                <w:b/>
                <w:sz w:val="22"/>
                <w:szCs w:val="22"/>
              </w:rPr>
              <w:lastRenderedPageBreak/>
              <w:t>fotografías correctamente registrados y visibles.</w:t>
            </w:r>
          </w:p>
        </w:tc>
        <w:tc>
          <w:tcPr>
            <w:tcW w:w="1984" w:type="dxa"/>
            <w:hideMark/>
          </w:tcPr>
          <w:p w14:paraId="1C0F8D72" w14:textId="77777777" w:rsidR="00826F3E" w:rsidRPr="00826F3E" w:rsidRDefault="00826F3E" w:rsidP="00826F3E">
            <w:pPr>
              <w:ind w:left="142"/>
              <w:cnfStyle w:val="000000000000" w:firstRow="0" w:lastRow="0" w:firstColumn="0" w:lastColumn="0" w:oddVBand="0" w:evenVBand="0" w:oddHBand="0"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lastRenderedPageBreak/>
              <w:t xml:space="preserve">Un sistema que registre sus </w:t>
            </w:r>
            <w:r w:rsidRPr="00826F3E">
              <w:rPr>
                <w:rFonts w:ascii="Calibri" w:hAnsi="Calibri" w:cs="Book Antiqua"/>
                <w:b/>
                <w:sz w:val="22"/>
                <w:szCs w:val="22"/>
              </w:rPr>
              <w:lastRenderedPageBreak/>
              <w:t>perfiles de manera precisa y sin errores.</w:t>
            </w:r>
          </w:p>
        </w:tc>
        <w:tc>
          <w:tcPr>
            <w:tcW w:w="1701" w:type="dxa"/>
            <w:hideMark/>
          </w:tcPr>
          <w:p w14:paraId="1BB21EF7" w14:textId="77777777" w:rsidR="00826F3E" w:rsidRPr="00826F3E" w:rsidRDefault="00826F3E" w:rsidP="00826F3E">
            <w:pPr>
              <w:ind w:left="142"/>
              <w:cnfStyle w:val="000000000000" w:firstRow="0" w:lastRow="0" w:firstColumn="0" w:lastColumn="0" w:oddVBand="0" w:evenVBand="0" w:oddHBand="0"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lastRenderedPageBreak/>
              <w:t xml:space="preserve">Que el sistema no </w:t>
            </w:r>
            <w:r w:rsidRPr="00826F3E">
              <w:rPr>
                <w:rFonts w:ascii="Calibri" w:hAnsi="Calibri" w:cs="Book Antiqua"/>
                <w:b/>
                <w:sz w:val="22"/>
                <w:szCs w:val="22"/>
              </w:rPr>
              <w:lastRenderedPageBreak/>
              <w:t>cause errores en la presentación de sus datos o fotos.</w:t>
            </w:r>
          </w:p>
        </w:tc>
        <w:tc>
          <w:tcPr>
            <w:tcW w:w="2127" w:type="dxa"/>
            <w:hideMark/>
          </w:tcPr>
          <w:p w14:paraId="1B5AA753" w14:textId="77777777" w:rsidR="00826F3E" w:rsidRPr="00826F3E" w:rsidRDefault="00826F3E" w:rsidP="00826F3E">
            <w:pPr>
              <w:ind w:left="142"/>
              <w:cnfStyle w:val="000000000000" w:firstRow="0" w:lastRow="0" w:firstColumn="0" w:lastColumn="0" w:oddVBand="0" w:evenVBand="0" w:oddHBand="0"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lastRenderedPageBreak/>
              <w:t xml:space="preserve">Proveer datos y archivos </w:t>
            </w:r>
            <w:r w:rsidRPr="00826F3E">
              <w:rPr>
                <w:rFonts w:ascii="Calibri" w:hAnsi="Calibri" w:cs="Book Antiqua"/>
                <w:b/>
                <w:sz w:val="22"/>
                <w:szCs w:val="22"/>
              </w:rPr>
              <w:lastRenderedPageBreak/>
              <w:t>necesarios en formato adecuado.</w:t>
            </w:r>
          </w:p>
        </w:tc>
      </w:tr>
      <w:tr w:rsidR="00826F3E" w:rsidRPr="00826F3E" w14:paraId="42E61279" w14:textId="77777777" w:rsidTr="00D45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14:paraId="30B6F3BA" w14:textId="77777777" w:rsidR="00826F3E" w:rsidRPr="00826F3E" w:rsidRDefault="00826F3E" w:rsidP="00826F3E">
            <w:pPr>
              <w:ind w:left="142"/>
              <w:rPr>
                <w:rFonts w:ascii="Calibri" w:hAnsi="Calibri" w:cs="Book Antiqua"/>
                <w:sz w:val="22"/>
                <w:szCs w:val="22"/>
              </w:rPr>
            </w:pPr>
            <w:r w:rsidRPr="00826F3E">
              <w:rPr>
                <w:rFonts w:ascii="Calibri" w:hAnsi="Calibri" w:cs="Book Antiqua"/>
                <w:sz w:val="22"/>
                <w:szCs w:val="22"/>
              </w:rPr>
              <w:lastRenderedPageBreak/>
              <w:t xml:space="preserve">Scrum </w:t>
            </w:r>
            <w:proofErr w:type="gramStart"/>
            <w:r w:rsidRPr="00826F3E">
              <w:rPr>
                <w:rFonts w:ascii="Calibri" w:hAnsi="Calibri" w:cs="Book Antiqua"/>
                <w:sz w:val="22"/>
                <w:szCs w:val="22"/>
              </w:rPr>
              <w:t>Master</w:t>
            </w:r>
            <w:proofErr w:type="gramEnd"/>
          </w:p>
        </w:tc>
        <w:tc>
          <w:tcPr>
            <w:tcW w:w="1276" w:type="dxa"/>
            <w:hideMark/>
          </w:tcPr>
          <w:p w14:paraId="75B10101" w14:textId="77777777" w:rsidR="00826F3E" w:rsidRPr="00826F3E" w:rsidRDefault="00826F3E" w:rsidP="00826F3E">
            <w:pPr>
              <w:ind w:left="142"/>
              <w:cnfStyle w:val="000000100000" w:firstRow="0" w:lastRow="0" w:firstColumn="0" w:lastColumn="0" w:oddVBand="0" w:evenVBand="0" w:oddHBand="1"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Facilitador del equipo Scrum</w:t>
            </w:r>
          </w:p>
        </w:tc>
        <w:tc>
          <w:tcPr>
            <w:tcW w:w="1985" w:type="dxa"/>
            <w:hideMark/>
          </w:tcPr>
          <w:p w14:paraId="22808CC9" w14:textId="77777777" w:rsidR="00826F3E" w:rsidRPr="00826F3E" w:rsidRDefault="00826F3E" w:rsidP="00826F3E">
            <w:pPr>
              <w:ind w:left="142"/>
              <w:cnfStyle w:val="000000100000" w:firstRow="0" w:lastRow="0" w:firstColumn="0" w:lastColumn="0" w:oddVBand="0" w:evenVBand="0" w:oddHBand="1"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Coordinar las tareas del equipo, resolver impedimentos y asegurar el cumplimiento del marco Scrum.</w:t>
            </w:r>
          </w:p>
        </w:tc>
        <w:tc>
          <w:tcPr>
            <w:tcW w:w="1559" w:type="dxa"/>
            <w:hideMark/>
          </w:tcPr>
          <w:p w14:paraId="38A5B397" w14:textId="77777777" w:rsidR="00826F3E" w:rsidRPr="00826F3E" w:rsidRDefault="00826F3E" w:rsidP="00826F3E">
            <w:pPr>
              <w:ind w:left="142"/>
              <w:cnfStyle w:val="000000100000" w:firstRow="0" w:lastRow="0" w:firstColumn="0" w:lastColumn="0" w:oddVBand="0" w:evenVBand="0" w:oddHBand="1"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Garantizar que el equipo cumpla con los objetivos del proyecto.</w:t>
            </w:r>
          </w:p>
        </w:tc>
        <w:tc>
          <w:tcPr>
            <w:tcW w:w="1984" w:type="dxa"/>
            <w:hideMark/>
          </w:tcPr>
          <w:p w14:paraId="47E78704" w14:textId="77777777" w:rsidR="00826F3E" w:rsidRPr="00826F3E" w:rsidRDefault="00826F3E" w:rsidP="00826F3E">
            <w:pPr>
              <w:ind w:left="142"/>
              <w:cnfStyle w:val="000000100000" w:firstRow="0" w:lastRow="0" w:firstColumn="0" w:lastColumn="0" w:oddVBand="0" w:evenVBand="0" w:oddHBand="1"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Un sistema desarrollado dentro de los tiempos y estándares de calidad establecidos.</w:t>
            </w:r>
          </w:p>
        </w:tc>
        <w:tc>
          <w:tcPr>
            <w:tcW w:w="1701" w:type="dxa"/>
            <w:hideMark/>
          </w:tcPr>
          <w:p w14:paraId="18337228" w14:textId="77777777" w:rsidR="00826F3E" w:rsidRPr="00826F3E" w:rsidRDefault="00826F3E" w:rsidP="00826F3E">
            <w:pPr>
              <w:ind w:left="142"/>
              <w:cnfStyle w:val="000000100000" w:firstRow="0" w:lastRow="0" w:firstColumn="0" w:lastColumn="0" w:oddVBand="0" w:evenVBand="0" w:oddHBand="1"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 xml:space="preserve">Que el equipo no cumpla con los </w:t>
            </w:r>
            <w:proofErr w:type="spellStart"/>
            <w:r w:rsidRPr="00826F3E">
              <w:rPr>
                <w:rFonts w:ascii="Calibri" w:hAnsi="Calibri" w:cs="Book Antiqua"/>
                <w:b/>
                <w:sz w:val="22"/>
                <w:szCs w:val="22"/>
              </w:rPr>
              <w:t>sprints</w:t>
            </w:r>
            <w:proofErr w:type="spellEnd"/>
            <w:r w:rsidRPr="00826F3E">
              <w:rPr>
                <w:rFonts w:ascii="Calibri" w:hAnsi="Calibri" w:cs="Book Antiqua"/>
                <w:b/>
                <w:sz w:val="22"/>
                <w:szCs w:val="22"/>
              </w:rPr>
              <w:t xml:space="preserve"> o se enfrente a dificultades técnicas.</w:t>
            </w:r>
          </w:p>
        </w:tc>
        <w:tc>
          <w:tcPr>
            <w:tcW w:w="2127" w:type="dxa"/>
            <w:hideMark/>
          </w:tcPr>
          <w:p w14:paraId="08AF29DF" w14:textId="77777777" w:rsidR="00826F3E" w:rsidRPr="00826F3E" w:rsidRDefault="00826F3E" w:rsidP="00826F3E">
            <w:pPr>
              <w:ind w:left="142"/>
              <w:cnfStyle w:val="000000100000" w:firstRow="0" w:lastRow="0" w:firstColumn="0" w:lastColumn="0" w:oddVBand="0" w:evenVBand="0" w:oddHBand="1"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Amplia experiencia en metodologías ágiles y gestión de proyectos.</w:t>
            </w:r>
          </w:p>
        </w:tc>
      </w:tr>
      <w:tr w:rsidR="00D45E96" w:rsidRPr="00826F3E" w14:paraId="75ACF59A" w14:textId="77777777" w:rsidTr="00D45E96">
        <w:tc>
          <w:tcPr>
            <w:cnfStyle w:val="001000000000" w:firstRow="0" w:lastRow="0" w:firstColumn="1" w:lastColumn="0" w:oddVBand="0" w:evenVBand="0" w:oddHBand="0" w:evenHBand="0" w:firstRowFirstColumn="0" w:firstRowLastColumn="0" w:lastRowFirstColumn="0" w:lastRowLastColumn="0"/>
            <w:tcW w:w="1696" w:type="dxa"/>
            <w:hideMark/>
          </w:tcPr>
          <w:p w14:paraId="0F5F8A38" w14:textId="77777777" w:rsidR="00826F3E" w:rsidRPr="00826F3E" w:rsidRDefault="00826F3E" w:rsidP="00826F3E">
            <w:pPr>
              <w:ind w:left="142"/>
              <w:rPr>
                <w:rFonts w:ascii="Calibri" w:hAnsi="Calibri" w:cs="Book Antiqua"/>
                <w:sz w:val="22"/>
                <w:szCs w:val="22"/>
              </w:rPr>
            </w:pPr>
            <w:r w:rsidRPr="00826F3E">
              <w:rPr>
                <w:rFonts w:ascii="Calibri" w:hAnsi="Calibri" w:cs="Book Antiqua"/>
                <w:sz w:val="22"/>
                <w:szCs w:val="22"/>
              </w:rPr>
              <w:t>Equipo técnico</w:t>
            </w:r>
          </w:p>
        </w:tc>
        <w:tc>
          <w:tcPr>
            <w:tcW w:w="1276" w:type="dxa"/>
            <w:hideMark/>
          </w:tcPr>
          <w:p w14:paraId="5F464D26" w14:textId="77777777" w:rsidR="00826F3E" w:rsidRPr="00826F3E" w:rsidRDefault="00826F3E" w:rsidP="00826F3E">
            <w:pPr>
              <w:ind w:left="142"/>
              <w:cnfStyle w:val="000000000000" w:firstRow="0" w:lastRow="0" w:firstColumn="0" w:lastColumn="0" w:oddVBand="0" w:evenVBand="0" w:oddHBand="0"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Desarrolladores y diseñadores</w:t>
            </w:r>
          </w:p>
        </w:tc>
        <w:tc>
          <w:tcPr>
            <w:tcW w:w="1985" w:type="dxa"/>
            <w:hideMark/>
          </w:tcPr>
          <w:p w14:paraId="270A9D99" w14:textId="77777777" w:rsidR="00826F3E" w:rsidRPr="00826F3E" w:rsidRDefault="00826F3E" w:rsidP="00826F3E">
            <w:pPr>
              <w:ind w:left="142"/>
              <w:cnfStyle w:val="000000000000" w:firstRow="0" w:lastRow="0" w:firstColumn="0" w:lastColumn="0" w:oddVBand="0" w:evenVBand="0" w:oddHBand="0"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Desarrollar el sistema basado en los requisitos establecidos.</w:t>
            </w:r>
          </w:p>
        </w:tc>
        <w:tc>
          <w:tcPr>
            <w:tcW w:w="1559" w:type="dxa"/>
            <w:hideMark/>
          </w:tcPr>
          <w:p w14:paraId="5D4CB48C" w14:textId="77777777" w:rsidR="00826F3E" w:rsidRPr="00826F3E" w:rsidRDefault="00826F3E" w:rsidP="00826F3E">
            <w:pPr>
              <w:ind w:left="142"/>
              <w:cnfStyle w:val="000000000000" w:firstRow="0" w:lastRow="0" w:firstColumn="0" w:lastColumn="0" w:oddVBand="0" w:evenVBand="0" w:oddHBand="0"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Crear un sistema funcional y libre de errores.</w:t>
            </w:r>
          </w:p>
        </w:tc>
        <w:tc>
          <w:tcPr>
            <w:tcW w:w="1984" w:type="dxa"/>
            <w:hideMark/>
          </w:tcPr>
          <w:p w14:paraId="62B74103" w14:textId="77777777" w:rsidR="00826F3E" w:rsidRPr="00826F3E" w:rsidRDefault="00826F3E" w:rsidP="00826F3E">
            <w:pPr>
              <w:ind w:left="142"/>
              <w:cnfStyle w:val="000000000000" w:firstRow="0" w:lastRow="0" w:firstColumn="0" w:lastColumn="0" w:oddVBand="0" w:evenVBand="0" w:oddHBand="0"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Completar el desarrollo dentro del tiempo y con alta calidad técnica.</w:t>
            </w:r>
          </w:p>
        </w:tc>
        <w:tc>
          <w:tcPr>
            <w:tcW w:w="1701" w:type="dxa"/>
            <w:hideMark/>
          </w:tcPr>
          <w:p w14:paraId="2B460E58" w14:textId="77777777" w:rsidR="00826F3E" w:rsidRPr="00826F3E" w:rsidRDefault="00826F3E" w:rsidP="00826F3E">
            <w:pPr>
              <w:ind w:left="142"/>
              <w:cnfStyle w:val="000000000000" w:firstRow="0" w:lastRow="0" w:firstColumn="0" w:lastColumn="0" w:oddVBand="0" w:evenVBand="0" w:oddHBand="0"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Que los requisitos cambien drásticamente durante el desarrollo.</w:t>
            </w:r>
          </w:p>
        </w:tc>
        <w:tc>
          <w:tcPr>
            <w:tcW w:w="2127" w:type="dxa"/>
            <w:hideMark/>
          </w:tcPr>
          <w:p w14:paraId="39A12248" w14:textId="77777777" w:rsidR="00826F3E" w:rsidRPr="00826F3E" w:rsidRDefault="00826F3E" w:rsidP="00826F3E">
            <w:pPr>
              <w:ind w:left="142"/>
              <w:cnfStyle w:val="000000000000" w:firstRow="0" w:lastRow="0" w:firstColumn="0" w:lastColumn="0" w:oddVBand="0" w:evenVBand="0" w:oddHBand="0"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Dominio de programación en C# y bases de datos.</w:t>
            </w:r>
          </w:p>
        </w:tc>
      </w:tr>
      <w:tr w:rsidR="00826F3E" w:rsidRPr="00826F3E" w14:paraId="6251A0BF" w14:textId="77777777" w:rsidTr="00D45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14:paraId="0756FFCC" w14:textId="77777777" w:rsidR="00826F3E" w:rsidRPr="00826F3E" w:rsidRDefault="00826F3E" w:rsidP="00826F3E">
            <w:pPr>
              <w:ind w:left="142"/>
              <w:rPr>
                <w:rFonts w:ascii="Calibri" w:hAnsi="Calibri" w:cs="Book Antiqua"/>
                <w:sz w:val="22"/>
                <w:szCs w:val="22"/>
              </w:rPr>
            </w:pPr>
            <w:r w:rsidRPr="00826F3E">
              <w:rPr>
                <w:rFonts w:ascii="Calibri" w:hAnsi="Calibri" w:cs="Book Antiqua"/>
                <w:sz w:val="22"/>
                <w:szCs w:val="22"/>
              </w:rPr>
              <w:t>Usuarios externos</w:t>
            </w:r>
          </w:p>
        </w:tc>
        <w:tc>
          <w:tcPr>
            <w:tcW w:w="1276" w:type="dxa"/>
            <w:hideMark/>
          </w:tcPr>
          <w:p w14:paraId="2F9FE97C" w14:textId="77777777" w:rsidR="00826F3E" w:rsidRPr="00826F3E" w:rsidRDefault="00826F3E" w:rsidP="00826F3E">
            <w:pPr>
              <w:ind w:left="142"/>
              <w:cnfStyle w:val="000000100000" w:firstRow="0" w:lastRow="0" w:firstColumn="0" w:lastColumn="0" w:oddVBand="0" w:evenVBand="0" w:oddHBand="1"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Usuarios indirectos</w:t>
            </w:r>
          </w:p>
        </w:tc>
        <w:tc>
          <w:tcPr>
            <w:tcW w:w="1985" w:type="dxa"/>
            <w:hideMark/>
          </w:tcPr>
          <w:p w14:paraId="24CD129D" w14:textId="77777777" w:rsidR="00826F3E" w:rsidRPr="00826F3E" w:rsidRDefault="00826F3E" w:rsidP="00826F3E">
            <w:pPr>
              <w:ind w:left="142"/>
              <w:cnfStyle w:val="000000100000" w:firstRow="0" w:lastRow="0" w:firstColumn="0" w:lastColumn="0" w:oddVBand="0" w:evenVBand="0" w:oddHBand="1"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Proveer retroalimentación sobre el sistema y evaluar su funcionalidad.</w:t>
            </w:r>
          </w:p>
        </w:tc>
        <w:tc>
          <w:tcPr>
            <w:tcW w:w="1559" w:type="dxa"/>
            <w:hideMark/>
          </w:tcPr>
          <w:p w14:paraId="6A4FDF55" w14:textId="77777777" w:rsidR="00826F3E" w:rsidRPr="00826F3E" w:rsidRDefault="00826F3E" w:rsidP="00826F3E">
            <w:pPr>
              <w:ind w:left="142"/>
              <w:cnfStyle w:val="000000100000" w:firstRow="0" w:lastRow="0" w:firstColumn="0" w:lastColumn="0" w:oddVBand="0" w:evenVBand="0" w:oddHBand="1"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Que el sistema sea estable y cumpla con las necesidades del evento.</w:t>
            </w:r>
          </w:p>
        </w:tc>
        <w:tc>
          <w:tcPr>
            <w:tcW w:w="1984" w:type="dxa"/>
            <w:hideMark/>
          </w:tcPr>
          <w:p w14:paraId="1537B8F7" w14:textId="77777777" w:rsidR="00826F3E" w:rsidRPr="00826F3E" w:rsidRDefault="00826F3E" w:rsidP="00826F3E">
            <w:pPr>
              <w:ind w:left="142"/>
              <w:cnfStyle w:val="000000100000" w:firstRow="0" w:lastRow="0" w:firstColumn="0" w:lastColumn="0" w:oddVBand="0" w:evenVBand="0" w:oddHBand="1"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Satisfacción general con el funcionamiento del sistema.</w:t>
            </w:r>
          </w:p>
        </w:tc>
        <w:tc>
          <w:tcPr>
            <w:tcW w:w="1701" w:type="dxa"/>
            <w:hideMark/>
          </w:tcPr>
          <w:p w14:paraId="15BFA397" w14:textId="77777777" w:rsidR="00826F3E" w:rsidRPr="00826F3E" w:rsidRDefault="00826F3E" w:rsidP="00826F3E">
            <w:pPr>
              <w:ind w:left="142"/>
              <w:cnfStyle w:val="000000100000" w:firstRow="0" w:lastRow="0" w:firstColumn="0" w:lastColumn="0" w:oddVBand="0" w:evenVBand="0" w:oddHBand="1"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Que el sistema falle durante la ejecución del evento.</w:t>
            </w:r>
          </w:p>
        </w:tc>
        <w:tc>
          <w:tcPr>
            <w:tcW w:w="2127" w:type="dxa"/>
            <w:hideMark/>
          </w:tcPr>
          <w:p w14:paraId="73F392BF" w14:textId="77777777" w:rsidR="00826F3E" w:rsidRPr="00826F3E" w:rsidRDefault="00826F3E" w:rsidP="00826F3E">
            <w:pPr>
              <w:ind w:left="142"/>
              <w:cnfStyle w:val="000000100000" w:firstRow="0" w:lastRow="0" w:firstColumn="0" w:lastColumn="0" w:oddVBand="0" w:evenVBand="0" w:oddHBand="1" w:evenHBand="0" w:firstRowFirstColumn="0" w:firstRowLastColumn="0" w:lastRowFirstColumn="0" w:lastRowLastColumn="0"/>
              <w:rPr>
                <w:rFonts w:ascii="Calibri" w:hAnsi="Calibri" w:cs="Book Antiqua"/>
                <w:b/>
                <w:sz w:val="22"/>
                <w:szCs w:val="22"/>
              </w:rPr>
            </w:pPr>
            <w:r w:rsidRPr="00826F3E">
              <w:rPr>
                <w:rFonts w:ascii="Calibri" w:hAnsi="Calibri" w:cs="Book Antiqua"/>
                <w:b/>
                <w:sz w:val="22"/>
                <w:szCs w:val="22"/>
              </w:rPr>
              <w:t>Proveer comentarios útiles para mejorar el sistema.</w:t>
            </w:r>
          </w:p>
        </w:tc>
      </w:tr>
    </w:tbl>
    <w:p w14:paraId="6B83F944" w14:textId="77777777" w:rsidR="00605082" w:rsidRDefault="00605082" w:rsidP="00605082"/>
    <w:p w14:paraId="66BE855D" w14:textId="77777777" w:rsidR="00D45E96" w:rsidRDefault="00D45E96" w:rsidP="00605082">
      <w:pPr>
        <w:sectPr w:rsidR="00D45E96" w:rsidSect="00D45E96">
          <w:pgSz w:w="16838" w:h="11906" w:orient="landscape"/>
          <w:pgMar w:top="1134" w:right="1440" w:bottom="1134" w:left="1440" w:header="720" w:footer="720" w:gutter="0"/>
          <w:cols w:space="720"/>
          <w:docGrid w:linePitch="600" w:charSpace="32768"/>
        </w:sectPr>
      </w:pPr>
    </w:p>
    <w:p w14:paraId="7615F500" w14:textId="77777777" w:rsidR="00D45E96" w:rsidRPr="0039736F" w:rsidRDefault="00D45E96" w:rsidP="00605082"/>
    <w:p w14:paraId="40FE8A55" w14:textId="77777777" w:rsidR="00547DD9" w:rsidRPr="0039736F" w:rsidRDefault="00547DD9" w:rsidP="00663A4B">
      <w:pPr>
        <w:pStyle w:val="Ttulo2"/>
        <w:numPr>
          <w:ilvl w:val="1"/>
          <w:numId w:val="2"/>
        </w:numPr>
        <w:ind w:left="1418"/>
        <w:rPr>
          <w:rFonts w:ascii="Calibri" w:hAnsi="Calibri" w:cs="Book Antiqua"/>
          <w:i w:val="0"/>
          <w:sz w:val="24"/>
        </w:rPr>
      </w:pPr>
      <w:bookmarkStart w:id="8" w:name="_Toc384282998"/>
      <w:bookmarkStart w:id="9" w:name="_Toc127927432"/>
      <w:r w:rsidRPr="0039736F">
        <w:rPr>
          <w:rFonts w:ascii="Calibri" w:hAnsi="Calibri" w:cs="Book Antiqua"/>
          <w:i w:val="0"/>
          <w:sz w:val="24"/>
        </w:rPr>
        <w:t>Alcance</w:t>
      </w:r>
      <w:bookmarkEnd w:id="8"/>
      <w:bookmarkEnd w:id="9"/>
    </w:p>
    <w:p w14:paraId="5B8ED867" w14:textId="77777777" w:rsidR="00806C7C" w:rsidRPr="0039736F" w:rsidRDefault="00806C7C" w:rsidP="00806C7C">
      <w:pPr>
        <w:pStyle w:val="Ttulo1"/>
        <w:spacing w:before="0" w:after="0"/>
        <w:ind w:left="720"/>
        <w:rPr>
          <w:rFonts w:ascii="Calibri" w:hAnsi="Calibri" w:cs="Book Antiqua"/>
          <w:b w:val="0"/>
          <w:bCs w:val="0"/>
          <w:i/>
          <w:color w:val="0000FF"/>
          <w:kern w:val="0"/>
          <w:sz w:val="24"/>
          <w:szCs w:val="24"/>
        </w:rPr>
      </w:pPr>
      <w:bookmarkStart w:id="10" w:name="_Toc384282999"/>
    </w:p>
    <w:p w14:paraId="291C326E" w14:textId="42DC73CD" w:rsidR="00D45E96" w:rsidRPr="00D45E96" w:rsidRDefault="00D45E96" w:rsidP="00D45E96">
      <w:pPr>
        <w:suppressAutoHyphens w:val="0"/>
        <w:ind w:left="360"/>
        <w:rPr>
          <w:rFonts w:ascii="Calibri" w:hAnsi="Calibri" w:cs="Book Antiqua"/>
          <w:iCs/>
        </w:rPr>
      </w:pPr>
      <w:bookmarkStart w:id="11" w:name="_Toc127927433"/>
      <w:r w:rsidRPr="00D45E96">
        <w:rPr>
          <w:rFonts w:ascii="Calibri" w:hAnsi="Calibri" w:cs="Book Antiqua"/>
          <w:iCs/>
        </w:rPr>
        <w:t>El Documento de Arquitectura establece la definición estructural del sistema mediante diversas vistas, cada una de las cuales describe aspectos específicos del proyecto, asegurando un enfoque integral en su desarrollo.</w:t>
      </w:r>
    </w:p>
    <w:p w14:paraId="3DA70E12" w14:textId="4B97394B" w:rsidR="00857C2C" w:rsidRPr="00D45E96" w:rsidRDefault="00857C2C" w:rsidP="00D45E96">
      <w:pPr>
        <w:pStyle w:val="Ttulo1"/>
        <w:numPr>
          <w:ilvl w:val="0"/>
          <w:numId w:val="2"/>
        </w:numPr>
        <w:rPr>
          <w:rFonts w:asciiTheme="minorHAnsi" w:hAnsiTheme="minorHAnsi" w:cstheme="minorHAnsi"/>
          <w:iCs/>
          <w:sz w:val="24"/>
          <w:szCs w:val="24"/>
        </w:rPr>
      </w:pPr>
      <w:r w:rsidRPr="00D45E96">
        <w:rPr>
          <w:rFonts w:asciiTheme="minorHAnsi" w:hAnsiTheme="minorHAnsi" w:cstheme="minorHAnsi"/>
          <w:sz w:val="24"/>
          <w:szCs w:val="24"/>
        </w:rPr>
        <w:t>Presentación del Producto</w:t>
      </w:r>
      <w:bookmarkEnd w:id="11"/>
      <w:r w:rsidRPr="00D45E96">
        <w:rPr>
          <w:rFonts w:asciiTheme="minorHAnsi" w:hAnsiTheme="minorHAnsi" w:cstheme="minorHAnsi"/>
          <w:sz w:val="24"/>
          <w:szCs w:val="24"/>
        </w:rPr>
        <w:t xml:space="preserve"> </w:t>
      </w:r>
    </w:p>
    <w:p w14:paraId="4CD392CB" w14:textId="77777777" w:rsidR="00857C2C" w:rsidRPr="0039736F" w:rsidRDefault="00857C2C" w:rsidP="00857C2C">
      <w:pPr>
        <w:pStyle w:val="Ttulo2"/>
        <w:numPr>
          <w:ilvl w:val="1"/>
          <w:numId w:val="2"/>
        </w:numPr>
        <w:ind w:left="1418"/>
        <w:rPr>
          <w:rFonts w:ascii="Calibri" w:hAnsi="Calibri" w:cs="Book Antiqua"/>
          <w:i w:val="0"/>
          <w:sz w:val="24"/>
        </w:rPr>
      </w:pPr>
      <w:bookmarkStart w:id="12" w:name="_Toc127927434"/>
      <w:r w:rsidRPr="0039736F">
        <w:rPr>
          <w:rFonts w:ascii="Calibri" w:hAnsi="Calibri" w:cs="Book Antiqua"/>
          <w:i w:val="0"/>
          <w:sz w:val="24"/>
        </w:rPr>
        <w:t>Propósito del Sistema</w:t>
      </w:r>
      <w:bookmarkEnd w:id="12"/>
    </w:p>
    <w:p w14:paraId="59099EC6" w14:textId="451AD719" w:rsidR="00670299" w:rsidRPr="0039736F" w:rsidRDefault="00670299" w:rsidP="0053466E">
      <w:pPr>
        <w:pStyle w:val="Ttulo3"/>
        <w:numPr>
          <w:ilvl w:val="2"/>
          <w:numId w:val="3"/>
        </w:numPr>
        <w:ind w:left="1843"/>
        <w:rPr>
          <w:rFonts w:ascii="Calibri" w:hAnsi="Calibri" w:cs="Book Antiqua"/>
          <w:sz w:val="24"/>
        </w:rPr>
      </w:pPr>
      <w:bookmarkStart w:id="13" w:name="_Toc59650440"/>
      <w:bookmarkStart w:id="14" w:name="_Toc127927435"/>
      <w:r w:rsidRPr="0039736F">
        <w:rPr>
          <w:rFonts w:ascii="Calibri" w:hAnsi="Calibri" w:cs="Book Antiqua"/>
          <w:sz w:val="24"/>
        </w:rPr>
        <w:t>Planteamiento del problema</w:t>
      </w:r>
      <w:bookmarkEnd w:id="13"/>
      <w:bookmarkEnd w:id="14"/>
      <w:r w:rsidRPr="0039736F">
        <w:rPr>
          <w:rFonts w:ascii="Calibri" w:hAnsi="Calibri" w:cs="Book Antiqua"/>
          <w:sz w:val="24"/>
        </w:rPr>
        <w:t xml:space="preserve"> </w:t>
      </w:r>
    </w:p>
    <w:p w14:paraId="5B4CC88C" w14:textId="77777777" w:rsidR="0053466E" w:rsidRPr="0039736F" w:rsidRDefault="0053466E" w:rsidP="00670299">
      <w:pPr>
        <w:ind w:left="1134"/>
        <w:jc w:val="both"/>
        <w:rPr>
          <w:rFonts w:ascii="Calibri" w:hAnsi="Calibri" w:cs="Book Antiqua"/>
          <w:i/>
          <w:color w:val="0000FF"/>
        </w:rPr>
      </w:pPr>
    </w:p>
    <w:p w14:paraId="11A6B25D" w14:textId="77777777" w:rsidR="00D45E96" w:rsidRDefault="00D45E96" w:rsidP="005A1503">
      <w:pPr>
        <w:ind w:left="1123"/>
      </w:pPr>
      <w:bookmarkStart w:id="15" w:name="_Toc384283001"/>
      <w:bookmarkStart w:id="16" w:name="_Toc59650441"/>
      <w:bookmarkStart w:id="17" w:name="_Toc127927436"/>
      <w:r w:rsidRPr="00D45E96">
        <w:rPr>
          <w:b/>
          <w:bCs/>
        </w:rPr>
        <w:t>El problema</w:t>
      </w:r>
      <w:r w:rsidRPr="00D45E96">
        <w:t xml:space="preserve"> está relacionado con la gestión del proceso de elección de la Reina de la Facultad, que actualmente puede depender de métodos manuales y propensos a errores. En un entorno donde la tecnología puede agilizar y automatizar tareas, se hace evidente la necesidad de un sistema que cumpla con los estándares actuales y facilite la gestión del proceso, mejorando la experiencia para todos los involucrados.</w:t>
      </w:r>
    </w:p>
    <w:p w14:paraId="16A98DEC" w14:textId="77777777" w:rsidR="005A1503" w:rsidRPr="00D45E96" w:rsidRDefault="005A1503" w:rsidP="005A1503">
      <w:pPr>
        <w:ind w:left="1123"/>
      </w:pPr>
    </w:p>
    <w:p w14:paraId="43156709" w14:textId="77777777" w:rsidR="00D45E96" w:rsidRDefault="00D45E96" w:rsidP="005A1503">
      <w:pPr>
        <w:ind w:left="1080"/>
      </w:pPr>
      <w:r w:rsidRPr="00D45E96">
        <w:t>Afecta a:</w:t>
      </w:r>
    </w:p>
    <w:p w14:paraId="7D43C746" w14:textId="77777777" w:rsidR="005A1503" w:rsidRPr="00D45E96" w:rsidRDefault="005A1503" w:rsidP="005A1503">
      <w:pPr>
        <w:ind w:left="1080"/>
      </w:pPr>
    </w:p>
    <w:p w14:paraId="271EA887" w14:textId="77777777" w:rsidR="00D45E96" w:rsidRPr="00D45E96" w:rsidRDefault="00D45E96" w:rsidP="005A1503">
      <w:pPr>
        <w:pStyle w:val="Prrafodelista"/>
        <w:numPr>
          <w:ilvl w:val="0"/>
          <w:numId w:val="119"/>
        </w:numPr>
        <w:ind w:left="1620"/>
      </w:pPr>
      <w:r w:rsidRPr="00D45E96">
        <w:t>Administradores encargados del proceso de registro y supervisión.</w:t>
      </w:r>
    </w:p>
    <w:p w14:paraId="5E33F7DE" w14:textId="77777777" w:rsidR="00D45E96" w:rsidRPr="00D45E96" w:rsidRDefault="00D45E96" w:rsidP="005A1503">
      <w:pPr>
        <w:pStyle w:val="Prrafodelista"/>
        <w:numPr>
          <w:ilvl w:val="0"/>
          <w:numId w:val="119"/>
        </w:numPr>
        <w:ind w:left="1620"/>
      </w:pPr>
      <w:r w:rsidRPr="00D45E96">
        <w:t>Estudiantes que participan emitiendo votos y consultando resultados.</w:t>
      </w:r>
    </w:p>
    <w:p w14:paraId="0AB8DBAA" w14:textId="77777777" w:rsidR="00D45E96" w:rsidRDefault="00D45E96" w:rsidP="005A1503">
      <w:pPr>
        <w:pStyle w:val="Prrafodelista"/>
        <w:numPr>
          <w:ilvl w:val="0"/>
          <w:numId w:val="119"/>
        </w:numPr>
        <w:ind w:left="1620"/>
      </w:pPr>
      <w:r w:rsidRPr="00D45E96">
        <w:t>Candidatas que necesitan un registro eficiente y justo.</w:t>
      </w:r>
    </w:p>
    <w:p w14:paraId="4A732710" w14:textId="77777777" w:rsidR="005A1503" w:rsidRPr="00D45E96" w:rsidRDefault="005A1503" w:rsidP="005A1503"/>
    <w:p w14:paraId="70CFBE54" w14:textId="77777777" w:rsidR="00D45E96" w:rsidRDefault="00D45E96" w:rsidP="005A1503">
      <w:pPr>
        <w:ind w:left="1080"/>
      </w:pPr>
      <w:r w:rsidRPr="00D45E96">
        <w:t>Cuyo impacto es:</w:t>
      </w:r>
    </w:p>
    <w:p w14:paraId="45ED86F1" w14:textId="77777777" w:rsidR="005A1503" w:rsidRPr="00D45E96" w:rsidRDefault="005A1503" w:rsidP="005A1503">
      <w:pPr>
        <w:ind w:left="1080"/>
      </w:pPr>
    </w:p>
    <w:p w14:paraId="6CC597D8" w14:textId="77777777" w:rsidR="00D45E96" w:rsidRPr="00D45E96" w:rsidRDefault="00D45E96" w:rsidP="005A1503">
      <w:pPr>
        <w:pStyle w:val="Prrafodelista"/>
        <w:numPr>
          <w:ilvl w:val="0"/>
          <w:numId w:val="121"/>
        </w:numPr>
        <w:ind w:left="1620"/>
      </w:pPr>
      <w:r w:rsidRPr="00D45E96">
        <w:t>Facilitar y transparentar el proceso de elección.</w:t>
      </w:r>
    </w:p>
    <w:p w14:paraId="735F3912" w14:textId="77777777" w:rsidR="00D45E96" w:rsidRPr="00D45E96" w:rsidRDefault="00D45E96" w:rsidP="005A1503">
      <w:pPr>
        <w:pStyle w:val="Prrafodelista"/>
        <w:numPr>
          <w:ilvl w:val="0"/>
          <w:numId w:val="121"/>
        </w:numPr>
        <w:ind w:left="1620"/>
      </w:pPr>
      <w:r w:rsidRPr="00D45E96">
        <w:t>Optimizar el registro y organización de candidatas y votos.</w:t>
      </w:r>
    </w:p>
    <w:p w14:paraId="271D4E45" w14:textId="77777777" w:rsidR="00D45E96" w:rsidRPr="00D45E96" w:rsidRDefault="00D45E96" w:rsidP="005A1503">
      <w:pPr>
        <w:pStyle w:val="Prrafodelista"/>
        <w:numPr>
          <w:ilvl w:val="0"/>
          <w:numId w:val="121"/>
        </w:numPr>
        <w:ind w:left="1620"/>
      </w:pPr>
      <w:r w:rsidRPr="00D45E96">
        <w:t>Automatizar tareas clave como la recopilación de votos y el cálculo de resultados, minimizando errores y aumentando la eficiencia.</w:t>
      </w:r>
    </w:p>
    <w:p w14:paraId="2C520029" w14:textId="50A6F60A" w:rsidR="00670299" w:rsidRPr="0039736F" w:rsidRDefault="00670299" w:rsidP="00670299">
      <w:pPr>
        <w:pStyle w:val="Ttulo3"/>
        <w:numPr>
          <w:ilvl w:val="2"/>
          <w:numId w:val="3"/>
        </w:numPr>
        <w:ind w:left="1843"/>
        <w:rPr>
          <w:rFonts w:ascii="Calibri" w:hAnsi="Calibri" w:cs="Book Antiqua"/>
          <w:sz w:val="24"/>
        </w:rPr>
      </w:pPr>
      <w:r w:rsidRPr="0039736F">
        <w:rPr>
          <w:rFonts w:ascii="Calibri" w:hAnsi="Calibri" w:cs="Book Antiqua"/>
          <w:sz w:val="24"/>
        </w:rPr>
        <w:t>Objetivo</w:t>
      </w:r>
      <w:bookmarkEnd w:id="15"/>
      <w:bookmarkEnd w:id="16"/>
      <w:bookmarkEnd w:id="17"/>
    </w:p>
    <w:p w14:paraId="3039BE84" w14:textId="77777777" w:rsidR="00ED75C8" w:rsidRPr="0039736F" w:rsidRDefault="00ED75C8" w:rsidP="00ED75C8"/>
    <w:p w14:paraId="21C20243" w14:textId="77777777" w:rsidR="005A1503" w:rsidRPr="005A1503" w:rsidRDefault="005A1503" w:rsidP="005A1503">
      <w:pPr>
        <w:ind w:left="708"/>
        <w:rPr>
          <w:b/>
          <w:bCs/>
          <w:szCs w:val="26"/>
        </w:rPr>
      </w:pPr>
      <w:bookmarkStart w:id="18" w:name="_Toc59650442"/>
      <w:bookmarkStart w:id="19" w:name="_Toc127927437"/>
      <w:r w:rsidRPr="005A1503">
        <w:t>Para el proceso de elección de la Reina de la Facultad, se desarrollará una aplicación que registrará y gestionará toda la información necesaria. Esta incluirá el registro de candidatas, usuarios (administradores y estudiantes), álbumes de fotos y votos, facilitando el control y la transparencia durante el evento.</w:t>
      </w:r>
    </w:p>
    <w:p w14:paraId="401C4CBC" w14:textId="2C2EFD8E" w:rsidR="00670299" w:rsidRPr="0039736F" w:rsidRDefault="00670299" w:rsidP="00670299">
      <w:pPr>
        <w:pStyle w:val="Ttulo3"/>
        <w:numPr>
          <w:ilvl w:val="2"/>
          <w:numId w:val="3"/>
        </w:numPr>
        <w:ind w:left="1843"/>
        <w:rPr>
          <w:rFonts w:ascii="Calibri" w:hAnsi="Calibri" w:cs="Book Antiqua"/>
          <w:sz w:val="24"/>
        </w:rPr>
      </w:pPr>
      <w:r w:rsidRPr="0039736F">
        <w:rPr>
          <w:rFonts w:ascii="Calibri" w:hAnsi="Calibri" w:cs="Book Antiqua"/>
          <w:sz w:val="24"/>
        </w:rPr>
        <w:t>Alcance</w:t>
      </w:r>
      <w:bookmarkEnd w:id="18"/>
      <w:bookmarkEnd w:id="19"/>
      <w:r w:rsidRPr="0039736F">
        <w:rPr>
          <w:rFonts w:ascii="Calibri" w:hAnsi="Calibri" w:cs="Book Antiqua"/>
          <w:sz w:val="24"/>
        </w:rPr>
        <w:t xml:space="preserve"> </w:t>
      </w:r>
    </w:p>
    <w:p w14:paraId="18B8A822" w14:textId="77777777" w:rsidR="00670299" w:rsidRPr="0039736F" w:rsidRDefault="00670299" w:rsidP="00670299"/>
    <w:p w14:paraId="3B19773A" w14:textId="77777777" w:rsidR="005A1503" w:rsidRPr="005A1503" w:rsidRDefault="005A1503" w:rsidP="005A1503">
      <w:pPr>
        <w:suppressAutoHyphens w:val="0"/>
        <w:spacing w:before="100" w:beforeAutospacing="1" w:after="100" w:afterAutospacing="1"/>
        <w:ind w:left="1123"/>
        <w:rPr>
          <w:lang w:eastAsia="es-EC"/>
        </w:rPr>
      </w:pPr>
      <w:bookmarkStart w:id="20" w:name="_Toc384283003"/>
      <w:bookmarkStart w:id="21" w:name="_Toc59650443"/>
      <w:bookmarkStart w:id="22" w:name="_Toc127927438"/>
      <w:r w:rsidRPr="005A1503">
        <w:rPr>
          <w:lang w:eastAsia="es-EC"/>
        </w:rPr>
        <w:t>Nuestra solución permitirá:</w:t>
      </w:r>
    </w:p>
    <w:p w14:paraId="5AFFC695" w14:textId="77777777" w:rsidR="005A1503" w:rsidRPr="005A1503" w:rsidRDefault="005A1503" w:rsidP="005A1503">
      <w:pPr>
        <w:pStyle w:val="Prrafodelista"/>
        <w:numPr>
          <w:ilvl w:val="0"/>
          <w:numId w:val="123"/>
        </w:numPr>
        <w:ind w:left="1956"/>
        <w:rPr>
          <w:lang w:eastAsia="es-EC"/>
        </w:rPr>
      </w:pPr>
      <w:r w:rsidRPr="005A1503">
        <w:rPr>
          <w:lang w:eastAsia="es-EC"/>
        </w:rPr>
        <w:lastRenderedPageBreak/>
        <w:t>Facilitar el registro y gestión de candidatas de manera eficiente, evitando errores manuales y asegurando la transparencia en el proceso.</w:t>
      </w:r>
    </w:p>
    <w:p w14:paraId="21722C28" w14:textId="77777777" w:rsidR="005A1503" w:rsidRPr="005A1503" w:rsidRDefault="005A1503" w:rsidP="005A1503">
      <w:pPr>
        <w:pStyle w:val="Prrafodelista"/>
        <w:numPr>
          <w:ilvl w:val="0"/>
          <w:numId w:val="123"/>
        </w:numPr>
        <w:ind w:left="1956"/>
        <w:rPr>
          <w:lang w:eastAsia="es-EC"/>
        </w:rPr>
      </w:pPr>
      <w:r w:rsidRPr="005A1503">
        <w:rPr>
          <w:lang w:eastAsia="es-EC"/>
        </w:rPr>
        <w:t>Almacenar en el sistema, dentro de una base de datos, toda la información de usuarios (administradores y estudiantes), álbumes de fotos, y votaciones, accesible en cualquier momento.</w:t>
      </w:r>
    </w:p>
    <w:p w14:paraId="3414AED5" w14:textId="77777777" w:rsidR="005A1503" w:rsidRPr="005A1503" w:rsidRDefault="005A1503" w:rsidP="005A1503">
      <w:pPr>
        <w:pStyle w:val="Prrafodelista"/>
        <w:numPr>
          <w:ilvl w:val="0"/>
          <w:numId w:val="123"/>
        </w:numPr>
        <w:ind w:left="1956"/>
        <w:rPr>
          <w:lang w:eastAsia="es-EC"/>
        </w:rPr>
      </w:pPr>
      <w:r w:rsidRPr="005A1503">
        <w:rPr>
          <w:lang w:eastAsia="es-EC"/>
        </w:rPr>
        <w:t>Proporcionar un control detallado del proceso de votación, asegurando que los resultados sean precisos y confiables.</w:t>
      </w:r>
    </w:p>
    <w:p w14:paraId="1883F2FB" w14:textId="77777777" w:rsidR="005A1503" w:rsidRPr="005A1503" w:rsidRDefault="005A1503" w:rsidP="005A1503">
      <w:pPr>
        <w:pStyle w:val="Prrafodelista"/>
        <w:numPr>
          <w:ilvl w:val="0"/>
          <w:numId w:val="123"/>
        </w:numPr>
        <w:ind w:left="1956"/>
        <w:rPr>
          <w:lang w:eastAsia="es-EC"/>
        </w:rPr>
      </w:pPr>
      <w:r w:rsidRPr="005A1503">
        <w:rPr>
          <w:lang w:eastAsia="es-EC"/>
        </w:rPr>
        <w:t>Registrar y gestionar las fotos de cada candidata, incluyendo archivos de imagen, descripciones y títulos, centralizando toda la información visual en un solo lugar.</w:t>
      </w:r>
    </w:p>
    <w:p w14:paraId="190D333E" w14:textId="77777777" w:rsidR="005A1503" w:rsidRPr="005A1503" w:rsidRDefault="005A1503" w:rsidP="005A1503">
      <w:pPr>
        <w:pStyle w:val="Prrafodelista"/>
        <w:numPr>
          <w:ilvl w:val="0"/>
          <w:numId w:val="123"/>
        </w:numPr>
        <w:ind w:left="1956"/>
        <w:rPr>
          <w:lang w:eastAsia="es-EC"/>
        </w:rPr>
      </w:pPr>
      <w:r w:rsidRPr="005A1503">
        <w:rPr>
          <w:lang w:eastAsia="es-EC"/>
        </w:rPr>
        <w:t>Automatizar el conteo de votos para diferentes categorías, proporcionando resultados claros y fáciles de interpretar.</w:t>
      </w:r>
    </w:p>
    <w:p w14:paraId="2A73A3DF" w14:textId="77777777" w:rsidR="005A1503" w:rsidRPr="005A1503" w:rsidRDefault="005A1503" w:rsidP="005A1503">
      <w:pPr>
        <w:pStyle w:val="Prrafodelista"/>
        <w:numPr>
          <w:ilvl w:val="0"/>
          <w:numId w:val="123"/>
        </w:numPr>
        <w:ind w:left="1956"/>
        <w:rPr>
          <w:lang w:eastAsia="es-EC"/>
        </w:rPr>
      </w:pPr>
      <w:r w:rsidRPr="005A1503">
        <w:rPr>
          <w:lang w:eastAsia="es-EC"/>
        </w:rPr>
        <w:t>Garantizar un sistema estable y sin interrupciones, evitando problemas técnicos que puedan afectar la organización del evento.</w:t>
      </w:r>
    </w:p>
    <w:p w14:paraId="31626D64" w14:textId="77777777" w:rsidR="005A1503" w:rsidRPr="005A1503" w:rsidRDefault="005A1503" w:rsidP="005A1503">
      <w:pPr>
        <w:pStyle w:val="Prrafodelista"/>
        <w:numPr>
          <w:ilvl w:val="0"/>
          <w:numId w:val="123"/>
        </w:numPr>
        <w:ind w:left="1956"/>
        <w:rPr>
          <w:lang w:eastAsia="es-EC"/>
        </w:rPr>
      </w:pPr>
      <w:r w:rsidRPr="005A1503">
        <w:rPr>
          <w:lang w:eastAsia="es-EC"/>
        </w:rPr>
        <w:t>Facilitar la toma de decisiones de los administradores mediante datos claros y actualizados, optimizando el desarrollo del evento.</w:t>
      </w:r>
    </w:p>
    <w:p w14:paraId="34D5562F" w14:textId="77777777" w:rsidR="00670299" w:rsidRPr="0039736F" w:rsidRDefault="00670299" w:rsidP="00670299">
      <w:pPr>
        <w:pStyle w:val="Ttulo3"/>
        <w:numPr>
          <w:ilvl w:val="2"/>
          <w:numId w:val="3"/>
        </w:numPr>
        <w:ind w:left="1843"/>
        <w:rPr>
          <w:rFonts w:ascii="Calibri" w:hAnsi="Calibri" w:cs="Book Antiqua"/>
          <w:sz w:val="24"/>
        </w:rPr>
      </w:pPr>
      <w:r w:rsidRPr="0039736F">
        <w:rPr>
          <w:rFonts w:ascii="Calibri" w:hAnsi="Calibri" w:cs="Book Antiqua"/>
          <w:sz w:val="24"/>
        </w:rPr>
        <w:t>El Sistema no contempla</w:t>
      </w:r>
      <w:bookmarkEnd w:id="20"/>
      <w:bookmarkEnd w:id="21"/>
      <w:bookmarkEnd w:id="22"/>
    </w:p>
    <w:p w14:paraId="304D55AF" w14:textId="77777777" w:rsidR="005A1503" w:rsidRPr="005A1503" w:rsidRDefault="005A1503" w:rsidP="005A1503">
      <w:pPr>
        <w:suppressAutoHyphens w:val="0"/>
        <w:spacing w:before="100" w:beforeAutospacing="1" w:after="100" w:afterAutospacing="1"/>
        <w:ind w:left="1123"/>
        <w:rPr>
          <w:lang w:eastAsia="es-EC"/>
        </w:rPr>
      </w:pPr>
      <w:r w:rsidRPr="005A1503">
        <w:rPr>
          <w:lang w:eastAsia="es-EC"/>
        </w:rPr>
        <w:t>Nuestra solución no contemplará:</w:t>
      </w:r>
    </w:p>
    <w:p w14:paraId="21DCE91A" w14:textId="77777777" w:rsidR="005A1503" w:rsidRPr="005A1503" w:rsidRDefault="005A1503" w:rsidP="005A1503">
      <w:pPr>
        <w:numPr>
          <w:ilvl w:val="0"/>
          <w:numId w:val="50"/>
        </w:numPr>
        <w:suppressAutoHyphens w:val="0"/>
        <w:spacing w:before="100" w:beforeAutospacing="1" w:after="100" w:afterAutospacing="1"/>
        <w:rPr>
          <w:lang w:eastAsia="es-EC"/>
        </w:rPr>
      </w:pPr>
      <w:r w:rsidRPr="005A1503">
        <w:rPr>
          <w:lang w:eastAsia="es-EC"/>
        </w:rPr>
        <w:t>La actualización automática del sistema en caso de cambios en los parámetros de votación o criterios de evaluación establecidos para el concurso.</w:t>
      </w:r>
    </w:p>
    <w:p w14:paraId="32E74BB5" w14:textId="77777777" w:rsidR="005A1503" w:rsidRPr="005A1503" w:rsidRDefault="005A1503" w:rsidP="005A1503">
      <w:pPr>
        <w:numPr>
          <w:ilvl w:val="0"/>
          <w:numId w:val="50"/>
        </w:numPr>
        <w:suppressAutoHyphens w:val="0"/>
        <w:spacing w:before="100" w:beforeAutospacing="1" w:after="100" w:afterAutospacing="1"/>
        <w:rPr>
          <w:lang w:eastAsia="es-EC"/>
        </w:rPr>
      </w:pPr>
      <w:r w:rsidRPr="005A1503">
        <w:rPr>
          <w:lang w:eastAsia="es-EC"/>
        </w:rPr>
        <w:t>Una interfaz de usuario completamente personalizada para adaptarse a necesidades específicas de cada usuario o institución.</w:t>
      </w:r>
    </w:p>
    <w:p w14:paraId="6E50409C" w14:textId="77777777" w:rsidR="005A1503" w:rsidRPr="005A1503" w:rsidRDefault="005A1503" w:rsidP="005A1503">
      <w:pPr>
        <w:numPr>
          <w:ilvl w:val="0"/>
          <w:numId w:val="50"/>
        </w:numPr>
        <w:suppressAutoHyphens w:val="0"/>
        <w:spacing w:before="100" w:beforeAutospacing="1" w:after="100" w:afterAutospacing="1"/>
        <w:rPr>
          <w:lang w:eastAsia="es-EC"/>
        </w:rPr>
      </w:pPr>
      <w:r w:rsidRPr="005A1503">
        <w:rPr>
          <w:lang w:eastAsia="es-EC"/>
        </w:rPr>
        <w:t>La implementación de una gestión avanzada de permisos y roles, lo que podría limitar la flexibilidad en la asignación de funciones específicas a los usuarios.</w:t>
      </w:r>
    </w:p>
    <w:p w14:paraId="17CB830E" w14:textId="77777777" w:rsidR="005A1503" w:rsidRPr="005A1503" w:rsidRDefault="005A1503" w:rsidP="005A1503">
      <w:pPr>
        <w:numPr>
          <w:ilvl w:val="0"/>
          <w:numId w:val="50"/>
        </w:numPr>
        <w:suppressAutoHyphens w:val="0"/>
        <w:spacing w:before="100" w:beforeAutospacing="1" w:after="100" w:afterAutospacing="1"/>
        <w:rPr>
          <w:lang w:eastAsia="es-EC"/>
        </w:rPr>
      </w:pPr>
      <w:r w:rsidRPr="005A1503">
        <w:rPr>
          <w:lang w:eastAsia="es-EC"/>
        </w:rPr>
        <w:t>La inclusión de módulos adicionales, como un módulo de notificaciones en tiempo real o un seguimiento detallado de actividades administrativas.</w:t>
      </w:r>
    </w:p>
    <w:p w14:paraId="756F7697" w14:textId="77777777" w:rsidR="005A1503" w:rsidRPr="005A1503" w:rsidRDefault="005A1503" w:rsidP="005A1503">
      <w:pPr>
        <w:numPr>
          <w:ilvl w:val="0"/>
          <w:numId w:val="50"/>
        </w:numPr>
        <w:suppressAutoHyphens w:val="0"/>
        <w:spacing w:before="100" w:beforeAutospacing="1" w:after="100" w:afterAutospacing="1"/>
        <w:rPr>
          <w:lang w:eastAsia="es-EC"/>
        </w:rPr>
      </w:pPr>
      <w:r w:rsidRPr="005A1503">
        <w:rPr>
          <w:lang w:eastAsia="es-EC"/>
        </w:rPr>
        <w:t>Algunos aspectos no funcionales, como la escalabilidad o niveles avanzados de seguridad, podrían no estar completamente desarrollados en esta primera versión del sistema.</w:t>
      </w:r>
    </w:p>
    <w:p w14:paraId="0AD021BA" w14:textId="1D967684" w:rsidR="00857C2C" w:rsidRPr="0039736F" w:rsidRDefault="0053466E">
      <w:pPr>
        <w:pStyle w:val="Prrafodelista"/>
        <w:numPr>
          <w:ilvl w:val="0"/>
          <w:numId w:val="50"/>
        </w:numPr>
        <w:spacing w:after="160" w:line="259" w:lineRule="auto"/>
      </w:pPr>
      <w:r w:rsidRPr="0039736F">
        <w:rPr>
          <w:rFonts w:ascii="Calibri" w:hAnsi="Calibri" w:cs="Book Antiqua"/>
          <w:iCs/>
          <w:color w:val="000000" w:themeColor="text1"/>
          <w:lang w:eastAsia="ar-SA"/>
        </w:rPr>
        <w:t>tiempo.</w:t>
      </w:r>
    </w:p>
    <w:p w14:paraId="6DAA96F0" w14:textId="62808E7C" w:rsidR="00857C2C" w:rsidRPr="0039736F" w:rsidRDefault="00D76415" w:rsidP="00D76415">
      <w:pPr>
        <w:pStyle w:val="Ttulo3"/>
        <w:numPr>
          <w:ilvl w:val="2"/>
          <w:numId w:val="3"/>
        </w:numPr>
        <w:ind w:left="1843"/>
        <w:rPr>
          <w:rFonts w:ascii="Calibri" w:hAnsi="Calibri" w:cs="Book Antiqua"/>
          <w:sz w:val="24"/>
        </w:rPr>
      </w:pPr>
      <w:bookmarkStart w:id="23" w:name="_Toc127927439"/>
      <w:r w:rsidRPr="0039736F">
        <w:rPr>
          <w:rFonts w:ascii="Calibri" w:hAnsi="Calibri" w:cs="Book Antiqua"/>
          <w:sz w:val="24"/>
        </w:rPr>
        <w:t>Riesgos</w:t>
      </w:r>
      <w:bookmarkEnd w:id="23"/>
    </w:p>
    <w:p w14:paraId="78E70F99" w14:textId="77777777" w:rsidR="00D76415" w:rsidRPr="0039736F" w:rsidRDefault="00D76415" w:rsidP="00D76415"/>
    <w:tbl>
      <w:tblPr>
        <w:tblStyle w:val="Tabladelista4-nfasis3"/>
        <w:tblW w:w="9732" w:type="dxa"/>
        <w:tblLook w:val="04A0" w:firstRow="1" w:lastRow="0" w:firstColumn="1" w:lastColumn="0" w:noHBand="0" w:noVBand="1"/>
      </w:tblPr>
      <w:tblGrid>
        <w:gridCol w:w="2343"/>
        <w:gridCol w:w="1488"/>
        <w:gridCol w:w="1036"/>
        <w:gridCol w:w="2911"/>
        <w:gridCol w:w="1954"/>
      </w:tblGrid>
      <w:tr w:rsidR="005A1503" w:rsidRPr="005A1503" w14:paraId="41543370" w14:textId="77777777" w:rsidTr="005A15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434A8A" w14:textId="77777777" w:rsidR="005A1503" w:rsidRPr="005A1503" w:rsidRDefault="005A1503" w:rsidP="005A1503">
            <w:pPr>
              <w:jc w:val="center"/>
              <w:rPr>
                <w:rFonts w:ascii="Calibri" w:hAnsi="Calibri" w:cs="Book Antiqua"/>
                <w:iCs/>
                <w:color w:val="000000" w:themeColor="text1"/>
              </w:rPr>
            </w:pPr>
            <w:r w:rsidRPr="005A1503">
              <w:rPr>
                <w:rFonts w:ascii="Calibri" w:hAnsi="Calibri" w:cs="Book Antiqua"/>
                <w:iCs/>
                <w:color w:val="000000" w:themeColor="text1"/>
              </w:rPr>
              <w:t>Factor de riesgo</w:t>
            </w:r>
          </w:p>
        </w:tc>
        <w:tc>
          <w:tcPr>
            <w:tcW w:w="0" w:type="auto"/>
            <w:hideMark/>
          </w:tcPr>
          <w:p w14:paraId="788F6FBD" w14:textId="77777777" w:rsidR="005A1503" w:rsidRPr="005A1503" w:rsidRDefault="005A1503" w:rsidP="005A1503">
            <w:pPr>
              <w:jc w:val="center"/>
              <w:cnfStyle w:val="100000000000" w:firstRow="1" w:lastRow="0" w:firstColumn="0" w:lastColumn="0" w:oddVBand="0" w:evenVBand="0" w:oddHBand="0" w:evenHBand="0" w:firstRowFirstColumn="0" w:firstRowLastColumn="0" w:lastRowFirstColumn="0" w:lastRowLastColumn="0"/>
              <w:rPr>
                <w:rFonts w:ascii="Calibri" w:hAnsi="Calibri" w:cs="Book Antiqua"/>
                <w:iCs/>
                <w:color w:val="000000" w:themeColor="text1"/>
              </w:rPr>
            </w:pPr>
            <w:r w:rsidRPr="005A1503">
              <w:rPr>
                <w:rFonts w:ascii="Calibri" w:hAnsi="Calibri" w:cs="Book Antiqua"/>
                <w:iCs/>
                <w:color w:val="000000" w:themeColor="text1"/>
              </w:rPr>
              <w:t>Probabilidad</w:t>
            </w:r>
          </w:p>
        </w:tc>
        <w:tc>
          <w:tcPr>
            <w:tcW w:w="0" w:type="auto"/>
            <w:hideMark/>
          </w:tcPr>
          <w:p w14:paraId="31BE9D2C" w14:textId="77777777" w:rsidR="005A1503" w:rsidRPr="005A1503" w:rsidRDefault="005A1503" w:rsidP="005A1503">
            <w:pPr>
              <w:jc w:val="center"/>
              <w:cnfStyle w:val="100000000000" w:firstRow="1" w:lastRow="0" w:firstColumn="0" w:lastColumn="0" w:oddVBand="0" w:evenVBand="0" w:oddHBand="0" w:evenHBand="0" w:firstRowFirstColumn="0" w:firstRowLastColumn="0" w:lastRowFirstColumn="0" w:lastRowLastColumn="0"/>
              <w:rPr>
                <w:rFonts w:ascii="Calibri" w:hAnsi="Calibri" w:cs="Book Antiqua"/>
                <w:iCs/>
                <w:color w:val="000000" w:themeColor="text1"/>
              </w:rPr>
            </w:pPr>
            <w:r w:rsidRPr="005A1503">
              <w:rPr>
                <w:rFonts w:ascii="Calibri" w:hAnsi="Calibri" w:cs="Book Antiqua"/>
                <w:iCs/>
                <w:color w:val="000000" w:themeColor="text1"/>
              </w:rPr>
              <w:t>Impacto</w:t>
            </w:r>
          </w:p>
        </w:tc>
        <w:tc>
          <w:tcPr>
            <w:tcW w:w="0" w:type="auto"/>
            <w:hideMark/>
          </w:tcPr>
          <w:p w14:paraId="78A07008" w14:textId="77777777" w:rsidR="005A1503" w:rsidRPr="005A1503" w:rsidRDefault="005A1503" w:rsidP="005A1503">
            <w:pPr>
              <w:jc w:val="center"/>
              <w:cnfStyle w:val="100000000000" w:firstRow="1" w:lastRow="0" w:firstColumn="0" w:lastColumn="0" w:oddVBand="0" w:evenVBand="0" w:oddHBand="0" w:evenHBand="0" w:firstRowFirstColumn="0" w:firstRowLastColumn="0" w:lastRowFirstColumn="0" w:lastRowLastColumn="0"/>
              <w:rPr>
                <w:rFonts w:ascii="Calibri" w:hAnsi="Calibri" w:cs="Book Antiqua"/>
                <w:iCs/>
                <w:color w:val="000000" w:themeColor="text1"/>
              </w:rPr>
            </w:pPr>
            <w:r w:rsidRPr="005A1503">
              <w:rPr>
                <w:rFonts w:ascii="Calibri" w:hAnsi="Calibri" w:cs="Book Antiqua"/>
                <w:iCs/>
                <w:color w:val="000000" w:themeColor="text1"/>
              </w:rPr>
              <w:t>Estrategia de mitigación</w:t>
            </w:r>
          </w:p>
        </w:tc>
        <w:tc>
          <w:tcPr>
            <w:tcW w:w="0" w:type="auto"/>
            <w:hideMark/>
          </w:tcPr>
          <w:p w14:paraId="3DF6D4F3" w14:textId="77777777" w:rsidR="005A1503" w:rsidRPr="005A1503" w:rsidRDefault="005A1503" w:rsidP="005A1503">
            <w:pPr>
              <w:jc w:val="center"/>
              <w:cnfStyle w:val="100000000000" w:firstRow="1" w:lastRow="0" w:firstColumn="0" w:lastColumn="0" w:oddVBand="0" w:evenVBand="0" w:oddHBand="0" w:evenHBand="0" w:firstRowFirstColumn="0" w:firstRowLastColumn="0" w:lastRowFirstColumn="0" w:lastRowLastColumn="0"/>
              <w:rPr>
                <w:rFonts w:ascii="Calibri" w:hAnsi="Calibri" w:cs="Book Antiqua"/>
                <w:iCs/>
                <w:color w:val="000000" w:themeColor="text1"/>
              </w:rPr>
            </w:pPr>
            <w:r w:rsidRPr="005A1503">
              <w:rPr>
                <w:rFonts w:ascii="Calibri" w:hAnsi="Calibri" w:cs="Book Antiqua"/>
                <w:iCs/>
                <w:color w:val="000000" w:themeColor="text1"/>
              </w:rPr>
              <w:t>Responsable</w:t>
            </w:r>
          </w:p>
        </w:tc>
      </w:tr>
      <w:tr w:rsidR="005A1503" w:rsidRPr="005A1503" w14:paraId="34DD488C" w14:textId="77777777" w:rsidTr="005A1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461C43" w14:textId="77777777" w:rsidR="005A1503" w:rsidRPr="005A1503" w:rsidRDefault="005A1503" w:rsidP="005A1503">
            <w:pPr>
              <w:rPr>
                <w:rFonts w:ascii="Calibri" w:hAnsi="Calibri" w:cs="Book Antiqua"/>
                <w:iCs/>
                <w:color w:val="000000" w:themeColor="text1"/>
              </w:rPr>
            </w:pPr>
            <w:r w:rsidRPr="005A1503">
              <w:rPr>
                <w:rFonts w:ascii="Calibri" w:hAnsi="Calibri" w:cs="Book Antiqua"/>
                <w:iCs/>
                <w:color w:val="000000" w:themeColor="text1"/>
              </w:rPr>
              <w:t xml:space="preserve">Falta de interés de los usuarios en la </w:t>
            </w:r>
            <w:proofErr w:type="gramStart"/>
            <w:r w:rsidRPr="005A1503">
              <w:rPr>
                <w:rFonts w:ascii="Calibri" w:hAnsi="Calibri" w:cs="Book Antiqua"/>
                <w:iCs/>
                <w:color w:val="000000" w:themeColor="text1"/>
              </w:rPr>
              <w:lastRenderedPageBreak/>
              <w:t>participación activa</w:t>
            </w:r>
            <w:proofErr w:type="gramEnd"/>
            <w:r w:rsidRPr="005A1503">
              <w:rPr>
                <w:rFonts w:ascii="Calibri" w:hAnsi="Calibri" w:cs="Book Antiqua"/>
                <w:iCs/>
                <w:color w:val="000000" w:themeColor="text1"/>
              </w:rPr>
              <w:t xml:space="preserve"> del sistema</w:t>
            </w:r>
          </w:p>
        </w:tc>
        <w:tc>
          <w:tcPr>
            <w:tcW w:w="0" w:type="auto"/>
            <w:hideMark/>
          </w:tcPr>
          <w:p w14:paraId="5AB7289B" w14:textId="77777777" w:rsidR="005A1503" w:rsidRPr="005A1503" w:rsidRDefault="005A1503" w:rsidP="005A1503">
            <w:pPr>
              <w:cnfStyle w:val="000000100000" w:firstRow="0" w:lastRow="0" w:firstColumn="0" w:lastColumn="0" w:oddVBand="0" w:evenVBand="0" w:oddHBand="1" w:evenHBand="0" w:firstRowFirstColumn="0" w:firstRowLastColumn="0" w:lastRowFirstColumn="0" w:lastRowLastColumn="0"/>
              <w:rPr>
                <w:rFonts w:ascii="Calibri" w:hAnsi="Calibri" w:cs="Book Antiqua"/>
                <w:b/>
                <w:bCs/>
                <w:iCs/>
                <w:color w:val="000000" w:themeColor="text1"/>
              </w:rPr>
            </w:pPr>
            <w:r w:rsidRPr="005A1503">
              <w:rPr>
                <w:rFonts w:ascii="Calibri" w:hAnsi="Calibri" w:cs="Book Antiqua"/>
                <w:b/>
                <w:bCs/>
                <w:iCs/>
                <w:color w:val="000000" w:themeColor="text1"/>
              </w:rPr>
              <w:lastRenderedPageBreak/>
              <w:t>Alto</w:t>
            </w:r>
          </w:p>
        </w:tc>
        <w:tc>
          <w:tcPr>
            <w:tcW w:w="0" w:type="auto"/>
            <w:hideMark/>
          </w:tcPr>
          <w:p w14:paraId="3F9D9C39" w14:textId="77777777" w:rsidR="005A1503" w:rsidRPr="005A1503" w:rsidRDefault="005A1503" w:rsidP="005A1503">
            <w:pPr>
              <w:cnfStyle w:val="000000100000" w:firstRow="0" w:lastRow="0" w:firstColumn="0" w:lastColumn="0" w:oddVBand="0" w:evenVBand="0" w:oddHBand="1" w:evenHBand="0" w:firstRowFirstColumn="0" w:firstRowLastColumn="0" w:lastRowFirstColumn="0" w:lastRowLastColumn="0"/>
              <w:rPr>
                <w:rFonts w:ascii="Calibri" w:hAnsi="Calibri" w:cs="Book Antiqua"/>
                <w:b/>
                <w:bCs/>
                <w:iCs/>
                <w:color w:val="000000" w:themeColor="text1"/>
              </w:rPr>
            </w:pPr>
            <w:r w:rsidRPr="005A1503">
              <w:rPr>
                <w:rFonts w:ascii="Calibri" w:hAnsi="Calibri" w:cs="Book Antiqua"/>
                <w:b/>
                <w:bCs/>
                <w:iCs/>
                <w:color w:val="000000" w:themeColor="text1"/>
              </w:rPr>
              <w:t>Alto</w:t>
            </w:r>
          </w:p>
        </w:tc>
        <w:tc>
          <w:tcPr>
            <w:tcW w:w="0" w:type="auto"/>
            <w:hideMark/>
          </w:tcPr>
          <w:p w14:paraId="1C7F0F5A" w14:textId="77777777" w:rsidR="005A1503" w:rsidRPr="005A1503" w:rsidRDefault="005A1503" w:rsidP="005A1503">
            <w:pPr>
              <w:cnfStyle w:val="000000100000" w:firstRow="0" w:lastRow="0" w:firstColumn="0" w:lastColumn="0" w:oddVBand="0" w:evenVBand="0" w:oddHBand="1" w:evenHBand="0" w:firstRowFirstColumn="0" w:firstRowLastColumn="0" w:lastRowFirstColumn="0" w:lastRowLastColumn="0"/>
              <w:rPr>
                <w:rFonts w:ascii="Calibri" w:hAnsi="Calibri" w:cs="Book Antiqua"/>
                <w:b/>
                <w:bCs/>
                <w:iCs/>
                <w:color w:val="000000" w:themeColor="text1"/>
              </w:rPr>
            </w:pPr>
            <w:r w:rsidRPr="005A1503">
              <w:rPr>
                <w:rFonts w:ascii="Calibri" w:hAnsi="Calibri" w:cs="Book Antiqua"/>
                <w:b/>
                <w:bCs/>
                <w:iCs/>
                <w:color w:val="000000" w:themeColor="text1"/>
              </w:rPr>
              <w:t xml:space="preserve">Proveer documentación clara y guías de usuario intuitivas. Realizar talleres </w:t>
            </w:r>
            <w:r w:rsidRPr="005A1503">
              <w:rPr>
                <w:rFonts w:ascii="Calibri" w:hAnsi="Calibri" w:cs="Book Antiqua"/>
                <w:b/>
                <w:bCs/>
                <w:iCs/>
                <w:color w:val="000000" w:themeColor="text1"/>
              </w:rPr>
              <w:lastRenderedPageBreak/>
              <w:t>para resaltar las ventajas del sistema y su funcionalidad.</w:t>
            </w:r>
          </w:p>
        </w:tc>
        <w:tc>
          <w:tcPr>
            <w:tcW w:w="0" w:type="auto"/>
            <w:hideMark/>
          </w:tcPr>
          <w:p w14:paraId="517C9E9A" w14:textId="77777777" w:rsidR="005A1503" w:rsidRPr="005A1503" w:rsidRDefault="005A1503" w:rsidP="005A1503">
            <w:pPr>
              <w:cnfStyle w:val="000000100000" w:firstRow="0" w:lastRow="0" w:firstColumn="0" w:lastColumn="0" w:oddVBand="0" w:evenVBand="0" w:oddHBand="1" w:evenHBand="0" w:firstRowFirstColumn="0" w:firstRowLastColumn="0" w:lastRowFirstColumn="0" w:lastRowLastColumn="0"/>
              <w:rPr>
                <w:rFonts w:ascii="Calibri" w:hAnsi="Calibri" w:cs="Book Antiqua"/>
                <w:b/>
                <w:bCs/>
                <w:iCs/>
                <w:color w:val="000000" w:themeColor="text1"/>
              </w:rPr>
            </w:pPr>
            <w:r w:rsidRPr="005A1503">
              <w:rPr>
                <w:rFonts w:ascii="Calibri" w:hAnsi="Calibri" w:cs="Book Antiqua"/>
                <w:b/>
                <w:bCs/>
                <w:iCs/>
                <w:color w:val="000000" w:themeColor="text1"/>
              </w:rPr>
              <w:lastRenderedPageBreak/>
              <w:t>Equipo de TI e instructor de capacitaciones</w:t>
            </w:r>
          </w:p>
        </w:tc>
      </w:tr>
      <w:tr w:rsidR="005A1503" w:rsidRPr="005A1503" w14:paraId="3EC7EFB5" w14:textId="77777777" w:rsidTr="005A1503">
        <w:tc>
          <w:tcPr>
            <w:cnfStyle w:val="001000000000" w:firstRow="0" w:lastRow="0" w:firstColumn="1" w:lastColumn="0" w:oddVBand="0" w:evenVBand="0" w:oddHBand="0" w:evenHBand="0" w:firstRowFirstColumn="0" w:firstRowLastColumn="0" w:lastRowFirstColumn="0" w:lastRowLastColumn="0"/>
            <w:tcW w:w="0" w:type="auto"/>
            <w:hideMark/>
          </w:tcPr>
          <w:p w14:paraId="2834EB18" w14:textId="77777777" w:rsidR="005A1503" w:rsidRPr="005A1503" w:rsidRDefault="005A1503" w:rsidP="005A1503">
            <w:pPr>
              <w:rPr>
                <w:rFonts w:ascii="Calibri" w:hAnsi="Calibri" w:cs="Book Antiqua"/>
                <w:iCs/>
                <w:color w:val="000000" w:themeColor="text1"/>
              </w:rPr>
            </w:pPr>
            <w:r w:rsidRPr="005A1503">
              <w:rPr>
                <w:rFonts w:ascii="Calibri" w:hAnsi="Calibri" w:cs="Book Antiqua"/>
                <w:iCs/>
                <w:color w:val="000000" w:themeColor="text1"/>
              </w:rPr>
              <w:t>Falta de disponibilidad del equipo para ajustes o cambios en los criterios de evaluación</w:t>
            </w:r>
          </w:p>
        </w:tc>
        <w:tc>
          <w:tcPr>
            <w:tcW w:w="0" w:type="auto"/>
            <w:hideMark/>
          </w:tcPr>
          <w:p w14:paraId="112BAF18" w14:textId="77777777" w:rsidR="005A1503" w:rsidRPr="005A1503" w:rsidRDefault="005A1503" w:rsidP="005A1503">
            <w:pPr>
              <w:cnfStyle w:val="000000000000" w:firstRow="0" w:lastRow="0" w:firstColumn="0" w:lastColumn="0" w:oddVBand="0" w:evenVBand="0" w:oddHBand="0" w:evenHBand="0" w:firstRowFirstColumn="0" w:firstRowLastColumn="0" w:lastRowFirstColumn="0" w:lastRowLastColumn="0"/>
              <w:rPr>
                <w:rFonts w:ascii="Calibri" w:hAnsi="Calibri" w:cs="Book Antiqua"/>
                <w:b/>
                <w:bCs/>
                <w:iCs/>
                <w:color w:val="000000" w:themeColor="text1"/>
              </w:rPr>
            </w:pPr>
            <w:r w:rsidRPr="005A1503">
              <w:rPr>
                <w:rFonts w:ascii="Calibri" w:hAnsi="Calibri" w:cs="Book Antiqua"/>
                <w:b/>
                <w:bCs/>
                <w:iCs/>
                <w:color w:val="000000" w:themeColor="text1"/>
              </w:rPr>
              <w:t>Media</w:t>
            </w:r>
          </w:p>
        </w:tc>
        <w:tc>
          <w:tcPr>
            <w:tcW w:w="0" w:type="auto"/>
            <w:hideMark/>
          </w:tcPr>
          <w:p w14:paraId="53E8E81C" w14:textId="77777777" w:rsidR="005A1503" w:rsidRPr="005A1503" w:rsidRDefault="005A1503" w:rsidP="005A1503">
            <w:pPr>
              <w:cnfStyle w:val="000000000000" w:firstRow="0" w:lastRow="0" w:firstColumn="0" w:lastColumn="0" w:oddVBand="0" w:evenVBand="0" w:oddHBand="0" w:evenHBand="0" w:firstRowFirstColumn="0" w:firstRowLastColumn="0" w:lastRowFirstColumn="0" w:lastRowLastColumn="0"/>
              <w:rPr>
                <w:rFonts w:ascii="Calibri" w:hAnsi="Calibri" w:cs="Book Antiqua"/>
                <w:b/>
                <w:bCs/>
                <w:iCs/>
                <w:color w:val="000000" w:themeColor="text1"/>
              </w:rPr>
            </w:pPr>
            <w:r w:rsidRPr="005A1503">
              <w:rPr>
                <w:rFonts w:ascii="Calibri" w:hAnsi="Calibri" w:cs="Book Antiqua"/>
                <w:b/>
                <w:bCs/>
                <w:iCs/>
                <w:color w:val="000000" w:themeColor="text1"/>
              </w:rPr>
              <w:t>Media</w:t>
            </w:r>
          </w:p>
        </w:tc>
        <w:tc>
          <w:tcPr>
            <w:tcW w:w="0" w:type="auto"/>
            <w:hideMark/>
          </w:tcPr>
          <w:p w14:paraId="291D6373" w14:textId="77777777" w:rsidR="005A1503" w:rsidRPr="005A1503" w:rsidRDefault="005A1503" w:rsidP="005A1503">
            <w:pPr>
              <w:cnfStyle w:val="000000000000" w:firstRow="0" w:lastRow="0" w:firstColumn="0" w:lastColumn="0" w:oddVBand="0" w:evenVBand="0" w:oddHBand="0" w:evenHBand="0" w:firstRowFirstColumn="0" w:firstRowLastColumn="0" w:lastRowFirstColumn="0" w:lastRowLastColumn="0"/>
              <w:rPr>
                <w:rFonts w:ascii="Calibri" w:hAnsi="Calibri" w:cs="Book Antiqua"/>
                <w:b/>
                <w:bCs/>
                <w:iCs/>
                <w:color w:val="000000" w:themeColor="text1"/>
              </w:rPr>
            </w:pPr>
            <w:r w:rsidRPr="005A1503">
              <w:rPr>
                <w:rFonts w:ascii="Calibri" w:hAnsi="Calibri" w:cs="Book Antiqua"/>
                <w:b/>
                <w:bCs/>
                <w:iCs/>
                <w:color w:val="000000" w:themeColor="text1"/>
              </w:rPr>
              <w:t>Mantener reuniones regulares con los involucrados para priorizar cambios y garantizar actualizaciones necesarias.</w:t>
            </w:r>
          </w:p>
        </w:tc>
        <w:tc>
          <w:tcPr>
            <w:tcW w:w="0" w:type="auto"/>
            <w:hideMark/>
          </w:tcPr>
          <w:p w14:paraId="677CEE1E" w14:textId="77777777" w:rsidR="005A1503" w:rsidRPr="005A1503" w:rsidRDefault="005A1503" w:rsidP="005A1503">
            <w:pPr>
              <w:cnfStyle w:val="000000000000" w:firstRow="0" w:lastRow="0" w:firstColumn="0" w:lastColumn="0" w:oddVBand="0" w:evenVBand="0" w:oddHBand="0" w:evenHBand="0" w:firstRowFirstColumn="0" w:firstRowLastColumn="0" w:lastRowFirstColumn="0" w:lastRowLastColumn="0"/>
              <w:rPr>
                <w:rFonts w:ascii="Calibri" w:hAnsi="Calibri" w:cs="Book Antiqua"/>
                <w:b/>
                <w:bCs/>
                <w:iCs/>
                <w:color w:val="000000" w:themeColor="text1"/>
              </w:rPr>
            </w:pPr>
            <w:r w:rsidRPr="005A1503">
              <w:rPr>
                <w:rFonts w:ascii="Calibri" w:hAnsi="Calibri" w:cs="Book Antiqua"/>
                <w:b/>
                <w:bCs/>
                <w:iCs/>
                <w:color w:val="000000" w:themeColor="text1"/>
              </w:rPr>
              <w:t>Equipo de TI y coordinador del proyecto</w:t>
            </w:r>
          </w:p>
        </w:tc>
      </w:tr>
      <w:tr w:rsidR="005A1503" w:rsidRPr="005A1503" w14:paraId="352B0CAA" w14:textId="77777777" w:rsidTr="005A1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43C16E" w14:textId="77777777" w:rsidR="005A1503" w:rsidRPr="005A1503" w:rsidRDefault="005A1503" w:rsidP="005A1503">
            <w:pPr>
              <w:rPr>
                <w:rFonts w:ascii="Calibri" w:hAnsi="Calibri" w:cs="Book Antiqua"/>
                <w:iCs/>
                <w:color w:val="000000" w:themeColor="text1"/>
              </w:rPr>
            </w:pPr>
            <w:r w:rsidRPr="005A1503">
              <w:rPr>
                <w:rFonts w:ascii="Calibri" w:hAnsi="Calibri" w:cs="Book Antiqua"/>
                <w:iCs/>
                <w:color w:val="000000" w:themeColor="text1"/>
              </w:rPr>
              <w:t>Pérdida de información de los registros de votaciones</w:t>
            </w:r>
          </w:p>
        </w:tc>
        <w:tc>
          <w:tcPr>
            <w:tcW w:w="0" w:type="auto"/>
            <w:hideMark/>
          </w:tcPr>
          <w:p w14:paraId="1D60682A" w14:textId="77777777" w:rsidR="005A1503" w:rsidRPr="005A1503" w:rsidRDefault="005A1503" w:rsidP="005A1503">
            <w:pPr>
              <w:cnfStyle w:val="000000100000" w:firstRow="0" w:lastRow="0" w:firstColumn="0" w:lastColumn="0" w:oddVBand="0" w:evenVBand="0" w:oddHBand="1" w:evenHBand="0" w:firstRowFirstColumn="0" w:firstRowLastColumn="0" w:lastRowFirstColumn="0" w:lastRowLastColumn="0"/>
              <w:rPr>
                <w:rFonts w:ascii="Calibri" w:hAnsi="Calibri" w:cs="Book Antiqua"/>
                <w:b/>
                <w:bCs/>
                <w:iCs/>
                <w:color w:val="000000" w:themeColor="text1"/>
              </w:rPr>
            </w:pPr>
            <w:r w:rsidRPr="005A1503">
              <w:rPr>
                <w:rFonts w:ascii="Calibri" w:hAnsi="Calibri" w:cs="Book Antiqua"/>
                <w:b/>
                <w:bCs/>
                <w:iCs/>
                <w:color w:val="000000" w:themeColor="text1"/>
              </w:rPr>
              <w:t>Media</w:t>
            </w:r>
          </w:p>
        </w:tc>
        <w:tc>
          <w:tcPr>
            <w:tcW w:w="0" w:type="auto"/>
            <w:hideMark/>
          </w:tcPr>
          <w:p w14:paraId="1688C683" w14:textId="77777777" w:rsidR="005A1503" w:rsidRPr="005A1503" w:rsidRDefault="005A1503" w:rsidP="005A1503">
            <w:pPr>
              <w:cnfStyle w:val="000000100000" w:firstRow="0" w:lastRow="0" w:firstColumn="0" w:lastColumn="0" w:oddVBand="0" w:evenVBand="0" w:oddHBand="1" w:evenHBand="0" w:firstRowFirstColumn="0" w:firstRowLastColumn="0" w:lastRowFirstColumn="0" w:lastRowLastColumn="0"/>
              <w:rPr>
                <w:rFonts w:ascii="Calibri" w:hAnsi="Calibri" w:cs="Book Antiqua"/>
                <w:b/>
                <w:bCs/>
                <w:iCs/>
                <w:color w:val="000000" w:themeColor="text1"/>
              </w:rPr>
            </w:pPr>
            <w:r w:rsidRPr="005A1503">
              <w:rPr>
                <w:rFonts w:ascii="Calibri" w:hAnsi="Calibri" w:cs="Book Antiqua"/>
                <w:b/>
                <w:bCs/>
                <w:iCs/>
                <w:color w:val="000000" w:themeColor="text1"/>
              </w:rPr>
              <w:t>Alto</w:t>
            </w:r>
          </w:p>
        </w:tc>
        <w:tc>
          <w:tcPr>
            <w:tcW w:w="0" w:type="auto"/>
            <w:hideMark/>
          </w:tcPr>
          <w:p w14:paraId="18344C5C" w14:textId="77777777" w:rsidR="005A1503" w:rsidRPr="005A1503" w:rsidRDefault="005A1503" w:rsidP="005A1503">
            <w:pPr>
              <w:cnfStyle w:val="000000100000" w:firstRow="0" w:lastRow="0" w:firstColumn="0" w:lastColumn="0" w:oddVBand="0" w:evenVBand="0" w:oddHBand="1" w:evenHBand="0" w:firstRowFirstColumn="0" w:firstRowLastColumn="0" w:lastRowFirstColumn="0" w:lastRowLastColumn="0"/>
              <w:rPr>
                <w:rFonts w:ascii="Calibri" w:hAnsi="Calibri" w:cs="Book Antiqua"/>
                <w:b/>
                <w:bCs/>
                <w:iCs/>
                <w:color w:val="000000" w:themeColor="text1"/>
              </w:rPr>
            </w:pPr>
            <w:r w:rsidRPr="005A1503">
              <w:rPr>
                <w:rFonts w:ascii="Calibri" w:hAnsi="Calibri" w:cs="Book Antiqua"/>
                <w:b/>
                <w:bCs/>
                <w:iCs/>
                <w:color w:val="000000" w:themeColor="text1"/>
              </w:rPr>
              <w:t>Implementar copias de seguridad automatizadas y almacenar los datos en un entorno seguro con acceso restringido.</w:t>
            </w:r>
          </w:p>
        </w:tc>
        <w:tc>
          <w:tcPr>
            <w:tcW w:w="0" w:type="auto"/>
            <w:hideMark/>
          </w:tcPr>
          <w:p w14:paraId="296224D0" w14:textId="77777777" w:rsidR="005A1503" w:rsidRPr="005A1503" w:rsidRDefault="005A1503" w:rsidP="005A1503">
            <w:pPr>
              <w:cnfStyle w:val="000000100000" w:firstRow="0" w:lastRow="0" w:firstColumn="0" w:lastColumn="0" w:oddVBand="0" w:evenVBand="0" w:oddHBand="1" w:evenHBand="0" w:firstRowFirstColumn="0" w:firstRowLastColumn="0" w:lastRowFirstColumn="0" w:lastRowLastColumn="0"/>
              <w:rPr>
                <w:rFonts w:ascii="Calibri" w:hAnsi="Calibri" w:cs="Book Antiqua"/>
                <w:b/>
                <w:bCs/>
                <w:iCs/>
                <w:color w:val="000000" w:themeColor="text1"/>
              </w:rPr>
            </w:pPr>
            <w:r w:rsidRPr="005A1503">
              <w:rPr>
                <w:rFonts w:ascii="Calibri" w:hAnsi="Calibri" w:cs="Book Antiqua"/>
                <w:b/>
                <w:bCs/>
                <w:iCs/>
                <w:color w:val="000000" w:themeColor="text1"/>
              </w:rPr>
              <w:t>Equipo de TI</w:t>
            </w:r>
          </w:p>
        </w:tc>
      </w:tr>
      <w:tr w:rsidR="005A1503" w:rsidRPr="005A1503" w14:paraId="6C67990C" w14:textId="77777777" w:rsidTr="005A1503">
        <w:tc>
          <w:tcPr>
            <w:cnfStyle w:val="001000000000" w:firstRow="0" w:lastRow="0" w:firstColumn="1" w:lastColumn="0" w:oddVBand="0" w:evenVBand="0" w:oddHBand="0" w:evenHBand="0" w:firstRowFirstColumn="0" w:firstRowLastColumn="0" w:lastRowFirstColumn="0" w:lastRowLastColumn="0"/>
            <w:tcW w:w="0" w:type="auto"/>
            <w:hideMark/>
          </w:tcPr>
          <w:p w14:paraId="4F91AC13" w14:textId="77777777" w:rsidR="005A1503" w:rsidRPr="005A1503" w:rsidRDefault="005A1503" w:rsidP="005A1503">
            <w:pPr>
              <w:rPr>
                <w:rFonts w:ascii="Calibri" w:hAnsi="Calibri" w:cs="Book Antiqua"/>
                <w:iCs/>
                <w:color w:val="000000" w:themeColor="text1"/>
              </w:rPr>
            </w:pPr>
            <w:r w:rsidRPr="005A1503">
              <w:rPr>
                <w:rFonts w:ascii="Calibri" w:hAnsi="Calibri" w:cs="Book Antiqua"/>
                <w:iCs/>
                <w:color w:val="000000" w:themeColor="text1"/>
              </w:rPr>
              <w:t>Brechas de seguridad en el sistema de votaciones</w:t>
            </w:r>
          </w:p>
        </w:tc>
        <w:tc>
          <w:tcPr>
            <w:tcW w:w="0" w:type="auto"/>
            <w:hideMark/>
          </w:tcPr>
          <w:p w14:paraId="22833856" w14:textId="77777777" w:rsidR="005A1503" w:rsidRPr="005A1503" w:rsidRDefault="005A1503" w:rsidP="005A1503">
            <w:pPr>
              <w:cnfStyle w:val="000000000000" w:firstRow="0" w:lastRow="0" w:firstColumn="0" w:lastColumn="0" w:oddVBand="0" w:evenVBand="0" w:oddHBand="0" w:evenHBand="0" w:firstRowFirstColumn="0" w:firstRowLastColumn="0" w:lastRowFirstColumn="0" w:lastRowLastColumn="0"/>
              <w:rPr>
                <w:rFonts w:ascii="Calibri" w:hAnsi="Calibri" w:cs="Book Antiqua"/>
                <w:b/>
                <w:bCs/>
                <w:iCs/>
                <w:color w:val="000000" w:themeColor="text1"/>
              </w:rPr>
            </w:pPr>
            <w:r w:rsidRPr="005A1503">
              <w:rPr>
                <w:rFonts w:ascii="Calibri" w:hAnsi="Calibri" w:cs="Book Antiqua"/>
                <w:b/>
                <w:bCs/>
                <w:iCs/>
                <w:color w:val="000000" w:themeColor="text1"/>
              </w:rPr>
              <w:t>Baja</w:t>
            </w:r>
          </w:p>
        </w:tc>
        <w:tc>
          <w:tcPr>
            <w:tcW w:w="0" w:type="auto"/>
            <w:hideMark/>
          </w:tcPr>
          <w:p w14:paraId="1F14F025" w14:textId="77777777" w:rsidR="005A1503" w:rsidRPr="005A1503" w:rsidRDefault="005A1503" w:rsidP="005A1503">
            <w:pPr>
              <w:cnfStyle w:val="000000000000" w:firstRow="0" w:lastRow="0" w:firstColumn="0" w:lastColumn="0" w:oddVBand="0" w:evenVBand="0" w:oddHBand="0" w:evenHBand="0" w:firstRowFirstColumn="0" w:firstRowLastColumn="0" w:lastRowFirstColumn="0" w:lastRowLastColumn="0"/>
              <w:rPr>
                <w:rFonts w:ascii="Calibri" w:hAnsi="Calibri" w:cs="Book Antiqua"/>
                <w:b/>
                <w:bCs/>
                <w:iCs/>
                <w:color w:val="000000" w:themeColor="text1"/>
              </w:rPr>
            </w:pPr>
            <w:r w:rsidRPr="005A1503">
              <w:rPr>
                <w:rFonts w:ascii="Calibri" w:hAnsi="Calibri" w:cs="Book Antiqua"/>
                <w:b/>
                <w:bCs/>
                <w:iCs/>
                <w:color w:val="000000" w:themeColor="text1"/>
              </w:rPr>
              <w:t>Alto</w:t>
            </w:r>
          </w:p>
        </w:tc>
        <w:tc>
          <w:tcPr>
            <w:tcW w:w="0" w:type="auto"/>
            <w:hideMark/>
          </w:tcPr>
          <w:p w14:paraId="014D7810" w14:textId="77777777" w:rsidR="005A1503" w:rsidRPr="005A1503" w:rsidRDefault="005A1503" w:rsidP="005A1503">
            <w:pPr>
              <w:cnfStyle w:val="000000000000" w:firstRow="0" w:lastRow="0" w:firstColumn="0" w:lastColumn="0" w:oddVBand="0" w:evenVBand="0" w:oddHBand="0" w:evenHBand="0" w:firstRowFirstColumn="0" w:firstRowLastColumn="0" w:lastRowFirstColumn="0" w:lastRowLastColumn="0"/>
              <w:rPr>
                <w:rFonts w:ascii="Calibri" w:hAnsi="Calibri" w:cs="Book Antiqua"/>
                <w:b/>
                <w:bCs/>
                <w:iCs/>
                <w:color w:val="000000" w:themeColor="text1"/>
              </w:rPr>
            </w:pPr>
            <w:r w:rsidRPr="005A1503">
              <w:rPr>
                <w:rFonts w:ascii="Calibri" w:hAnsi="Calibri" w:cs="Book Antiqua"/>
                <w:b/>
                <w:bCs/>
                <w:iCs/>
                <w:color w:val="000000" w:themeColor="text1"/>
              </w:rPr>
              <w:t>Realizar auditorías periódicas de seguridad y capacitar al equipo en prácticas de ciberseguridad. Incorporar autenticación robusta.</w:t>
            </w:r>
          </w:p>
        </w:tc>
        <w:tc>
          <w:tcPr>
            <w:tcW w:w="0" w:type="auto"/>
            <w:hideMark/>
          </w:tcPr>
          <w:p w14:paraId="1403AF45" w14:textId="77777777" w:rsidR="005A1503" w:rsidRPr="005A1503" w:rsidRDefault="005A1503" w:rsidP="005A1503">
            <w:pPr>
              <w:cnfStyle w:val="000000000000" w:firstRow="0" w:lastRow="0" w:firstColumn="0" w:lastColumn="0" w:oddVBand="0" w:evenVBand="0" w:oddHBand="0" w:evenHBand="0" w:firstRowFirstColumn="0" w:firstRowLastColumn="0" w:lastRowFirstColumn="0" w:lastRowLastColumn="0"/>
              <w:rPr>
                <w:rFonts w:ascii="Calibri" w:hAnsi="Calibri" w:cs="Book Antiqua"/>
                <w:b/>
                <w:bCs/>
                <w:iCs/>
                <w:color w:val="000000" w:themeColor="text1"/>
              </w:rPr>
            </w:pPr>
            <w:r w:rsidRPr="005A1503">
              <w:rPr>
                <w:rFonts w:ascii="Calibri" w:hAnsi="Calibri" w:cs="Book Antiqua"/>
                <w:b/>
                <w:bCs/>
                <w:iCs/>
                <w:color w:val="000000" w:themeColor="text1"/>
              </w:rPr>
              <w:t>Equipo de TI</w:t>
            </w:r>
          </w:p>
        </w:tc>
      </w:tr>
      <w:tr w:rsidR="005A1503" w:rsidRPr="005A1503" w14:paraId="22EDDB61" w14:textId="77777777" w:rsidTr="005A1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67426D" w14:textId="77777777" w:rsidR="005A1503" w:rsidRPr="005A1503" w:rsidRDefault="005A1503" w:rsidP="005A1503">
            <w:pPr>
              <w:rPr>
                <w:rFonts w:ascii="Calibri" w:hAnsi="Calibri" w:cs="Book Antiqua"/>
                <w:iCs/>
                <w:color w:val="000000" w:themeColor="text1"/>
              </w:rPr>
            </w:pPr>
            <w:r w:rsidRPr="005A1503">
              <w:rPr>
                <w:rFonts w:ascii="Calibri" w:hAnsi="Calibri" w:cs="Book Antiqua"/>
                <w:iCs/>
                <w:color w:val="000000" w:themeColor="text1"/>
              </w:rPr>
              <w:t>Falta de claridad en la entrega de reportes de resultados</w:t>
            </w:r>
          </w:p>
        </w:tc>
        <w:tc>
          <w:tcPr>
            <w:tcW w:w="0" w:type="auto"/>
            <w:hideMark/>
          </w:tcPr>
          <w:p w14:paraId="5D6C48C1" w14:textId="77777777" w:rsidR="005A1503" w:rsidRPr="005A1503" w:rsidRDefault="005A1503" w:rsidP="005A1503">
            <w:pPr>
              <w:cnfStyle w:val="000000100000" w:firstRow="0" w:lastRow="0" w:firstColumn="0" w:lastColumn="0" w:oddVBand="0" w:evenVBand="0" w:oddHBand="1" w:evenHBand="0" w:firstRowFirstColumn="0" w:firstRowLastColumn="0" w:lastRowFirstColumn="0" w:lastRowLastColumn="0"/>
              <w:rPr>
                <w:rFonts w:ascii="Calibri" w:hAnsi="Calibri" w:cs="Book Antiqua"/>
                <w:b/>
                <w:bCs/>
                <w:iCs/>
                <w:color w:val="000000" w:themeColor="text1"/>
              </w:rPr>
            </w:pPr>
            <w:r w:rsidRPr="005A1503">
              <w:rPr>
                <w:rFonts w:ascii="Calibri" w:hAnsi="Calibri" w:cs="Book Antiqua"/>
                <w:b/>
                <w:bCs/>
                <w:iCs/>
                <w:color w:val="000000" w:themeColor="text1"/>
              </w:rPr>
              <w:t>Media</w:t>
            </w:r>
          </w:p>
        </w:tc>
        <w:tc>
          <w:tcPr>
            <w:tcW w:w="0" w:type="auto"/>
            <w:hideMark/>
          </w:tcPr>
          <w:p w14:paraId="1E30094E" w14:textId="77777777" w:rsidR="005A1503" w:rsidRPr="005A1503" w:rsidRDefault="005A1503" w:rsidP="005A1503">
            <w:pPr>
              <w:cnfStyle w:val="000000100000" w:firstRow="0" w:lastRow="0" w:firstColumn="0" w:lastColumn="0" w:oddVBand="0" w:evenVBand="0" w:oddHBand="1" w:evenHBand="0" w:firstRowFirstColumn="0" w:firstRowLastColumn="0" w:lastRowFirstColumn="0" w:lastRowLastColumn="0"/>
              <w:rPr>
                <w:rFonts w:ascii="Calibri" w:hAnsi="Calibri" w:cs="Book Antiqua"/>
                <w:b/>
                <w:bCs/>
                <w:iCs/>
                <w:color w:val="000000" w:themeColor="text1"/>
              </w:rPr>
            </w:pPr>
            <w:r w:rsidRPr="005A1503">
              <w:rPr>
                <w:rFonts w:ascii="Calibri" w:hAnsi="Calibri" w:cs="Book Antiqua"/>
                <w:b/>
                <w:bCs/>
                <w:iCs/>
                <w:color w:val="000000" w:themeColor="text1"/>
              </w:rPr>
              <w:t>Media</w:t>
            </w:r>
          </w:p>
        </w:tc>
        <w:tc>
          <w:tcPr>
            <w:tcW w:w="0" w:type="auto"/>
            <w:hideMark/>
          </w:tcPr>
          <w:p w14:paraId="33E1AC1C" w14:textId="77777777" w:rsidR="005A1503" w:rsidRPr="005A1503" w:rsidRDefault="005A1503" w:rsidP="005A1503">
            <w:pPr>
              <w:cnfStyle w:val="000000100000" w:firstRow="0" w:lastRow="0" w:firstColumn="0" w:lastColumn="0" w:oddVBand="0" w:evenVBand="0" w:oddHBand="1" w:evenHBand="0" w:firstRowFirstColumn="0" w:firstRowLastColumn="0" w:lastRowFirstColumn="0" w:lastRowLastColumn="0"/>
              <w:rPr>
                <w:rFonts w:ascii="Calibri" w:hAnsi="Calibri" w:cs="Book Antiqua"/>
                <w:b/>
                <w:bCs/>
                <w:iCs/>
                <w:color w:val="000000" w:themeColor="text1"/>
              </w:rPr>
            </w:pPr>
            <w:r w:rsidRPr="005A1503">
              <w:rPr>
                <w:rFonts w:ascii="Calibri" w:hAnsi="Calibri" w:cs="Book Antiqua"/>
                <w:b/>
                <w:bCs/>
                <w:iCs/>
                <w:color w:val="000000" w:themeColor="text1"/>
              </w:rPr>
              <w:t>Diseñar plantillas predefinidas para reportes y realizar pruebas exhaustivas para garantizar precisión en los resultados.</w:t>
            </w:r>
          </w:p>
        </w:tc>
        <w:tc>
          <w:tcPr>
            <w:tcW w:w="0" w:type="auto"/>
            <w:hideMark/>
          </w:tcPr>
          <w:p w14:paraId="73947F8B" w14:textId="77777777" w:rsidR="005A1503" w:rsidRPr="005A1503" w:rsidRDefault="005A1503" w:rsidP="005A1503">
            <w:pPr>
              <w:cnfStyle w:val="000000100000" w:firstRow="0" w:lastRow="0" w:firstColumn="0" w:lastColumn="0" w:oddVBand="0" w:evenVBand="0" w:oddHBand="1" w:evenHBand="0" w:firstRowFirstColumn="0" w:firstRowLastColumn="0" w:lastRowFirstColumn="0" w:lastRowLastColumn="0"/>
              <w:rPr>
                <w:rFonts w:ascii="Calibri" w:hAnsi="Calibri" w:cs="Book Antiqua"/>
                <w:b/>
                <w:bCs/>
                <w:iCs/>
                <w:color w:val="000000" w:themeColor="text1"/>
              </w:rPr>
            </w:pPr>
            <w:r w:rsidRPr="005A1503">
              <w:rPr>
                <w:rFonts w:ascii="Calibri" w:hAnsi="Calibri" w:cs="Book Antiqua"/>
                <w:b/>
                <w:bCs/>
                <w:iCs/>
                <w:color w:val="000000" w:themeColor="text1"/>
              </w:rPr>
              <w:t>Equipo de desarrollo y analistas</w:t>
            </w:r>
          </w:p>
        </w:tc>
      </w:tr>
    </w:tbl>
    <w:p w14:paraId="59B2D351" w14:textId="77777777" w:rsidR="001905F6" w:rsidRPr="0039736F" w:rsidRDefault="001905F6" w:rsidP="001905F6">
      <w:pPr>
        <w:ind w:left="720"/>
        <w:jc w:val="both"/>
        <w:rPr>
          <w:rFonts w:ascii="Calibri" w:hAnsi="Calibri" w:cs="Book Antiqua"/>
          <w:i/>
          <w:color w:val="0000FF"/>
        </w:rPr>
      </w:pPr>
    </w:p>
    <w:p w14:paraId="3C619D39" w14:textId="77777777" w:rsidR="00857C2C" w:rsidRPr="0039736F" w:rsidRDefault="00857C2C" w:rsidP="00857C2C">
      <w:pPr>
        <w:rPr>
          <w:rFonts w:ascii="Calibri" w:hAnsi="Calibri" w:cs="Book Antiqua"/>
        </w:rPr>
      </w:pPr>
    </w:p>
    <w:p w14:paraId="07D96289" w14:textId="77777777" w:rsidR="00857C2C" w:rsidRPr="0039736F" w:rsidRDefault="00857C2C" w:rsidP="00857C2C">
      <w:pPr>
        <w:pStyle w:val="Ttulo1"/>
        <w:numPr>
          <w:ilvl w:val="0"/>
          <w:numId w:val="2"/>
        </w:numPr>
        <w:spacing w:before="0" w:after="0"/>
        <w:rPr>
          <w:rFonts w:ascii="Calibri" w:hAnsi="Calibri" w:cs="Book Antiqua"/>
        </w:rPr>
      </w:pPr>
      <w:bookmarkStart w:id="24" w:name="_Toc127927440"/>
      <w:r w:rsidRPr="0039736F">
        <w:rPr>
          <w:rFonts w:ascii="Calibri" w:hAnsi="Calibri" w:cs="Book Antiqua"/>
          <w:sz w:val="28"/>
        </w:rPr>
        <w:t>Descripción General</w:t>
      </w:r>
      <w:bookmarkEnd w:id="24"/>
      <w:r w:rsidRPr="0039736F">
        <w:rPr>
          <w:rFonts w:ascii="Calibri" w:hAnsi="Calibri" w:cs="Book Antiqua"/>
          <w:sz w:val="28"/>
        </w:rPr>
        <w:t xml:space="preserve"> </w:t>
      </w:r>
    </w:p>
    <w:p w14:paraId="39A5D88B" w14:textId="77777777" w:rsidR="00857C2C" w:rsidRPr="0039736F" w:rsidRDefault="00857C2C" w:rsidP="00857C2C">
      <w:pPr>
        <w:pStyle w:val="Ttulo2"/>
        <w:numPr>
          <w:ilvl w:val="1"/>
          <w:numId w:val="2"/>
        </w:numPr>
        <w:ind w:left="1418"/>
        <w:rPr>
          <w:rFonts w:ascii="Calibri" w:hAnsi="Calibri" w:cs="Book Antiqua"/>
          <w:i w:val="0"/>
          <w:sz w:val="24"/>
        </w:rPr>
      </w:pPr>
      <w:bookmarkStart w:id="25" w:name="_Toc127927441"/>
      <w:r w:rsidRPr="0039736F">
        <w:rPr>
          <w:rFonts w:ascii="Calibri" w:hAnsi="Calibri" w:cs="Book Antiqua"/>
          <w:i w:val="0"/>
          <w:sz w:val="24"/>
        </w:rPr>
        <w:t>Contexto del Producto</w:t>
      </w:r>
      <w:bookmarkEnd w:id="25"/>
    </w:p>
    <w:p w14:paraId="38A8D41F" w14:textId="549DA208" w:rsidR="005A1503" w:rsidRPr="005A1503" w:rsidRDefault="005A1503" w:rsidP="005A1503">
      <w:pPr>
        <w:ind w:left="698"/>
        <w:rPr>
          <w:b/>
          <w:bCs/>
          <w:i/>
          <w:szCs w:val="28"/>
        </w:rPr>
      </w:pPr>
      <w:bookmarkStart w:id="26" w:name="_Toc127927442"/>
      <w:r w:rsidRPr="005A1503">
        <w:rPr>
          <w:lang w:eastAsia="es-ES"/>
        </w:rPr>
        <w:t>A diferencia del proceso manual actual donde el administrador presenta dificultades al registrar candidatas y gestionar la información relacionada con las votaciones y fotografías, nuestro sistema es una alternativa que permite realizar estas acciones de manera automatizada. Por medio de una interfaz optimizada y amigable, el usuario puede registrar candidatas, cargar fotografías, gestionar votaciones y generar resultados de forma eficiente, reduciendo errores y mejorando la experiencia del proceso.</w:t>
      </w:r>
    </w:p>
    <w:p w14:paraId="4E4DDAF2" w14:textId="7D1563F6" w:rsidR="00857C2C" w:rsidRPr="0039736F" w:rsidRDefault="00857C2C" w:rsidP="00857C2C">
      <w:pPr>
        <w:pStyle w:val="Ttulo2"/>
        <w:numPr>
          <w:ilvl w:val="1"/>
          <w:numId w:val="2"/>
        </w:numPr>
        <w:ind w:left="1418"/>
        <w:rPr>
          <w:rFonts w:ascii="Calibri" w:hAnsi="Calibri" w:cs="Book Antiqua"/>
          <w:i w:val="0"/>
          <w:sz w:val="24"/>
        </w:rPr>
      </w:pPr>
      <w:r w:rsidRPr="0039736F">
        <w:rPr>
          <w:rFonts w:ascii="Calibri" w:hAnsi="Calibri" w:cs="Book Antiqua"/>
          <w:i w:val="0"/>
          <w:sz w:val="24"/>
        </w:rPr>
        <w:t>Perspectivas futuras del producto</w:t>
      </w:r>
      <w:bookmarkEnd w:id="26"/>
    </w:p>
    <w:p w14:paraId="63473AED" w14:textId="1AD635C5" w:rsidR="00857C2C" w:rsidRPr="0039736F" w:rsidRDefault="00D84714" w:rsidP="00D84714">
      <w:pPr>
        <w:pStyle w:val="Sangra3detindependiente1"/>
        <w:spacing w:line="240" w:lineRule="auto"/>
        <w:ind w:left="788"/>
        <w:jc w:val="left"/>
        <w:rPr>
          <w:rFonts w:ascii="Calibri" w:hAnsi="Calibri" w:cs="Book Antiqua"/>
          <w:sz w:val="24"/>
        </w:rPr>
      </w:pPr>
      <w:r w:rsidRPr="00D84714">
        <w:rPr>
          <w:rFonts w:ascii="Calibri" w:hAnsi="Calibri" w:cs="Book Antiqua"/>
          <w:iCs/>
          <w:sz w:val="24"/>
          <w:szCs w:val="24"/>
          <w:lang w:eastAsia="es-ES"/>
        </w:rPr>
        <w:t>• Permitirá a los administradores y estudiantes acceder al sistema a través de autenticación biométrica, como huella dactilar y/o reconocimiento facial, para garantizar una experiencia de usuario más segura y personalizada.</w:t>
      </w:r>
      <w:r w:rsidRPr="00D84714">
        <w:rPr>
          <w:rFonts w:ascii="Calibri" w:hAnsi="Calibri" w:cs="Book Antiqua"/>
          <w:iCs/>
          <w:sz w:val="24"/>
          <w:szCs w:val="24"/>
          <w:lang w:eastAsia="es-ES"/>
        </w:rPr>
        <w:br/>
        <w:t xml:space="preserve">• Proporcionará a los usuarios, como los administradores y estudiantes, la posibilidad de consultar el historial de votaciones y fotos de las candidatas, lo </w:t>
      </w:r>
      <w:r w:rsidRPr="00D84714">
        <w:rPr>
          <w:rFonts w:ascii="Calibri" w:hAnsi="Calibri" w:cs="Book Antiqua"/>
          <w:iCs/>
          <w:sz w:val="24"/>
          <w:szCs w:val="24"/>
          <w:lang w:eastAsia="es-ES"/>
        </w:rPr>
        <w:lastRenderedPageBreak/>
        <w:t>que facilitará un mejor seguimiento y análisis de la información registrada.</w:t>
      </w:r>
      <w:r w:rsidRPr="00D84714">
        <w:rPr>
          <w:rFonts w:ascii="Calibri" w:hAnsi="Calibri" w:cs="Book Antiqua"/>
          <w:iCs/>
          <w:sz w:val="24"/>
          <w:szCs w:val="24"/>
          <w:lang w:eastAsia="es-ES"/>
        </w:rPr>
        <w:br/>
        <w:t>• Ofrecerá a los administradores la capacidad de personalizar las opciones de votación, como la posibilidad de elegir fechas de inicio y cierre de las votaciones, lo que mejorará la flexibilidad y el control sobre el proceso.</w:t>
      </w:r>
    </w:p>
    <w:p w14:paraId="400BD585" w14:textId="654799D3" w:rsidR="00472F8F" w:rsidRPr="0039736F" w:rsidRDefault="00857C2C" w:rsidP="00472F8F">
      <w:pPr>
        <w:pStyle w:val="Ttulo2"/>
        <w:numPr>
          <w:ilvl w:val="1"/>
          <w:numId w:val="2"/>
        </w:numPr>
        <w:ind w:left="1418"/>
        <w:rPr>
          <w:rFonts w:ascii="Calibri" w:hAnsi="Calibri" w:cs="Book Antiqua"/>
          <w:i w:val="0"/>
          <w:sz w:val="24"/>
        </w:rPr>
      </w:pPr>
      <w:bookmarkStart w:id="27" w:name="_Toc127927443"/>
      <w:r w:rsidRPr="0039736F">
        <w:rPr>
          <w:rFonts w:ascii="Calibri" w:hAnsi="Calibri" w:cs="Book Antiqua"/>
          <w:i w:val="0"/>
          <w:sz w:val="24"/>
        </w:rPr>
        <w:t>Reglas y Funciones de Negocio</w:t>
      </w:r>
      <w:bookmarkEnd w:id="27"/>
    </w:p>
    <w:p w14:paraId="442B35B8" w14:textId="77777777" w:rsidR="00472F8F" w:rsidRPr="0039736F" w:rsidRDefault="00472F8F" w:rsidP="00472F8F"/>
    <w:p w14:paraId="4E63C7C5" w14:textId="77777777" w:rsidR="00050239" w:rsidRPr="0039736F" w:rsidRDefault="00050239" w:rsidP="00050239">
      <w:pPr>
        <w:pStyle w:val="Prrafodelista"/>
        <w:jc w:val="both"/>
        <w:rPr>
          <w:rFonts w:ascii="Calibri" w:hAnsi="Calibri" w:cs="Book Antiqua"/>
          <w:b/>
          <w:bCs/>
          <w:iCs/>
        </w:rPr>
      </w:pPr>
      <w:r w:rsidRPr="0039736F">
        <w:rPr>
          <w:rFonts w:ascii="Calibri" w:hAnsi="Calibri" w:cs="Book Antiqua"/>
          <w:b/>
          <w:bCs/>
          <w:iCs/>
        </w:rPr>
        <w:t>Mapeo AS IS</w:t>
      </w:r>
    </w:p>
    <w:p w14:paraId="21A5005A" w14:textId="5BCE60CE" w:rsidR="00050239" w:rsidRPr="0039736F" w:rsidRDefault="00050239" w:rsidP="00050239">
      <w:pPr>
        <w:ind w:left="720"/>
        <w:jc w:val="both"/>
        <w:rPr>
          <w:rFonts w:ascii="Calibri" w:hAnsi="Calibri" w:cs="Book Antiqua"/>
          <w:i/>
          <w:color w:val="0000FF"/>
        </w:rPr>
      </w:pPr>
    </w:p>
    <w:p w14:paraId="5D753923" w14:textId="462B1C5F" w:rsidR="00D76415" w:rsidRPr="0039736F" w:rsidRDefault="00D84714" w:rsidP="00D84714">
      <w:pPr>
        <w:jc w:val="both"/>
      </w:pPr>
      <w:r>
        <w:rPr>
          <w:rFonts w:ascii="Calibri" w:hAnsi="Calibri" w:cs="Book Antiqua"/>
          <w:i/>
          <w:noProof/>
          <w:color w:val="0000FF"/>
        </w:rPr>
        <w:drawing>
          <wp:inline distT="0" distB="0" distL="0" distR="0" wp14:anchorId="020549C3" wp14:editId="748FA7F3">
            <wp:extent cx="3446145" cy="3149600"/>
            <wp:effectExtent l="0" t="0" r="1905" b="0"/>
            <wp:docPr id="11827025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6145" cy="3149600"/>
                    </a:xfrm>
                    <a:prstGeom prst="rect">
                      <a:avLst/>
                    </a:prstGeom>
                    <a:noFill/>
                    <a:ln>
                      <a:noFill/>
                    </a:ln>
                  </pic:spPr>
                </pic:pic>
              </a:graphicData>
            </a:graphic>
          </wp:inline>
        </w:drawing>
      </w:r>
    </w:p>
    <w:p w14:paraId="68E5F49B" w14:textId="35465382" w:rsidR="00D76415" w:rsidRPr="0039736F" w:rsidRDefault="00D76415" w:rsidP="00DE2736">
      <w:pPr>
        <w:ind w:left="720"/>
        <w:jc w:val="both"/>
      </w:pPr>
    </w:p>
    <w:p w14:paraId="65FE7F96" w14:textId="77777777" w:rsidR="00D76415" w:rsidRPr="0039736F" w:rsidRDefault="00D76415" w:rsidP="00DE2736">
      <w:pPr>
        <w:ind w:left="720"/>
        <w:jc w:val="both"/>
      </w:pPr>
    </w:p>
    <w:p w14:paraId="7AF3CD66" w14:textId="77777777" w:rsidR="00A2466D" w:rsidRPr="0039736F" w:rsidRDefault="00A2466D" w:rsidP="00A2466D">
      <w:pPr>
        <w:pStyle w:val="Ttulo1"/>
        <w:numPr>
          <w:ilvl w:val="0"/>
          <w:numId w:val="2"/>
        </w:numPr>
        <w:spacing w:before="0" w:after="0"/>
        <w:rPr>
          <w:rFonts w:ascii="Calibri" w:hAnsi="Calibri" w:cs="Book Antiqua"/>
          <w:sz w:val="28"/>
        </w:rPr>
      </w:pPr>
      <w:bookmarkStart w:id="28" w:name="_Toc453064074"/>
      <w:bookmarkStart w:id="29" w:name="_Toc127927444"/>
      <w:r w:rsidRPr="0039736F">
        <w:rPr>
          <w:rFonts w:ascii="Calibri" w:hAnsi="Calibri" w:cs="Book Antiqua"/>
          <w:sz w:val="28"/>
        </w:rPr>
        <w:t>REQUISITOS</w:t>
      </w:r>
      <w:bookmarkEnd w:id="28"/>
      <w:bookmarkEnd w:id="29"/>
    </w:p>
    <w:p w14:paraId="761BCEC4" w14:textId="1AAF4A1D" w:rsidR="00A2466D" w:rsidRPr="0039736F" w:rsidRDefault="00A2466D" w:rsidP="00A2466D">
      <w:pPr>
        <w:pStyle w:val="Ttulo2"/>
        <w:numPr>
          <w:ilvl w:val="1"/>
          <w:numId w:val="2"/>
        </w:numPr>
        <w:ind w:left="1418"/>
        <w:rPr>
          <w:rFonts w:ascii="Calibri" w:hAnsi="Calibri" w:cs="Book Antiqua"/>
          <w:i w:val="0"/>
          <w:sz w:val="24"/>
        </w:rPr>
      </w:pPr>
      <w:bookmarkStart w:id="30" w:name="_Toc453064075"/>
      <w:bookmarkStart w:id="31" w:name="_Toc127927445"/>
      <w:r w:rsidRPr="0039736F">
        <w:rPr>
          <w:rFonts w:asciiTheme="minorHAnsi" w:hAnsiTheme="minorHAnsi" w:cstheme="minorHAnsi"/>
          <w:i w:val="0"/>
          <w:sz w:val="24"/>
        </w:rPr>
        <w:t>Funcionales</w:t>
      </w:r>
      <w:bookmarkEnd w:id="30"/>
      <w:bookmarkEnd w:id="31"/>
    </w:p>
    <w:p w14:paraId="51BAE8EA" w14:textId="69A49256" w:rsidR="00D66BF6" w:rsidRPr="00B76F8F" w:rsidRDefault="00D66BF6" w:rsidP="00B76F8F">
      <w:pPr>
        <w:pStyle w:val="Ttulo3"/>
        <w:numPr>
          <w:ilvl w:val="2"/>
          <w:numId w:val="2"/>
        </w:numPr>
        <w:rPr>
          <w:rFonts w:ascii="Times New Roman" w:hAnsi="Times New Roman" w:cs="Times New Roman"/>
          <w:sz w:val="24"/>
          <w:szCs w:val="24"/>
        </w:rPr>
      </w:pPr>
      <w:r w:rsidRPr="00B76F8F">
        <w:rPr>
          <w:rFonts w:ascii="Times New Roman" w:hAnsi="Times New Roman" w:cs="Times New Roman"/>
          <w:sz w:val="24"/>
          <w:szCs w:val="24"/>
        </w:rPr>
        <w:t xml:space="preserve">Módulo de </w:t>
      </w:r>
      <w:r w:rsidR="00D84714" w:rsidRPr="00B76F8F">
        <w:rPr>
          <w:rFonts w:ascii="Times New Roman" w:hAnsi="Times New Roman" w:cs="Times New Roman"/>
          <w:sz w:val="24"/>
          <w:szCs w:val="24"/>
        </w:rPr>
        <w:t>Administrador</w:t>
      </w:r>
    </w:p>
    <w:p w14:paraId="5737105B" w14:textId="77777777" w:rsidR="00625EA6" w:rsidRPr="0039736F" w:rsidRDefault="00625EA6" w:rsidP="00625EA6">
      <w:pPr>
        <w:pStyle w:val="Prrafodelista"/>
        <w:ind w:left="1997"/>
        <w:rPr>
          <w:rFonts w:asciiTheme="minorHAnsi" w:hAnsiTheme="minorHAnsi" w:cstheme="minorHAnsi"/>
          <w:b/>
          <w:bCs/>
        </w:rPr>
      </w:pPr>
    </w:p>
    <w:p w14:paraId="3B250578" w14:textId="77777777" w:rsidR="00D84714" w:rsidRPr="00067107" w:rsidRDefault="00D84714" w:rsidP="00D84714">
      <w:pPr>
        <w:rPr>
          <w:b/>
          <w:bCs/>
          <w:lang w:val="es-ES"/>
        </w:rPr>
      </w:pPr>
      <w:r w:rsidRPr="00067107">
        <w:rPr>
          <w:b/>
          <w:bCs/>
          <w:lang w:val="es-ES"/>
        </w:rPr>
        <w:t>Registrar Administrador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6330"/>
      </w:tblGrid>
      <w:tr w:rsidR="00D84714" w:rsidRPr="00067107" w14:paraId="179C8C70"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164FA995" w14:textId="77777777" w:rsidR="00D84714" w:rsidRPr="00067107" w:rsidRDefault="00D84714" w:rsidP="00D43159">
            <w:pPr>
              <w:rPr>
                <w:i/>
                <w:iCs/>
              </w:rPr>
            </w:pPr>
            <w:r w:rsidRPr="00067107">
              <w:rPr>
                <w:i/>
                <w:iCs/>
              </w:rPr>
              <w:t>Numero:</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9297C91" w14:textId="77777777" w:rsidR="00D84714" w:rsidRPr="00067107" w:rsidRDefault="00D84714" w:rsidP="00D43159">
            <w:r w:rsidRPr="00067107">
              <w:rPr>
                <w:b/>
                <w:bCs/>
                <w:i/>
                <w:iCs/>
                <w:lang w:val="es-ES"/>
              </w:rPr>
              <w:t>RF-1</w:t>
            </w:r>
            <w:r w:rsidRPr="00067107">
              <w:t> </w:t>
            </w:r>
          </w:p>
        </w:tc>
      </w:tr>
      <w:tr w:rsidR="00D84714" w:rsidRPr="00067107" w14:paraId="328B87EA"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6BC45C48" w14:textId="77777777" w:rsidR="00D84714" w:rsidRPr="00067107" w:rsidRDefault="00D84714" w:rsidP="00D43159">
            <w:r w:rsidRPr="00067107">
              <w:rPr>
                <w:i/>
                <w:iCs/>
                <w:lang w:val="es-ES"/>
              </w:rPr>
              <w:t>Título: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67152DD1" w14:textId="77777777" w:rsidR="00D84714" w:rsidRPr="00067107" w:rsidRDefault="00D84714" w:rsidP="00D43159">
            <w:r>
              <w:rPr>
                <w:i/>
                <w:iCs/>
                <w:lang w:val="es-ES"/>
              </w:rPr>
              <w:t>Registrar administrador</w:t>
            </w:r>
            <w:r w:rsidRPr="00067107">
              <w:t> </w:t>
            </w:r>
          </w:p>
        </w:tc>
      </w:tr>
      <w:tr w:rsidR="00D84714" w:rsidRPr="00067107" w14:paraId="7AB11BF1"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2DE9DF72" w14:textId="77777777" w:rsidR="00D84714" w:rsidRPr="00067107" w:rsidRDefault="00D84714" w:rsidP="00D43159">
            <w:pPr>
              <w:rPr>
                <w:i/>
                <w:iCs/>
              </w:rPr>
            </w:pPr>
            <w:r w:rsidRPr="00067107">
              <w:rPr>
                <w:i/>
                <w:iCs/>
              </w:rPr>
              <w:t>Descripción:</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02DDE2D" w14:textId="77777777" w:rsidR="00D84714" w:rsidRPr="00067107" w:rsidRDefault="00D84714" w:rsidP="00D43159">
            <w:r w:rsidRPr="00067107">
              <w:rPr>
                <w:i/>
                <w:iCs/>
                <w:lang w:val="es-ES"/>
              </w:rPr>
              <w:t xml:space="preserve">El sistema debe permitir al </w:t>
            </w:r>
            <w:r>
              <w:rPr>
                <w:i/>
                <w:iCs/>
                <w:lang w:val="es-ES"/>
              </w:rPr>
              <w:t>administrador el</w:t>
            </w:r>
            <w:r w:rsidRPr="00067107">
              <w:rPr>
                <w:i/>
                <w:iCs/>
                <w:lang w:val="es-ES"/>
              </w:rPr>
              <w:t xml:space="preserve"> registr</w:t>
            </w:r>
            <w:r>
              <w:rPr>
                <w:i/>
                <w:iCs/>
                <w:lang w:val="es-ES"/>
              </w:rPr>
              <w:t>o de nuevos administradores</w:t>
            </w:r>
            <w:r w:rsidRPr="00067107">
              <w:t> </w:t>
            </w:r>
          </w:p>
        </w:tc>
      </w:tr>
      <w:tr w:rsidR="00D84714" w:rsidRPr="00067107" w14:paraId="54B88CFD"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7789E436" w14:textId="77777777" w:rsidR="00D84714" w:rsidRPr="00067107" w:rsidRDefault="00D84714" w:rsidP="00D43159">
            <w:r w:rsidRPr="00067107">
              <w:rPr>
                <w:i/>
                <w:iCs/>
                <w:lang w:val="es-ES"/>
              </w:rPr>
              <w:t>Tipo: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004D6FE" w14:textId="77777777" w:rsidR="00D84714" w:rsidRPr="00067107" w:rsidRDefault="00D84714" w:rsidP="00D43159">
            <w:r w:rsidRPr="00067107">
              <w:rPr>
                <w:i/>
                <w:iCs/>
                <w:lang w:val="es-ES"/>
              </w:rPr>
              <w:t xml:space="preserve">Funcional </w:t>
            </w:r>
          </w:p>
        </w:tc>
      </w:tr>
      <w:tr w:rsidR="00D84714" w:rsidRPr="00067107" w14:paraId="34DC1D8F"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4705A106" w14:textId="77777777" w:rsidR="00D84714" w:rsidRPr="00067107" w:rsidRDefault="00D84714" w:rsidP="00D43159">
            <w:r w:rsidRPr="00067107">
              <w:rPr>
                <w:i/>
                <w:iCs/>
                <w:lang w:val="es-ES"/>
              </w:rPr>
              <w:t>Detalles de requisitos y restricciones:</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3DFF4616" w14:textId="77777777" w:rsidR="00D84714" w:rsidRPr="00067107" w:rsidRDefault="00D84714" w:rsidP="00D43159">
            <w:pPr>
              <w:rPr>
                <w:i/>
                <w:iCs/>
              </w:rPr>
            </w:pPr>
            <w:r w:rsidRPr="00067107">
              <w:rPr>
                <w:b/>
                <w:bCs/>
                <w:i/>
                <w:iCs/>
              </w:rPr>
              <w:t>Detalles de requisitos y restricciones:</w:t>
            </w:r>
          </w:p>
          <w:p w14:paraId="05308AD8" w14:textId="77777777" w:rsidR="00D84714" w:rsidRPr="00067107" w:rsidRDefault="00D84714" w:rsidP="00D43159">
            <w:pPr>
              <w:rPr>
                <w:i/>
                <w:iCs/>
              </w:rPr>
            </w:pPr>
            <w:r w:rsidRPr="00067107">
              <w:rPr>
                <w:i/>
                <w:iCs/>
              </w:rPr>
              <w:t xml:space="preserve">El sistema permitirá al </w:t>
            </w:r>
            <w:r>
              <w:rPr>
                <w:i/>
                <w:iCs/>
              </w:rPr>
              <w:t>administrador</w:t>
            </w:r>
            <w:r w:rsidRPr="00067107">
              <w:rPr>
                <w:i/>
                <w:iCs/>
              </w:rPr>
              <w:t xml:space="preserve"> registrar la siguiente información de los administradores:</w:t>
            </w:r>
          </w:p>
          <w:p w14:paraId="324B3392" w14:textId="77777777" w:rsidR="00D84714" w:rsidRPr="00067107" w:rsidRDefault="00D84714" w:rsidP="00D84714">
            <w:pPr>
              <w:numPr>
                <w:ilvl w:val="0"/>
                <w:numId w:val="125"/>
              </w:numPr>
              <w:suppressAutoHyphens w:val="0"/>
              <w:spacing w:after="160" w:line="259" w:lineRule="auto"/>
              <w:rPr>
                <w:i/>
                <w:iCs/>
              </w:rPr>
            </w:pPr>
            <w:r w:rsidRPr="00067107">
              <w:rPr>
                <w:b/>
                <w:bCs/>
                <w:i/>
                <w:iCs/>
              </w:rPr>
              <w:t>Cédula:</w:t>
            </w:r>
            <w:r w:rsidRPr="00067107">
              <w:rPr>
                <w:i/>
                <w:iCs/>
              </w:rPr>
              <w:t xml:space="preserve"> </w:t>
            </w:r>
            <w:proofErr w:type="spellStart"/>
            <w:r w:rsidRPr="00067107">
              <w:rPr>
                <w:i/>
                <w:iCs/>
              </w:rPr>
              <w:t>Int</w:t>
            </w:r>
            <w:proofErr w:type="spellEnd"/>
            <w:r w:rsidRPr="00067107">
              <w:rPr>
                <w:i/>
                <w:iCs/>
              </w:rPr>
              <w:t xml:space="preserve"> [10 dígitos]</w:t>
            </w:r>
          </w:p>
          <w:p w14:paraId="0A063D3C" w14:textId="77777777" w:rsidR="00D84714" w:rsidRPr="00067107" w:rsidRDefault="00D84714" w:rsidP="00D84714">
            <w:pPr>
              <w:numPr>
                <w:ilvl w:val="0"/>
                <w:numId w:val="125"/>
              </w:numPr>
              <w:suppressAutoHyphens w:val="0"/>
              <w:spacing w:after="160" w:line="259" w:lineRule="auto"/>
              <w:rPr>
                <w:i/>
                <w:iCs/>
              </w:rPr>
            </w:pPr>
            <w:r w:rsidRPr="00067107">
              <w:rPr>
                <w:b/>
                <w:bCs/>
                <w:i/>
                <w:iCs/>
              </w:rPr>
              <w:lastRenderedPageBreak/>
              <w:t>Nombre:</w:t>
            </w:r>
            <w:r w:rsidRPr="00067107">
              <w:rPr>
                <w:i/>
                <w:iCs/>
              </w:rPr>
              <w:t xml:space="preserve"> </w:t>
            </w:r>
            <w:proofErr w:type="spellStart"/>
            <w:r w:rsidRPr="00067107">
              <w:rPr>
                <w:i/>
                <w:iCs/>
              </w:rPr>
              <w:t>String</w:t>
            </w:r>
            <w:proofErr w:type="spellEnd"/>
            <w:r w:rsidRPr="00067107">
              <w:rPr>
                <w:i/>
                <w:iCs/>
              </w:rPr>
              <w:t xml:space="preserve"> [50 caracteres]</w:t>
            </w:r>
          </w:p>
          <w:p w14:paraId="2C67EE6E" w14:textId="77777777" w:rsidR="00D84714" w:rsidRPr="00067107" w:rsidRDefault="00D84714" w:rsidP="00D84714">
            <w:pPr>
              <w:numPr>
                <w:ilvl w:val="0"/>
                <w:numId w:val="125"/>
              </w:numPr>
              <w:suppressAutoHyphens w:val="0"/>
              <w:spacing w:after="160" w:line="259" w:lineRule="auto"/>
              <w:rPr>
                <w:i/>
                <w:iCs/>
              </w:rPr>
            </w:pPr>
            <w:r w:rsidRPr="00067107">
              <w:rPr>
                <w:b/>
                <w:bCs/>
                <w:i/>
                <w:iCs/>
              </w:rPr>
              <w:t>Email:</w:t>
            </w:r>
            <w:r w:rsidRPr="00067107">
              <w:rPr>
                <w:i/>
                <w:iCs/>
              </w:rPr>
              <w:t xml:space="preserve"> </w:t>
            </w:r>
            <w:proofErr w:type="spellStart"/>
            <w:r w:rsidRPr="00067107">
              <w:rPr>
                <w:i/>
                <w:iCs/>
              </w:rPr>
              <w:t>String</w:t>
            </w:r>
            <w:proofErr w:type="spellEnd"/>
            <w:r w:rsidRPr="00067107">
              <w:rPr>
                <w:i/>
                <w:iCs/>
              </w:rPr>
              <w:t xml:space="preserve"> [100 caracteres]</w:t>
            </w:r>
          </w:p>
          <w:p w14:paraId="2A32BE51" w14:textId="77777777" w:rsidR="00D84714" w:rsidRPr="00067107" w:rsidRDefault="00D84714" w:rsidP="00D84714">
            <w:pPr>
              <w:numPr>
                <w:ilvl w:val="0"/>
                <w:numId w:val="125"/>
              </w:numPr>
              <w:suppressAutoHyphens w:val="0"/>
              <w:spacing w:after="160" w:line="259" w:lineRule="auto"/>
              <w:rPr>
                <w:i/>
                <w:iCs/>
              </w:rPr>
            </w:pPr>
            <w:r w:rsidRPr="00067107">
              <w:rPr>
                <w:b/>
                <w:bCs/>
                <w:i/>
                <w:iCs/>
              </w:rPr>
              <w:t>Teléfono:</w:t>
            </w:r>
            <w:r w:rsidRPr="00067107">
              <w:rPr>
                <w:i/>
                <w:iCs/>
              </w:rPr>
              <w:t xml:space="preserve"> </w:t>
            </w:r>
            <w:proofErr w:type="spellStart"/>
            <w:r w:rsidRPr="00067107">
              <w:rPr>
                <w:i/>
                <w:iCs/>
              </w:rPr>
              <w:t>Int</w:t>
            </w:r>
            <w:proofErr w:type="spellEnd"/>
            <w:r w:rsidRPr="00067107">
              <w:rPr>
                <w:i/>
                <w:iCs/>
              </w:rPr>
              <w:t xml:space="preserve"> [10 dígitos]</w:t>
            </w:r>
          </w:p>
          <w:p w14:paraId="77BBE06C" w14:textId="77777777" w:rsidR="00D84714" w:rsidRPr="00067107" w:rsidRDefault="00D84714" w:rsidP="00D43159">
            <w:pPr>
              <w:rPr>
                <w:i/>
                <w:iCs/>
              </w:rPr>
            </w:pPr>
            <w:r w:rsidRPr="00067107">
              <w:rPr>
                <w:b/>
                <w:bCs/>
                <w:i/>
                <w:iCs/>
              </w:rPr>
              <w:t>Restricciones:</w:t>
            </w:r>
          </w:p>
          <w:p w14:paraId="7D9D7582" w14:textId="77777777" w:rsidR="00D84714" w:rsidRPr="00067107" w:rsidRDefault="00D84714" w:rsidP="00D84714">
            <w:pPr>
              <w:numPr>
                <w:ilvl w:val="0"/>
                <w:numId w:val="126"/>
              </w:numPr>
              <w:suppressAutoHyphens w:val="0"/>
              <w:spacing w:after="160" w:line="259" w:lineRule="auto"/>
              <w:rPr>
                <w:i/>
                <w:iCs/>
              </w:rPr>
            </w:pPr>
            <w:r w:rsidRPr="00067107">
              <w:rPr>
                <w:i/>
                <w:iCs/>
              </w:rPr>
              <w:t>Los campos de Cédula, Nombre, y Email son obligatorios y no pueden ir vacíos.</w:t>
            </w:r>
          </w:p>
          <w:p w14:paraId="1CB1FA2F" w14:textId="77777777" w:rsidR="00D84714" w:rsidRPr="00067107" w:rsidRDefault="00D84714" w:rsidP="00D84714">
            <w:pPr>
              <w:numPr>
                <w:ilvl w:val="0"/>
                <w:numId w:val="126"/>
              </w:numPr>
              <w:suppressAutoHyphens w:val="0"/>
              <w:spacing w:after="160" w:line="259" w:lineRule="auto"/>
              <w:rPr>
                <w:i/>
                <w:iCs/>
              </w:rPr>
            </w:pPr>
            <w:r w:rsidRPr="00067107">
              <w:rPr>
                <w:i/>
                <w:iCs/>
              </w:rPr>
              <w:t>El formato del Email debe ser válido.</w:t>
            </w:r>
          </w:p>
          <w:p w14:paraId="72D79D96" w14:textId="77777777" w:rsidR="00D84714" w:rsidRPr="00067107" w:rsidRDefault="00D84714" w:rsidP="00D84714">
            <w:pPr>
              <w:numPr>
                <w:ilvl w:val="0"/>
                <w:numId w:val="126"/>
              </w:numPr>
              <w:suppressAutoHyphens w:val="0"/>
              <w:spacing w:after="160" w:line="259" w:lineRule="auto"/>
              <w:rPr>
                <w:i/>
                <w:iCs/>
              </w:rPr>
            </w:pPr>
            <w:r w:rsidRPr="00067107">
              <w:rPr>
                <w:i/>
                <w:iCs/>
              </w:rPr>
              <w:t>El campo Cédula debe ser único en el sistema.</w:t>
            </w:r>
          </w:p>
          <w:p w14:paraId="54C56C64" w14:textId="77777777" w:rsidR="00D84714" w:rsidRPr="00067107" w:rsidRDefault="00D84714" w:rsidP="00D43159"/>
        </w:tc>
      </w:tr>
      <w:tr w:rsidR="00D84714" w:rsidRPr="00067107" w14:paraId="25B130C3"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7B66B9A2" w14:textId="77777777" w:rsidR="00D84714" w:rsidRPr="00067107" w:rsidRDefault="00D84714" w:rsidP="00D43159">
            <w:r w:rsidRPr="00067107">
              <w:rPr>
                <w:i/>
                <w:iCs/>
                <w:lang w:val="es-ES"/>
              </w:rPr>
              <w:lastRenderedPageBreak/>
              <w:t>Fecha de revisión y versión:</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2EEC6F05" w14:textId="77777777" w:rsidR="00D84714" w:rsidRPr="00067107" w:rsidRDefault="00D84714" w:rsidP="00D43159">
            <w:r>
              <w:rPr>
                <w:i/>
                <w:iCs/>
                <w:lang w:val="es-ES"/>
              </w:rPr>
              <w:t>20</w:t>
            </w:r>
            <w:r w:rsidRPr="00067107">
              <w:rPr>
                <w:i/>
                <w:iCs/>
                <w:lang w:val="es-ES"/>
              </w:rPr>
              <w:t>/</w:t>
            </w:r>
            <w:r>
              <w:rPr>
                <w:i/>
                <w:iCs/>
                <w:lang w:val="es-ES"/>
              </w:rPr>
              <w:t>11</w:t>
            </w:r>
            <w:r w:rsidRPr="00067107">
              <w:rPr>
                <w:i/>
                <w:iCs/>
                <w:lang w:val="es-ES"/>
              </w:rPr>
              <w:t>/2024</w:t>
            </w:r>
            <w:r w:rsidRPr="00067107">
              <w:t> </w:t>
            </w:r>
          </w:p>
          <w:p w14:paraId="3F6BCD56" w14:textId="77777777" w:rsidR="00D84714" w:rsidRPr="00067107" w:rsidRDefault="00D84714" w:rsidP="00D43159">
            <w:r w:rsidRPr="00067107">
              <w:rPr>
                <w:i/>
                <w:iCs/>
                <w:lang w:val="es-ES"/>
              </w:rPr>
              <w:t>Versión1.0</w:t>
            </w:r>
            <w:r w:rsidRPr="00067107">
              <w:t> </w:t>
            </w:r>
          </w:p>
        </w:tc>
      </w:tr>
      <w:tr w:rsidR="00D84714" w:rsidRPr="00067107" w14:paraId="2A08739E"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19A87E7C" w14:textId="77777777" w:rsidR="00D84714" w:rsidRPr="00067107" w:rsidRDefault="00D84714" w:rsidP="00D43159">
            <w:r w:rsidRPr="00067107">
              <w:rPr>
                <w:i/>
                <w:iCs/>
                <w:lang w:val="es-ES"/>
              </w:rPr>
              <w:t>Prioridad:</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7009261F" w14:textId="77777777" w:rsidR="00D84714" w:rsidRPr="00067107" w:rsidRDefault="00D84714" w:rsidP="00D43159">
            <w:r w:rsidRPr="00067107">
              <w:rPr>
                <w:b/>
                <w:bCs/>
                <w:i/>
                <w:iCs/>
                <w:lang w:val="es-ES"/>
              </w:rPr>
              <w:t>Alta</w:t>
            </w:r>
            <w:r w:rsidRPr="00067107">
              <w:t> </w:t>
            </w:r>
          </w:p>
        </w:tc>
      </w:tr>
    </w:tbl>
    <w:p w14:paraId="21482DB9" w14:textId="77777777" w:rsidR="00D84714" w:rsidRDefault="00D84714" w:rsidP="00D84714">
      <w:pPr>
        <w:rPr>
          <w:lang w:val="es-ES"/>
        </w:rPr>
      </w:pPr>
    </w:p>
    <w:p w14:paraId="34808B45" w14:textId="77777777" w:rsidR="00D84714" w:rsidRDefault="00D84714" w:rsidP="00D84714">
      <w:pPr>
        <w:rPr>
          <w:lang w:val="es-ES"/>
        </w:rPr>
      </w:pPr>
    </w:p>
    <w:p w14:paraId="426B9FF2" w14:textId="77777777" w:rsidR="00D84714" w:rsidRDefault="00D84714" w:rsidP="00D84714">
      <w:pPr>
        <w:rPr>
          <w:lang w:val="es-ES"/>
        </w:rPr>
      </w:pPr>
    </w:p>
    <w:p w14:paraId="35E3E480" w14:textId="77777777" w:rsidR="00D84714" w:rsidRPr="00DA086D" w:rsidRDefault="00D84714" w:rsidP="00D84714">
      <w:pPr>
        <w:rPr>
          <w:b/>
          <w:bCs/>
          <w:lang w:val="es-ES"/>
        </w:rPr>
      </w:pPr>
      <w:r w:rsidRPr="00DA086D">
        <w:rPr>
          <w:b/>
          <w:bCs/>
          <w:lang w:val="es-ES"/>
        </w:rPr>
        <w:t>Eliminación de administradores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6330"/>
      </w:tblGrid>
      <w:tr w:rsidR="00D84714" w:rsidRPr="00067107" w14:paraId="5B321182"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02C1D753" w14:textId="77777777" w:rsidR="00D84714" w:rsidRPr="00067107" w:rsidRDefault="00D84714" w:rsidP="00D43159">
            <w:pPr>
              <w:rPr>
                <w:i/>
                <w:iCs/>
              </w:rPr>
            </w:pPr>
            <w:r w:rsidRPr="00067107">
              <w:rPr>
                <w:i/>
                <w:iCs/>
              </w:rPr>
              <w:t>Numero</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616E2FF1" w14:textId="77777777" w:rsidR="00D84714" w:rsidRPr="00067107" w:rsidRDefault="00D84714" w:rsidP="00D43159">
            <w:r w:rsidRPr="00067107">
              <w:rPr>
                <w:b/>
                <w:bCs/>
                <w:i/>
                <w:iCs/>
                <w:lang w:val="es-ES"/>
              </w:rPr>
              <w:t>RF-</w:t>
            </w:r>
            <w:r>
              <w:rPr>
                <w:b/>
                <w:bCs/>
                <w:i/>
                <w:iCs/>
                <w:lang w:val="es-ES"/>
              </w:rPr>
              <w:t>2</w:t>
            </w:r>
          </w:p>
        </w:tc>
      </w:tr>
      <w:tr w:rsidR="00D84714" w:rsidRPr="00067107" w14:paraId="6E744F3F"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2AD69AB8" w14:textId="77777777" w:rsidR="00D84714" w:rsidRPr="00067107" w:rsidRDefault="00D84714" w:rsidP="00D43159">
            <w:r w:rsidRPr="00067107">
              <w:rPr>
                <w:i/>
                <w:iCs/>
                <w:lang w:val="es-ES"/>
              </w:rPr>
              <w:t>Título: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5FA4D4E" w14:textId="77777777" w:rsidR="00D84714" w:rsidRPr="00067107" w:rsidRDefault="00D84714" w:rsidP="00D43159">
            <w:pPr>
              <w:rPr>
                <w:i/>
                <w:iCs/>
                <w:lang w:val="es-ES"/>
              </w:rPr>
            </w:pPr>
            <w:r w:rsidRPr="00067107">
              <w:rPr>
                <w:i/>
                <w:iCs/>
                <w:lang w:val="es-ES"/>
              </w:rPr>
              <w:t>Eliminación de administradores</w:t>
            </w:r>
          </w:p>
        </w:tc>
      </w:tr>
      <w:tr w:rsidR="00D84714" w:rsidRPr="00067107" w14:paraId="5173B6E8"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7F1120A4" w14:textId="77777777" w:rsidR="00D84714" w:rsidRPr="00067107" w:rsidRDefault="00D84714" w:rsidP="00D43159">
            <w:pPr>
              <w:rPr>
                <w:i/>
                <w:iCs/>
              </w:rPr>
            </w:pPr>
            <w:r w:rsidRPr="00067107">
              <w:rPr>
                <w:i/>
                <w:iCs/>
              </w:rPr>
              <w:t>Descripción</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4F1E1E0D" w14:textId="77777777" w:rsidR="00D84714" w:rsidRPr="00067107" w:rsidRDefault="00D84714" w:rsidP="00D43159">
            <w:r w:rsidRPr="00067107">
              <w:rPr>
                <w:i/>
                <w:iCs/>
              </w:rPr>
              <w:t xml:space="preserve">El sistema debe permitir al </w:t>
            </w:r>
            <w:r>
              <w:rPr>
                <w:i/>
                <w:iCs/>
              </w:rPr>
              <w:t>administrador</w:t>
            </w:r>
            <w:r w:rsidRPr="00067107">
              <w:rPr>
                <w:i/>
                <w:iCs/>
              </w:rPr>
              <w:t xml:space="preserve"> eliminar a los administradores registrados.</w:t>
            </w:r>
          </w:p>
        </w:tc>
      </w:tr>
      <w:tr w:rsidR="00D84714" w:rsidRPr="00067107" w14:paraId="7CEA642B"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5F3CC87B" w14:textId="77777777" w:rsidR="00D84714" w:rsidRPr="00067107" w:rsidRDefault="00D84714" w:rsidP="00D43159">
            <w:r w:rsidRPr="00067107">
              <w:rPr>
                <w:i/>
                <w:iCs/>
                <w:lang w:val="es-ES"/>
              </w:rPr>
              <w:t>Tipo: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39E40D98" w14:textId="77777777" w:rsidR="00D84714" w:rsidRPr="00067107" w:rsidRDefault="00D84714" w:rsidP="00D43159">
            <w:r w:rsidRPr="00067107">
              <w:rPr>
                <w:i/>
                <w:iCs/>
                <w:lang w:val="es-ES"/>
              </w:rPr>
              <w:t xml:space="preserve">Funcional </w:t>
            </w:r>
          </w:p>
        </w:tc>
      </w:tr>
      <w:tr w:rsidR="00D84714" w:rsidRPr="00067107" w14:paraId="2DB2FEB8"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4711D1A9" w14:textId="77777777" w:rsidR="00D84714" w:rsidRPr="00067107" w:rsidRDefault="00D84714" w:rsidP="00D43159">
            <w:r w:rsidRPr="00067107">
              <w:rPr>
                <w:i/>
                <w:iCs/>
                <w:lang w:val="es-ES"/>
              </w:rPr>
              <w:t>Detalles de requisitos y restricciones:</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11A52CF8" w14:textId="77777777" w:rsidR="00D84714" w:rsidRPr="00067107" w:rsidRDefault="00D84714" w:rsidP="00D43159">
            <w:pPr>
              <w:rPr>
                <w:i/>
                <w:iCs/>
              </w:rPr>
            </w:pPr>
            <w:r w:rsidRPr="00067107">
              <w:rPr>
                <w:i/>
                <w:iCs/>
              </w:rPr>
              <w:t xml:space="preserve">El sistema permitirá </w:t>
            </w:r>
            <w:r>
              <w:rPr>
                <w:i/>
                <w:iCs/>
              </w:rPr>
              <w:t>al administrador</w:t>
            </w:r>
            <w:r w:rsidRPr="00067107">
              <w:rPr>
                <w:i/>
                <w:iCs/>
              </w:rPr>
              <w:t xml:space="preserve"> eliminar a un administrador mediante la siguiente información:</w:t>
            </w:r>
          </w:p>
          <w:p w14:paraId="08BAE124" w14:textId="77777777" w:rsidR="00D84714" w:rsidRPr="00067107" w:rsidRDefault="00D84714" w:rsidP="00D84714">
            <w:pPr>
              <w:numPr>
                <w:ilvl w:val="0"/>
                <w:numId w:val="127"/>
              </w:numPr>
              <w:suppressAutoHyphens w:val="0"/>
              <w:spacing w:after="160" w:line="259" w:lineRule="auto"/>
              <w:rPr>
                <w:i/>
                <w:iCs/>
              </w:rPr>
            </w:pPr>
            <w:r w:rsidRPr="00067107">
              <w:rPr>
                <w:i/>
                <w:iCs/>
              </w:rPr>
              <w:t xml:space="preserve">Cédula: </w:t>
            </w:r>
            <w:proofErr w:type="spellStart"/>
            <w:r w:rsidRPr="00067107">
              <w:rPr>
                <w:i/>
                <w:iCs/>
              </w:rPr>
              <w:t>Int</w:t>
            </w:r>
            <w:proofErr w:type="spellEnd"/>
            <w:r w:rsidRPr="00067107">
              <w:rPr>
                <w:i/>
                <w:iCs/>
              </w:rPr>
              <w:t xml:space="preserve"> [10 dígitos]</w:t>
            </w:r>
          </w:p>
          <w:p w14:paraId="045BDAA7" w14:textId="77777777" w:rsidR="00D84714" w:rsidRPr="00067107" w:rsidRDefault="00D84714" w:rsidP="00D43159">
            <w:pPr>
              <w:rPr>
                <w:b/>
                <w:bCs/>
                <w:i/>
                <w:iCs/>
              </w:rPr>
            </w:pPr>
            <w:r w:rsidRPr="00067107">
              <w:rPr>
                <w:b/>
                <w:bCs/>
                <w:i/>
                <w:iCs/>
              </w:rPr>
              <w:t>Restricciones:</w:t>
            </w:r>
          </w:p>
          <w:p w14:paraId="52DFF176" w14:textId="77777777" w:rsidR="00D84714" w:rsidRPr="00067107" w:rsidRDefault="00D84714" w:rsidP="00D84714">
            <w:pPr>
              <w:numPr>
                <w:ilvl w:val="0"/>
                <w:numId w:val="128"/>
              </w:numPr>
              <w:suppressAutoHyphens w:val="0"/>
              <w:spacing w:after="160" w:line="259" w:lineRule="auto"/>
              <w:rPr>
                <w:i/>
                <w:iCs/>
              </w:rPr>
            </w:pPr>
            <w:r w:rsidRPr="00067107">
              <w:rPr>
                <w:i/>
                <w:iCs/>
              </w:rPr>
              <w:t>El campo Cédula es obligatorio y debe coincidir con un administrador existente en el sistema.</w:t>
            </w:r>
          </w:p>
          <w:p w14:paraId="743F2FEE" w14:textId="77777777" w:rsidR="00D84714" w:rsidRPr="00067107" w:rsidRDefault="00D84714" w:rsidP="00D84714">
            <w:pPr>
              <w:numPr>
                <w:ilvl w:val="0"/>
                <w:numId w:val="128"/>
              </w:numPr>
              <w:suppressAutoHyphens w:val="0"/>
              <w:spacing w:after="160" w:line="259" w:lineRule="auto"/>
              <w:rPr>
                <w:i/>
                <w:iCs/>
              </w:rPr>
            </w:pPr>
            <w:r w:rsidRPr="00067107">
              <w:rPr>
                <w:i/>
                <w:iCs/>
              </w:rPr>
              <w:t>Se deberá confirmar la acción de eliminación con un mensaje de advertencia para evitar eliminaciones accidentales.</w:t>
            </w:r>
          </w:p>
          <w:p w14:paraId="371EA52A" w14:textId="77777777" w:rsidR="00D84714" w:rsidRPr="00067107" w:rsidRDefault="00D84714" w:rsidP="00D43159"/>
        </w:tc>
      </w:tr>
      <w:tr w:rsidR="00D84714" w:rsidRPr="00067107" w14:paraId="1106ECFD"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46E2B71A" w14:textId="77777777" w:rsidR="00D84714" w:rsidRPr="00067107" w:rsidRDefault="00D84714" w:rsidP="00D43159">
            <w:r w:rsidRPr="00067107">
              <w:rPr>
                <w:i/>
                <w:iCs/>
                <w:lang w:val="es-ES"/>
              </w:rPr>
              <w:t>Fecha de revisión y versión:</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2974D9F" w14:textId="77777777" w:rsidR="00D84714" w:rsidRPr="00067107" w:rsidRDefault="00D84714" w:rsidP="00D43159">
            <w:r>
              <w:rPr>
                <w:i/>
                <w:iCs/>
                <w:lang w:val="es-ES"/>
              </w:rPr>
              <w:t>20</w:t>
            </w:r>
            <w:r w:rsidRPr="00067107">
              <w:rPr>
                <w:i/>
                <w:iCs/>
                <w:lang w:val="es-ES"/>
              </w:rPr>
              <w:t>/</w:t>
            </w:r>
            <w:r>
              <w:rPr>
                <w:i/>
                <w:iCs/>
                <w:lang w:val="es-ES"/>
              </w:rPr>
              <w:t>11</w:t>
            </w:r>
            <w:r w:rsidRPr="00067107">
              <w:rPr>
                <w:i/>
                <w:iCs/>
                <w:lang w:val="es-ES"/>
              </w:rPr>
              <w:t>/2024</w:t>
            </w:r>
            <w:r w:rsidRPr="00067107">
              <w:t> </w:t>
            </w:r>
          </w:p>
          <w:p w14:paraId="018972D4" w14:textId="77777777" w:rsidR="00D84714" w:rsidRPr="00067107" w:rsidRDefault="00D84714" w:rsidP="00D43159">
            <w:r w:rsidRPr="00067107">
              <w:rPr>
                <w:i/>
                <w:iCs/>
                <w:lang w:val="es-ES"/>
              </w:rPr>
              <w:t>Versión1.0</w:t>
            </w:r>
            <w:r w:rsidRPr="00067107">
              <w:t> </w:t>
            </w:r>
          </w:p>
        </w:tc>
      </w:tr>
      <w:tr w:rsidR="00D84714" w:rsidRPr="00067107" w14:paraId="25AB7C21"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51BE5256" w14:textId="77777777" w:rsidR="00D84714" w:rsidRPr="00067107" w:rsidRDefault="00D84714" w:rsidP="00D43159">
            <w:r w:rsidRPr="00067107">
              <w:rPr>
                <w:i/>
                <w:iCs/>
                <w:lang w:val="es-ES"/>
              </w:rPr>
              <w:t>Prioridad:</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D698F4F" w14:textId="77777777" w:rsidR="00D84714" w:rsidRPr="00067107" w:rsidRDefault="00D84714" w:rsidP="00D43159">
            <w:pPr>
              <w:rPr>
                <w:b/>
                <w:bCs/>
                <w:i/>
                <w:iCs/>
              </w:rPr>
            </w:pPr>
            <w:r w:rsidRPr="004F35E9">
              <w:rPr>
                <w:b/>
                <w:bCs/>
                <w:i/>
                <w:iCs/>
              </w:rPr>
              <w:t>Media</w:t>
            </w:r>
          </w:p>
        </w:tc>
      </w:tr>
    </w:tbl>
    <w:p w14:paraId="3EC5BAD5" w14:textId="77777777" w:rsidR="00D84714" w:rsidRDefault="00D84714" w:rsidP="00D84714">
      <w:pPr>
        <w:rPr>
          <w:lang w:val="es-ES"/>
        </w:rPr>
      </w:pPr>
    </w:p>
    <w:p w14:paraId="429D43BD" w14:textId="77777777" w:rsidR="00D84714" w:rsidRPr="00DA086D" w:rsidRDefault="00D84714" w:rsidP="00D84714">
      <w:pPr>
        <w:rPr>
          <w:b/>
          <w:bCs/>
          <w:lang w:val="es-ES"/>
        </w:rPr>
      </w:pPr>
      <w:r w:rsidRPr="00DA086D">
        <w:rPr>
          <w:b/>
          <w:bCs/>
          <w:lang w:val="es-ES"/>
        </w:rPr>
        <w:t>Consultar administrador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6330"/>
      </w:tblGrid>
      <w:tr w:rsidR="00D84714" w:rsidRPr="00067107" w14:paraId="390A3AFA"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263C72A4" w14:textId="77777777" w:rsidR="00D84714" w:rsidRPr="00067107" w:rsidRDefault="00D84714" w:rsidP="00D43159">
            <w:pPr>
              <w:rPr>
                <w:i/>
                <w:iCs/>
              </w:rPr>
            </w:pPr>
            <w:r w:rsidRPr="00067107">
              <w:rPr>
                <w:i/>
                <w:iCs/>
              </w:rPr>
              <w:t>Numero</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7806D444" w14:textId="77777777" w:rsidR="00D84714" w:rsidRPr="00067107" w:rsidRDefault="00D84714" w:rsidP="00D43159">
            <w:r w:rsidRPr="00067107">
              <w:rPr>
                <w:b/>
                <w:bCs/>
                <w:i/>
                <w:iCs/>
                <w:lang w:val="es-ES"/>
              </w:rPr>
              <w:t>RF-</w:t>
            </w:r>
            <w:r>
              <w:rPr>
                <w:b/>
                <w:bCs/>
                <w:i/>
                <w:iCs/>
                <w:lang w:val="es-ES"/>
              </w:rPr>
              <w:t>3</w:t>
            </w:r>
          </w:p>
        </w:tc>
      </w:tr>
      <w:tr w:rsidR="00D84714" w:rsidRPr="00067107" w14:paraId="7312E48D"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58854F7A" w14:textId="77777777" w:rsidR="00D84714" w:rsidRPr="00067107" w:rsidRDefault="00D84714" w:rsidP="00D43159">
            <w:r w:rsidRPr="00067107">
              <w:rPr>
                <w:i/>
                <w:iCs/>
                <w:lang w:val="es-ES"/>
              </w:rPr>
              <w:t>Título: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D46E02D" w14:textId="77777777" w:rsidR="00D84714" w:rsidRPr="00067107" w:rsidRDefault="00D84714" w:rsidP="00D43159">
            <w:pPr>
              <w:rPr>
                <w:i/>
                <w:iCs/>
                <w:lang w:val="es-ES"/>
              </w:rPr>
            </w:pPr>
            <w:r>
              <w:rPr>
                <w:i/>
                <w:iCs/>
                <w:lang w:val="es-ES"/>
              </w:rPr>
              <w:t>Consulta de administradores</w:t>
            </w:r>
          </w:p>
        </w:tc>
      </w:tr>
      <w:tr w:rsidR="00D84714" w:rsidRPr="00067107" w14:paraId="56E77F69"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36D6FCFE" w14:textId="77777777" w:rsidR="00D84714" w:rsidRPr="00067107" w:rsidRDefault="00D84714" w:rsidP="00D43159">
            <w:pPr>
              <w:rPr>
                <w:i/>
                <w:iCs/>
              </w:rPr>
            </w:pPr>
            <w:r w:rsidRPr="00067107">
              <w:rPr>
                <w:i/>
                <w:iCs/>
              </w:rPr>
              <w:t>Descripción</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70B47B34" w14:textId="77777777" w:rsidR="00D84714" w:rsidRPr="00067107" w:rsidRDefault="00D84714" w:rsidP="00D43159">
            <w:r w:rsidRPr="004F35E9">
              <w:rPr>
                <w:i/>
                <w:iCs/>
              </w:rPr>
              <w:t xml:space="preserve">El sistema debe permitir al </w:t>
            </w:r>
            <w:r>
              <w:rPr>
                <w:i/>
                <w:iCs/>
              </w:rPr>
              <w:t>administrador</w:t>
            </w:r>
            <w:r w:rsidRPr="004F35E9">
              <w:rPr>
                <w:i/>
                <w:iCs/>
              </w:rPr>
              <w:t xml:space="preserve"> consultar la información de los administradores registrados.</w:t>
            </w:r>
          </w:p>
        </w:tc>
      </w:tr>
      <w:tr w:rsidR="00D84714" w:rsidRPr="00067107" w14:paraId="6894703F"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0A0FD35D" w14:textId="77777777" w:rsidR="00D84714" w:rsidRPr="00067107" w:rsidRDefault="00D84714" w:rsidP="00D43159">
            <w:r w:rsidRPr="00067107">
              <w:rPr>
                <w:i/>
                <w:iCs/>
                <w:lang w:val="es-ES"/>
              </w:rPr>
              <w:t>Tipo: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1C2C3FB3" w14:textId="77777777" w:rsidR="00D84714" w:rsidRPr="00067107" w:rsidRDefault="00D84714" w:rsidP="00D43159">
            <w:r w:rsidRPr="00067107">
              <w:rPr>
                <w:i/>
                <w:iCs/>
                <w:lang w:val="es-ES"/>
              </w:rPr>
              <w:t xml:space="preserve">Funcional </w:t>
            </w:r>
          </w:p>
        </w:tc>
      </w:tr>
      <w:tr w:rsidR="00D84714" w:rsidRPr="00067107" w14:paraId="1963407D"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21A2FFE6" w14:textId="77777777" w:rsidR="00D84714" w:rsidRPr="00067107" w:rsidRDefault="00D84714" w:rsidP="00D43159">
            <w:r w:rsidRPr="00067107">
              <w:rPr>
                <w:i/>
                <w:iCs/>
                <w:lang w:val="es-ES"/>
              </w:rPr>
              <w:lastRenderedPageBreak/>
              <w:t>Detalles de requisitos y restricciones:</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53FDA53" w14:textId="77777777" w:rsidR="00D84714" w:rsidRPr="004F35E9" w:rsidRDefault="00D84714" w:rsidP="00D43159">
            <w:pPr>
              <w:rPr>
                <w:i/>
                <w:iCs/>
              </w:rPr>
            </w:pPr>
            <w:r w:rsidRPr="004F35E9">
              <w:rPr>
                <w:i/>
                <w:iCs/>
              </w:rPr>
              <w:t xml:space="preserve">El sistema permitirá al </w:t>
            </w:r>
            <w:r>
              <w:rPr>
                <w:i/>
                <w:iCs/>
              </w:rPr>
              <w:t>administrador</w:t>
            </w:r>
            <w:r w:rsidRPr="004F35E9">
              <w:rPr>
                <w:i/>
                <w:iCs/>
              </w:rPr>
              <w:t xml:space="preserve"> realizar consultas sobre los administradores registrados utilizando los siguientes criterios:</w:t>
            </w:r>
          </w:p>
          <w:p w14:paraId="7DA7455D" w14:textId="77777777" w:rsidR="00D84714" w:rsidRPr="004F35E9" w:rsidRDefault="00D84714" w:rsidP="00D84714">
            <w:pPr>
              <w:numPr>
                <w:ilvl w:val="0"/>
                <w:numId w:val="129"/>
              </w:numPr>
              <w:suppressAutoHyphens w:val="0"/>
              <w:spacing w:after="160" w:line="259" w:lineRule="auto"/>
              <w:rPr>
                <w:i/>
                <w:iCs/>
              </w:rPr>
            </w:pPr>
            <w:r w:rsidRPr="004F35E9">
              <w:rPr>
                <w:b/>
                <w:bCs/>
                <w:i/>
                <w:iCs/>
              </w:rPr>
              <w:t>Cédula:</w:t>
            </w:r>
            <w:r w:rsidRPr="004F35E9">
              <w:rPr>
                <w:i/>
                <w:iCs/>
              </w:rPr>
              <w:t xml:space="preserve"> </w:t>
            </w:r>
            <w:proofErr w:type="spellStart"/>
            <w:r w:rsidRPr="004F35E9">
              <w:rPr>
                <w:i/>
                <w:iCs/>
              </w:rPr>
              <w:t>Int</w:t>
            </w:r>
            <w:proofErr w:type="spellEnd"/>
            <w:r w:rsidRPr="004F35E9">
              <w:rPr>
                <w:i/>
                <w:iCs/>
              </w:rPr>
              <w:t xml:space="preserve"> [10 dígitos]</w:t>
            </w:r>
          </w:p>
          <w:p w14:paraId="151D0F3A" w14:textId="77777777" w:rsidR="00D84714" w:rsidRPr="004F35E9" w:rsidRDefault="00D84714" w:rsidP="00D84714">
            <w:pPr>
              <w:numPr>
                <w:ilvl w:val="0"/>
                <w:numId w:val="129"/>
              </w:numPr>
              <w:suppressAutoHyphens w:val="0"/>
              <w:spacing w:after="160" w:line="259" w:lineRule="auto"/>
              <w:rPr>
                <w:i/>
                <w:iCs/>
              </w:rPr>
            </w:pPr>
            <w:r w:rsidRPr="004F35E9">
              <w:rPr>
                <w:b/>
                <w:bCs/>
                <w:i/>
                <w:iCs/>
              </w:rPr>
              <w:t>Nombre:</w:t>
            </w:r>
            <w:r w:rsidRPr="004F35E9">
              <w:rPr>
                <w:i/>
                <w:iCs/>
              </w:rPr>
              <w:t xml:space="preserve"> </w:t>
            </w:r>
            <w:proofErr w:type="spellStart"/>
            <w:r w:rsidRPr="004F35E9">
              <w:rPr>
                <w:i/>
                <w:iCs/>
              </w:rPr>
              <w:t>String</w:t>
            </w:r>
            <w:proofErr w:type="spellEnd"/>
            <w:r w:rsidRPr="004F35E9">
              <w:rPr>
                <w:i/>
                <w:iCs/>
              </w:rPr>
              <w:t xml:space="preserve"> [50 caracteres]</w:t>
            </w:r>
          </w:p>
          <w:p w14:paraId="16DDE316" w14:textId="77777777" w:rsidR="00D84714" w:rsidRPr="004F35E9" w:rsidRDefault="00D84714" w:rsidP="00D84714">
            <w:pPr>
              <w:numPr>
                <w:ilvl w:val="0"/>
                <w:numId w:val="129"/>
              </w:numPr>
              <w:suppressAutoHyphens w:val="0"/>
              <w:spacing w:after="160" w:line="259" w:lineRule="auto"/>
              <w:rPr>
                <w:i/>
                <w:iCs/>
              </w:rPr>
            </w:pPr>
            <w:r w:rsidRPr="004F35E9">
              <w:rPr>
                <w:b/>
                <w:bCs/>
                <w:i/>
                <w:iCs/>
              </w:rPr>
              <w:t>Email:</w:t>
            </w:r>
            <w:r w:rsidRPr="004F35E9">
              <w:rPr>
                <w:i/>
                <w:iCs/>
              </w:rPr>
              <w:t xml:space="preserve"> </w:t>
            </w:r>
            <w:proofErr w:type="spellStart"/>
            <w:r w:rsidRPr="004F35E9">
              <w:rPr>
                <w:i/>
                <w:iCs/>
              </w:rPr>
              <w:t>String</w:t>
            </w:r>
            <w:proofErr w:type="spellEnd"/>
            <w:r w:rsidRPr="004F35E9">
              <w:rPr>
                <w:i/>
                <w:iCs/>
              </w:rPr>
              <w:t xml:space="preserve"> [100 caracteres]</w:t>
            </w:r>
          </w:p>
          <w:p w14:paraId="595D939D" w14:textId="77777777" w:rsidR="00D84714" w:rsidRPr="004F35E9" w:rsidRDefault="00D84714" w:rsidP="00D43159">
            <w:pPr>
              <w:rPr>
                <w:i/>
                <w:iCs/>
              </w:rPr>
            </w:pPr>
            <w:r w:rsidRPr="004F35E9">
              <w:rPr>
                <w:b/>
                <w:bCs/>
                <w:i/>
                <w:iCs/>
              </w:rPr>
              <w:t>Restricciones:</w:t>
            </w:r>
          </w:p>
          <w:p w14:paraId="75F4D8F4" w14:textId="77777777" w:rsidR="00D84714" w:rsidRPr="004F35E9" w:rsidRDefault="00D84714" w:rsidP="00D84714">
            <w:pPr>
              <w:numPr>
                <w:ilvl w:val="0"/>
                <w:numId w:val="130"/>
              </w:numPr>
              <w:suppressAutoHyphens w:val="0"/>
              <w:spacing w:after="160" w:line="259" w:lineRule="auto"/>
              <w:rPr>
                <w:i/>
                <w:iCs/>
              </w:rPr>
            </w:pPr>
            <w:r w:rsidRPr="004F35E9">
              <w:rPr>
                <w:i/>
                <w:iCs/>
              </w:rPr>
              <w:t>Al menos uno de los criterios de búsqueda debe ser ingresado.</w:t>
            </w:r>
          </w:p>
          <w:p w14:paraId="4D34108F" w14:textId="77777777" w:rsidR="00D84714" w:rsidRPr="004F35E9" w:rsidRDefault="00D84714" w:rsidP="00D84714">
            <w:pPr>
              <w:numPr>
                <w:ilvl w:val="0"/>
                <w:numId w:val="130"/>
              </w:numPr>
              <w:suppressAutoHyphens w:val="0"/>
              <w:spacing w:after="160" w:line="259" w:lineRule="auto"/>
              <w:rPr>
                <w:i/>
                <w:iCs/>
              </w:rPr>
            </w:pPr>
            <w:r w:rsidRPr="004F35E9">
              <w:rPr>
                <w:i/>
                <w:iCs/>
              </w:rPr>
              <w:t>El sistema debe mostrar únicamente los registros que coincidan con los criterios ingresados.</w:t>
            </w:r>
          </w:p>
          <w:p w14:paraId="616C2AF8" w14:textId="77777777" w:rsidR="00D84714" w:rsidRPr="004F35E9" w:rsidRDefault="00D84714" w:rsidP="00D84714">
            <w:pPr>
              <w:numPr>
                <w:ilvl w:val="0"/>
                <w:numId w:val="130"/>
              </w:numPr>
              <w:suppressAutoHyphens w:val="0"/>
              <w:spacing w:after="160" w:line="259" w:lineRule="auto"/>
              <w:rPr>
                <w:i/>
                <w:iCs/>
              </w:rPr>
            </w:pPr>
            <w:r w:rsidRPr="004F35E9">
              <w:rPr>
                <w:i/>
                <w:iCs/>
              </w:rPr>
              <w:t>La consulta debe devolver información organizada, incluyendo los campos Cédula, Nombre, Email, y Teléfono.</w:t>
            </w:r>
          </w:p>
          <w:p w14:paraId="0DB950F3" w14:textId="77777777" w:rsidR="00D84714" w:rsidRPr="00067107" w:rsidRDefault="00D84714" w:rsidP="00D43159"/>
        </w:tc>
      </w:tr>
      <w:tr w:rsidR="00D84714" w:rsidRPr="00067107" w14:paraId="6B67A283"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0FADB675" w14:textId="77777777" w:rsidR="00D84714" w:rsidRPr="00067107" w:rsidRDefault="00D84714" w:rsidP="00D43159">
            <w:r w:rsidRPr="00067107">
              <w:rPr>
                <w:i/>
                <w:iCs/>
                <w:lang w:val="es-ES"/>
              </w:rPr>
              <w:t>Fecha de revisión y versión:</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163D5F14" w14:textId="77777777" w:rsidR="00D84714" w:rsidRPr="00067107" w:rsidRDefault="00D84714" w:rsidP="00D43159">
            <w:r>
              <w:rPr>
                <w:i/>
                <w:iCs/>
                <w:lang w:val="es-ES"/>
              </w:rPr>
              <w:t>20</w:t>
            </w:r>
            <w:r w:rsidRPr="00067107">
              <w:rPr>
                <w:i/>
                <w:iCs/>
                <w:lang w:val="es-ES"/>
              </w:rPr>
              <w:t>/</w:t>
            </w:r>
            <w:r>
              <w:rPr>
                <w:i/>
                <w:iCs/>
                <w:lang w:val="es-ES"/>
              </w:rPr>
              <w:t>11</w:t>
            </w:r>
            <w:r w:rsidRPr="00067107">
              <w:rPr>
                <w:i/>
                <w:iCs/>
                <w:lang w:val="es-ES"/>
              </w:rPr>
              <w:t>/2024</w:t>
            </w:r>
            <w:r w:rsidRPr="00067107">
              <w:t> </w:t>
            </w:r>
          </w:p>
          <w:p w14:paraId="4B753B10" w14:textId="77777777" w:rsidR="00D84714" w:rsidRPr="00067107" w:rsidRDefault="00D84714" w:rsidP="00D43159">
            <w:r w:rsidRPr="00067107">
              <w:rPr>
                <w:i/>
                <w:iCs/>
                <w:lang w:val="es-ES"/>
              </w:rPr>
              <w:t>Versión1.0</w:t>
            </w:r>
            <w:r w:rsidRPr="00067107">
              <w:t> </w:t>
            </w:r>
          </w:p>
        </w:tc>
      </w:tr>
      <w:tr w:rsidR="00D84714" w:rsidRPr="00067107" w14:paraId="21005C05"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01D2634B" w14:textId="77777777" w:rsidR="00D84714" w:rsidRPr="00067107" w:rsidRDefault="00D84714" w:rsidP="00D43159">
            <w:r w:rsidRPr="00067107">
              <w:rPr>
                <w:i/>
                <w:iCs/>
                <w:lang w:val="es-ES"/>
              </w:rPr>
              <w:t>Prioridad:</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7F37F6B4" w14:textId="77777777" w:rsidR="00D84714" w:rsidRPr="00067107" w:rsidRDefault="00D84714" w:rsidP="00D43159">
            <w:r w:rsidRPr="00067107">
              <w:rPr>
                <w:b/>
                <w:bCs/>
                <w:i/>
                <w:iCs/>
                <w:lang w:val="es-ES"/>
              </w:rPr>
              <w:t>Alta</w:t>
            </w:r>
            <w:r w:rsidRPr="00067107">
              <w:t> </w:t>
            </w:r>
          </w:p>
        </w:tc>
      </w:tr>
    </w:tbl>
    <w:p w14:paraId="25D6E357" w14:textId="77777777" w:rsidR="00D84714" w:rsidRDefault="00D84714" w:rsidP="00D84714">
      <w:pPr>
        <w:rPr>
          <w:lang w:val="es-ES"/>
        </w:rPr>
      </w:pPr>
    </w:p>
    <w:p w14:paraId="3FDC4AEF" w14:textId="77777777" w:rsidR="00D84714" w:rsidRPr="00DA086D" w:rsidRDefault="00D84714" w:rsidP="00D84714">
      <w:pPr>
        <w:rPr>
          <w:b/>
          <w:bCs/>
          <w:lang w:val="es-ES"/>
        </w:rPr>
      </w:pPr>
      <w:r w:rsidRPr="00DA086D">
        <w:rPr>
          <w:b/>
          <w:bCs/>
          <w:lang w:val="es-ES"/>
        </w:rPr>
        <w:t>Modificar administradores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6330"/>
      </w:tblGrid>
      <w:tr w:rsidR="00D84714" w:rsidRPr="00067107" w14:paraId="756535DA"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013393DC" w14:textId="77777777" w:rsidR="00D84714" w:rsidRPr="00067107" w:rsidRDefault="00D84714" w:rsidP="00D43159">
            <w:pPr>
              <w:rPr>
                <w:i/>
                <w:iCs/>
              </w:rPr>
            </w:pPr>
            <w:r w:rsidRPr="00067107">
              <w:rPr>
                <w:i/>
                <w:iCs/>
              </w:rPr>
              <w:t>Numero</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32BC1B04" w14:textId="77777777" w:rsidR="00D84714" w:rsidRPr="00067107" w:rsidRDefault="00D84714" w:rsidP="00D43159">
            <w:r w:rsidRPr="00067107">
              <w:rPr>
                <w:b/>
                <w:bCs/>
                <w:i/>
                <w:iCs/>
                <w:lang w:val="es-ES"/>
              </w:rPr>
              <w:t>RF-</w:t>
            </w:r>
            <w:r>
              <w:rPr>
                <w:b/>
                <w:bCs/>
                <w:i/>
                <w:iCs/>
                <w:lang w:val="es-ES"/>
              </w:rPr>
              <w:t>4</w:t>
            </w:r>
          </w:p>
        </w:tc>
      </w:tr>
      <w:tr w:rsidR="00D84714" w:rsidRPr="00067107" w14:paraId="60810B8E"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46CFE9E3" w14:textId="77777777" w:rsidR="00D84714" w:rsidRPr="00067107" w:rsidRDefault="00D84714" w:rsidP="00D43159">
            <w:r w:rsidRPr="00067107">
              <w:rPr>
                <w:i/>
                <w:iCs/>
                <w:lang w:val="es-ES"/>
              </w:rPr>
              <w:t>Título: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314C8B19" w14:textId="77777777" w:rsidR="00D84714" w:rsidRPr="00067107" w:rsidRDefault="00D84714" w:rsidP="00D43159">
            <w:pPr>
              <w:rPr>
                <w:i/>
                <w:iCs/>
                <w:lang w:val="es-ES"/>
              </w:rPr>
            </w:pPr>
            <w:r>
              <w:rPr>
                <w:i/>
                <w:iCs/>
                <w:lang w:val="es-ES"/>
              </w:rPr>
              <w:t>Modificación de administradores</w:t>
            </w:r>
          </w:p>
        </w:tc>
      </w:tr>
      <w:tr w:rsidR="00D84714" w:rsidRPr="00067107" w14:paraId="3AB761C1"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51A53FBF" w14:textId="77777777" w:rsidR="00D84714" w:rsidRPr="00067107" w:rsidRDefault="00D84714" w:rsidP="00D43159">
            <w:pPr>
              <w:rPr>
                <w:i/>
                <w:iCs/>
              </w:rPr>
            </w:pPr>
            <w:r w:rsidRPr="00067107">
              <w:rPr>
                <w:i/>
                <w:iCs/>
              </w:rPr>
              <w:t>Descripción</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4B8B5136" w14:textId="77777777" w:rsidR="00D84714" w:rsidRPr="00067107" w:rsidRDefault="00D84714" w:rsidP="00D43159">
            <w:r w:rsidRPr="004F35E9">
              <w:rPr>
                <w:i/>
                <w:iCs/>
              </w:rPr>
              <w:t xml:space="preserve">El sistema debe permitir al </w:t>
            </w:r>
            <w:r>
              <w:rPr>
                <w:i/>
                <w:iCs/>
              </w:rPr>
              <w:t>administrador</w:t>
            </w:r>
            <w:r w:rsidRPr="004F35E9">
              <w:rPr>
                <w:i/>
                <w:iCs/>
              </w:rPr>
              <w:t xml:space="preserve"> modificar la información de los administradores registrados.</w:t>
            </w:r>
          </w:p>
        </w:tc>
      </w:tr>
      <w:tr w:rsidR="00D84714" w:rsidRPr="00067107" w14:paraId="251A44CF"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282DFA7D" w14:textId="77777777" w:rsidR="00D84714" w:rsidRPr="00067107" w:rsidRDefault="00D84714" w:rsidP="00D43159">
            <w:r w:rsidRPr="00067107">
              <w:rPr>
                <w:i/>
                <w:iCs/>
                <w:lang w:val="es-ES"/>
              </w:rPr>
              <w:t>Tipo: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6EF4AEE" w14:textId="77777777" w:rsidR="00D84714" w:rsidRPr="00067107" w:rsidRDefault="00D84714" w:rsidP="00D43159">
            <w:r w:rsidRPr="00067107">
              <w:rPr>
                <w:i/>
                <w:iCs/>
                <w:lang w:val="es-ES"/>
              </w:rPr>
              <w:t xml:space="preserve">Funcional </w:t>
            </w:r>
          </w:p>
        </w:tc>
      </w:tr>
      <w:tr w:rsidR="00D84714" w:rsidRPr="00067107" w14:paraId="1B25B531"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7BCE8373" w14:textId="77777777" w:rsidR="00D84714" w:rsidRPr="00067107" w:rsidRDefault="00D84714" w:rsidP="00D43159">
            <w:r w:rsidRPr="00067107">
              <w:rPr>
                <w:i/>
                <w:iCs/>
                <w:lang w:val="es-ES"/>
              </w:rPr>
              <w:t>Detalles de requisitos y restricciones:</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3C95D334" w14:textId="77777777" w:rsidR="00D84714" w:rsidRPr="004F35E9" w:rsidRDefault="00D84714" w:rsidP="00D43159">
            <w:pPr>
              <w:rPr>
                <w:i/>
                <w:iCs/>
              </w:rPr>
            </w:pPr>
            <w:r w:rsidRPr="004F35E9">
              <w:rPr>
                <w:i/>
                <w:iCs/>
              </w:rPr>
              <w:t xml:space="preserve">El sistema permitirá al </w:t>
            </w:r>
            <w:r>
              <w:rPr>
                <w:i/>
                <w:iCs/>
              </w:rPr>
              <w:t>administrador</w:t>
            </w:r>
            <w:r w:rsidRPr="004F35E9">
              <w:rPr>
                <w:i/>
                <w:iCs/>
              </w:rPr>
              <w:t xml:space="preserve"> modificar los siguientes campos de los administradores:</w:t>
            </w:r>
          </w:p>
          <w:p w14:paraId="5AD4589E" w14:textId="77777777" w:rsidR="00D84714" w:rsidRPr="004F35E9" w:rsidRDefault="00D84714" w:rsidP="00D84714">
            <w:pPr>
              <w:numPr>
                <w:ilvl w:val="0"/>
                <w:numId w:val="131"/>
              </w:numPr>
              <w:suppressAutoHyphens w:val="0"/>
              <w:spacing w:after="160" w:line="259" w:lineRule="auto"/>
              <w:rPr>
                <w:i/>
                <w:iCs/>
              </w:rPr>
            </w:pPr>
            <w:r w:rsidRPr="004F35E9">
              <w:rPr>
                <w:b/>
                <w:bCs/>
                <w:i/>
                <w:iCs/>
              </w:rPr>
              <w:t>Nombre:</w:t>
            </w:r>
            <w:r w:rsidRPr="004F35E9">
              <w:rPr>
                <w:i/>
                <w:iCs/>
              </w:rPr>
              <w:t xml:space="preserve"> </w:t>
            </w:r>
            <w:proofErr w:type="spellStart"/>
            <w:r w:rsidRPr="004F35E9">
              <w:rPr>
                <w:i/>
                <w:iCs/>
              </w:rPr>
              <w:t>String</w:t>
            </w:r>
            <w:proofErr w:type="spellEnd"/>
            <w:r w:rsidRPr="004F35E9">
              <w:rPr>
                <w:i/>
                <w:iCs/>
              </w:rPr>
              <w:t xml:space="preserve"> [50 caracteres]</w:t>
            </w:r>
          </w:p>
          <w:p w14:paraId="1F58805D" w14:textId="77777777" w:rsidR="00D84714" w:rsidRPr="004F35E9" w:rsidRDefault="00D84714" w:rsidP="00D84714">
            <w:pPr>
              <w:numPr>
                <w:ilvl w:val="0"/>
                <w:numId w:val="131"/>
              </w:numPr>
              <w:suppressAutoHyphens w:val="0"/>
              <w:spacing w:after="160" w:line="259" w:lineRule="auto"/>
              <w:rPr>
                <w:i/>
                <w:iCs/>
              </w:rPr>
            </w:pPr>
            <w:r w:rsidRPr="004F35E9">
              <w:rPr>
                <w:b/>
                <w:bCs/>
                <w:i/>
                <w:iCs/>
              </w:rPr>
              <w:t>Email:</w:t>
            </w:r>
            <w:r w:rsidRPr="004F35E9">
              <w:rPr>
                <w:i/>
                <w:iCs/>
              </w:rPr>
              <w:t xml:space="preserve"> </w:t>
            </w:r>
            <w:proofErr w:type="spellStart"/>
            <w:r w:rsidRPr="004F35E9">
              <w:rPr>
                <w:i/>
                <w:iCs/>
              </w:rPr>
              <w:t>String</w:t>
            </w:r>
            <w:proofErr w:type="spellEnd"/>
            <w:r w:rsidRPr="004F35E9">
              <w:rPr>
                <w:i/>
                <w:iCs/>
              </w:rPr>
              <w:t xml:space="preserve"> [100 caracteres]</w:t>
            </w:r>
          </w:p>
          <w:p w14:paraId="214136E5" w14:textId="77777777" w:rsidR="00D84714" w:rsidRPr="004F35E9" w:rsidRDefault="00D84714" w:rsidP="00D84714">
            <w:pPr>
              <w:numPr>
                <w:ilvl w:val="0"/>
                <w:numId w:val="131"/>
              </w:numPr>
              <w:suppressAutoHyphens w:val="0"/>
              <w:spacing w:after="160" w:line="259" w:lineRule="auto"/>
              <w:rPr>
                <w:i/>
                <w:iCs/>
              </w:rPr>
            </w:pPr>
            <w:r w:rsidRPr="004F35E9">
              <w:rPr>
                <w:b/>
                <w:bCs/>
                <w:i/>
                <w:iCs/>
              </w:rPr>
              <w:t>Teléfono:</w:t>
            </w:r>
            <w:r w:rsidRPr="004F35E9">
              <w:rPr>
                <w:i/>
                <w:iCs/>
              </w:rPr>
              <w:t xml:space="preserve"> </w:t>
            </w:r>
            <w:proofErr w:type="spellStart"/>
            <w:r w:rsidRPr="004F35E9">
              <w:rPr>
                <w:i/>
                <w:iCs/>
              </w:rPr>
              <w:t>Int</w:t>
            </w:r>
            <w:proofErr w:type="spellEnd"/>
            <w:r w:rsidRPr="004F35E9">
              <w:rPr>
                <w:i/>
                <w:iCs/>
              </w:rPr>
              <w:t xml:space="preserve"> [10 dígitos]</w:t>
            </w:r>
          </w:p>
          <w:p w14:paraId="5DE3B120" w14:textId="77777777" w:rsidR="00D84714" w:rsidRPr="004F35E9" w:rsidRDefault="00D84714" w:rsidP="00D43159">
            <w:pPr>
              <w:rPr>
                <w:i/>
                <w:iCs/>
              </w:rPr>
            </w:pPr>
            <w:r w:rsidRPr="004F35E9">
              <w:rPr>
                <w:b/>
                <w:bCs/>
                <w:i/>
                <w:iCs/>
              </w:rPr>
              <w:t>Restricciones:</w:t>
            </w:r>
          </w:p>
          <w:p w14:paraId="030F12D6" w14:textId="77777777" w:rsidR="00D84714" w:rsidRPr="004F35E9" w:rsidRDefault="00D84714" w:rsidP="00D84714">
            <w:pPr>
              <w:numPr>
                <w:ilvl w:val="0"/>
                <w:numId w:val="132"/>
              </w:numPr>
              <w:suppressAutoHyphens w:val="0"/>
              <w:spacing w:after="160" w:line="259" w:lineRule="auto"/>
              <w:rPr>
                <w:i/>
                <w:iCs/>
              </w:rPr>
            </w:pPr>
            <w:r w:rsidRPr="004F35E9">
              <w:rPr>
                <w:i/>
                <w:iCs/>
              </w:rPr>
              <w:t>El campo Cédula será utilizado como identificador único y no podrá ser modificado.</w:t>
            </w:r>
          </w:p>
          <w:p w14:paraId="74525908" w14:textId="77777777" w:rsidR="00D84714" w:rsidRPr="004F35E9" w:rsidRDefault="00D84714" w:rsidP="00D84714">
            <w:pPr>
              <w:numPr>
                <w:ilvl w:val="0"/>
                <w:numId w:val="132"/>
              </w:numPr>
              <w:suppressAutoHyphens w:val="0"/>
              <w:spacing w:after="160" w:line="259" w:lineRule="auto"/>
              <w:rPr>
                <w:i/>
                <w:iCs/>
              </w:rPr>
            </w:pPr>
            <w:r w:rsidRPr="004F35E9">
              <w:rPr>
                <w:i/>
                <w:iCs/>
              </w:rPr>
              <w:t>Los campos Nombre, Email, y Teléfono deben cumplir con las mismas restricciones de formato que en el registro inicial.</w:t>
            </w:r>
          </w:p>
          <w:p w14:paraId="162E7814" w14:textId="77777777" w:rsidR="00D84714" w:rsidRPr="004F35E9" w:rsidRDefault="00D84714" w:rsidP="00D84714">
            <w:pPr>
              <w:numPr>
                <w:ilvl w:val="0"/>
                <w:numId w:val="132"/>
              </w:numPr>
              <w:suppressAutoHyphens w:val="0"/>
              <w:spacing w:after="160" w:line="259" w:lineRule="auto"/>
              <w:rPr>
                <w:i/>
                <w:iCs/>
              </w:rPr>
            </w:pPr>
            <w:r w:rsidRPr="004F35E9">
              <w:rPr>
                <w:i/>
                <w:iCs/>
              </w:rPr>
              <w:t>El sistema debe validar que el nuevo Email no esté duplicado en el sistema.</w:t>
            </w:r>
          </w:p>
          <w:p w14:paraId="0FC15E87" w14:textId="77777777" w:rsidR="00D84714" w:rsidRPr="004F35E9" w:rsidRDefault="00D84714" w:rsidP="00D84714">
            <w:pPr>
              <w:numPr>
                <w:ilvl w:val="0"/>
                <w:numId w:val="132"/>
              </w:numPr>
              <w:suppressAutoHyphens w:val="0"/>
              <w:spacing w:after="160" w:line="259" w:lineRule="auto"/>
              <w:rPr>
                <w:i/>
                <w:iCs/>
              </w:rPr>
            </w:pPr>
            <w:r w:rsidRPr="004F35E9">
              <w:rPr>
                <w:i/>
                <w:iCs/>
              </w:rPr>
              <w:lastRenderedPageBreak/>
              <w:t>Antes de realizar los cambios, se debe confirmar la acción mediante un mensaje de advertencia.</w:t>
            </w:r>
          </w:p>
          <w:p w14:paraId="08540A8F" w14:textId="77777777" w:rsidR="00D84714" w:rsidRPr="00067107" w:rsidRDefault="00D84714" w:rsidP="00D43159"/>
        </w:tc>
      </w:tr>
      <w:tr w:rsidR="00D84714" w:rsidRPr="00067107" w14:paraId="6C89DD93"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10A4D6D8" w14:textId="77777777" w:rsidR="00D84714" w:rsidRPr="00067107" w:rsidRDefault="00D84714" w:rsidP="00D43159">
            <w:r w:rsidRPr="00067107">
              <w:rPr>
                <w:i/>
                <w:iCs/>
                <w:lang w:val="es-ES"/>
              </w:rPr>
              <w:lastRenderedPageBreak/>
              <w:t>Fecha de revisión y versión:</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1ED2DF3B" w14:textId="77777777" w:rsidR="00D84714" w:rsidRPr="00067107" w:rsidRDefault="00D84714" w:rsidP="00D43159">
            <w:r>
              <w:rPr>
                <w:i/>
                <w:iCs/>
                <w:lang w:val="es-ES"/>
              </w:rPr>
              <w:t>20</w:t>
            </w:r>
            <w:r w:rsidRPr="00067107">
              <w:rPr>
                <w:i/>
                <w:iCs/>
                <w:lang w:val="es-ES"/>
              </w:rPr>
              <w:t>/</w:t>
            </w:r>
            <w:r>
              <w:rPr>
                <w:i/>
                <w:iCs/>
                <w:lang w:val="es-ES"/>
              </w:rPr>
              <w:t>11</w:t>
            </w:r>
            <w:r w:rsidRPr="00067107">
              <w:rPr>
                <w:i/>
                <w:iCs/>
                <w:lang w:val="es-ES"/>
              </w:rPr>
              <w:t>/2024</w:t>
            </w:r>
            <w:r w:rsidRPr="00067107">
              <w:t> </w:t>
            </w:r>
          </w:p>
          <w:p w14:paraId="1ACAAE35" w14:textId="77777777" w:rsidR="00D84714" w:rsidRPr="00067107" w:rsidRDefault="00D84714" w:rsidP="00D43159">
            <w:r w:rsidRPr="00067107">
              <w:rPr>
                <w:i/>
                <w:iCs/>
                <w:lang w:val="es-ES"/>
              </w:rPr>
              <w:t>Versión1.0</w:t>
            </w:r>
            <w:r w:rsidRPr="00067107">
              <w:t> </w:t>
            </w:r>
          </w:p>
        </w:tc>
      </w:tr>
      <w:tr w:rsidR="00D84714" w:rsidRPr="00067107" w14:paraId="313580F6"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000644B2" w14:textId="77777777" w:rsidR="00D84714" w:rsidRPr="00067107" w:rsidRDefault="00D84714" w:rsidP="00D43159">
            <w:r w:rsidRPr="00067107">
              <w:rPr>
                <w:i/>
                <w:iCs/>
                <w:lang w:val="es-ES"/>
              </w:rPr>
              <w:t>Prioridad:</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B86108C" w14:textId="77777777" w:rsidR="00D84714" w:rsidRPr="00067107" w:rsidRDefault="00D84714" w:rsidP="00D43159">
            <w:r w:rsidRPr="00067107">
              <w:rPr>
                <w:b/>
                <w:bCs/>
                <w:i/>
                <w:iCs/>
                <w:lang w:val="es-ES"/>
              </w:rPr>
              <w:t>Alta</w:t>
            </w:r>
            <w:r w:rsidRPr="00067107">
              <w:t> </w:t>
            </w:r>
          </w:p>
        </w:tc>
      </w:tr>
    </w:tbl>
    <w:p w14:paraId="7CD2E909" w14:textId="0FDC0D0B" w:rsidR="00D66BF6" w:rsidRDefault="00D66BF6" w:rsidP="00D66BF6">
      <w:pPr>
        <w:pStyle w:val="Prrafodelista"/>
        <w:ind w:left="1997"/>
        <w:rPr>
          <w:rFonts w:asciiTheme="minorHAnsi" w:hAnsiTheme="minorHAnsi" w:cstheme="minorHAnsi"/>
          <w:b/>
          <w:bCs/>
        </w:rPr>
      </w:pPr>
    </w:p>
    <w:p w14:paraId="0AB5CDB6" w14:textId="54891D43" w:rsidR="00B76F8F" w:rsidRPr="00B76F8F" w:rsidRDefault="00B76F8F" w:rsidP="00B76F8F">
      <w:pPr>
        <w:pStyle w:val="Ttulo3"/>
        <w:numPr>
          <w:ilvl w:val="2"/>
          <w:numId w:val="2"/>
        </w:numPr>
        <w:rPr>
          <w:rFonts w:ascii="Times New Roman" w:hAnsi="Times New Roman" w:cs="Times New Roman"/>
          <w:sz w:val="24"/>
          <w:szCs w:val="24"/>
        </w:rPr>
      </w:pPr>
      <w:r>
        <w:rPr>
          <w:rFonts w:ascii="Times New Roman" w:hAnsi="Times New Roman" w:cs="Times New Roman"/>
          <w:sz w:val="24"/>
          <w:szCs w:val="24"/>
        </w:rPr>
        <w:t>Modulo Candidatas</w:t>
      </w:r>
    </w:p>
    <w:p w14:paraId="0E383D21" w14:textId="77777777" w:rsidR="00D84714" w:rsidRPr="00DA086D" w:rsidRDefault="00D84714" w:rsidP="00D84714">
      <w:pPr>
        <w:rPr>
          <w:b/>
          <w:bCs/>
          <w:lang w:val="es-ES"/>
        </w:rPr>
      </w:pPr>
      <w:r w:rsidRPr="00DA086D">
        <w:rPr>
          <w:b/>
          <w:bCs/>
          <w:lang w:val="es-ES"/>
        </w:rPr>
        <w:t>Registro de candidatas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6330"/>
      </w:tblGrid>
      <w:tr w:rsidR="00D84714" w:rsidRPr="00067107" w14:paraId="72545275"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1E8DC6D3" w14:textId="77777777" w:rsidR="00D84714" w:rsidRPr="00067107" w:rsidRDefault="00D84714" w:rsidP="00D43159">
            <w:pPr>
              <w:rPr>
                <w:i/>
                <w:iCs/>
              </w:rPr>
            </w:pPr>
            <w:r w:rsidRPr="00067107">
              <w:rPr>
                <w:i/>
                <w:iCs/>
              </w:rPr>
              <w:t>Numero</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40114A18" w14:textId="77777777" w:rsidR="00D84714" w:rsidRPr="00067107" w:rsidRDefault="00D84714" w:rsidP="00D43159">
            <w:r w:rsidRPr="00067107">
              <w:rPr>
                <w:b/>
                <w:bCs/>
                <w:i/>
                <w:iCs/>
                <w:lang w:val="es-ES"/>
              </w:rPr>
              <w:t>RF-</w:t>
            </w:r>
            <w:r>
              <w:rPr>
                <w:b/>
                <w:bCs/>
                <w:i/>
                <w:iCs/>
                <w:lang w:val="es-ES"/>
              </w:rPr>
              <w:t>9</w:t>
            </w:r>
          </w:p>
        </w:tc>
      </w:tr>
      <w:tr w:rsidR="00D84714" w:rsidRPr="00067107" w14:paraId="7D6C9474"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27EC473E" w14:textId="77777777" w:rsidR="00D84714" w:rsidRPr="00067107" w:rsidRDefault="00D84714" w:rsidP="00D43159">
            <w:r w:rsidRPr="00067107">
              <w:rPr>
                <w:i/>
                <w:iCs/>
                <w:lang w:val="es-ES"/>
              </w:rPr>
              <w:t>Título: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2E75EF5D" w14:textId="77777777" w:rsidR="00D84714" w:rsidRPr="00067107" w:rsidRDefault="00D84714" w:rsidP="00D43159">
            <w:pPr>
              <w:rPr>
                <w:i/>
                <w:iCs/>
                <w:lang w:val="es-ES"/>
              </w:rPr>
            </w:pPr>
            <w:r>
              <w:rPr>
                <w:i/>
                <w:iCs/>
                <w:lang w:val="es-ES"/>
              </w:rPr>
              <w:t>Registro de candidatas</w:t>
            </w:r>
          </w:p>
        </w:tc>
      </w:tr>
      <w:tr w:rsidR="00D84714" w:rsidRPr="00067107" w14:paraId="540E047E"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498825E5" w14:textId="77777777" w:rsidR="00D84714" w:rsidRPr="00067107" w:rsidRDefault="00D84714" w:rsidP="00D43159">
            <w:pPr>
              <w:rPr>
                <w:i/>
                <w:iCs/>
              </w:rPr>
            </w:pPr>
            <w:r w:rsidRPr="00067107">
              <w:rPr>
                <w:i/>
                <w:iCs/>
              </w:rPr>
              <w:t>Descripción</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722907F" w14:textId="77777777" w:rsidR="00D84714" w:rsidRPr="00067107" w:rsidRDefault="00D84714" w:rsidP="00D43159">
            <w:r w:rsidRPr="00045B2A">
              <w:rPr>
                <w:i/>
                <w:iCs/>
              </w:rPr>
              <w:t>El sistema debe permitir al administrador registrar a las candidatas a Miss Fotogenia</w:t>
            </w:r>
          </w:p>
        </w:tc>
      </w:tr>
      <w:tr w:rsidR="00D84714" w:rsidRPr="00067107" w14:paraId="289B5A68"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38CF43FE" w14:textId="77777777" w:rsidR="00D84714" w:rsidRPr="00067107" w:rsidRDefault="00D84714" w:rsidP="00D43159">
            <w:r w:rsidRPr="00067107">
              <w:rPr>
                <w:i/>
                <w:iCs/>
                <w:lang w:val="es-ES"/>
              </w:rPr>
              <w:t>Tipo: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2704889" w14:textId="77777777" w:rsidR="00D84714" w:rsidRPr="00067107" w:rsidRDefault="00D84714" w:rsidP="00D43159">
            <w:r w:rsidRPr="00067107">
              <w:rPr>
                <w:i/>
                <w:iCs/>
                <w:lang w:val="es-ES"/>
              </w:rPr>
              <w:t xml:space="preserve">Funcional </w:t>
            </w:r>
          </w:p>
        </w:tc>
      </w:tr>
      <w:tr w:rsidR="00D84714" w:rsidRPr="00067107" w14:paraId="61460136"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6AE808D2" w14:textId="77777777" w:rsidR="00D84714" w:rsidRPr="00067107" w:rsidRDefault="00D84714" w:rsidP="00D43159">
            <w:r w:rsidRPr="00067107">
              <w:rPr>
                <w:i/>
                <w:iCs/>
                <w:lang w:val="es-ES"/>
              </w:rPr>
              <w:t>Detalles de requisitos y restricciones:</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62A7443E" w14:textId="77777777" w:rsidR="00D84714" w:rsidRPr="00045B2A" w:rsidRDefault="00D84714" w:rsidP="00D43159">
            <w:pPr>
              <w:rPr>
                <w:i/>
                <w:iCs/>
              </w:rPr>
            </w:pPr>
            <w:r w:rsidRPr="00045B2A">
              <w:rPr>
                <w:i/>
                <w:iCs/>
              </w:rPr>
              <w:t>El sistema permitirá al administrador registrar la siguiente información de las candidatas:</w:t>
            </w:r>
          </w:p>
          <w:p w14:paraId="45F1E45A" w14:textId="77777777" w:rsidR="00D84714" w:rsidRPr="00045B2A" w:rsidRDefault="00D84714" w:rsidP="00D84714">
            <w:pPr>
              <w:numPr>
                <w:ilvl w:val="0"/>
                <w:numId w:val="139"/>
              </w:numPr>
              <w:suppressAutoHyphens w:val="0"/>
              <w:spacing w:after="160" w:line="259" w:lineRule="auto"/>
              <w:rPr>
                <w:i/>
                <w:iCs/>
              </w:rPr>
            </w:pPr>
            <w:r w:rsidRPr="00045B2A">
              <w:rPr>
                <w:b/>
                <w:bCs/>
                <w:i/>
                <w:iCs/>
              </w:rPr>
              <w:t>Cédula:</w:t>
            </w:r>
            <w:r w:rsidRPr="00045B2A">
              <w:rPr>
                <w:i/>
                <w:iCs/>
              </w:rPr>
              <w:t xml:space="preserve"> </w:t>
            </w:r>
            <w:proofErr w:type="spellStart"/>
            <w:r w:rsidRPr="00045B2A">
              <w:rPr>
                <w:i/>
                <w:iCs/>
              </w:rPr>
              <w:t>Int</w:t>
            </w:r>
            <w:proofErr w:type="spellEnd"/>
            <w:r w:rsidRPr="00045B2A">
              <w:rPr>
                <w:i/>
                <w:iCs/>
              </w:rPr>
              <w:t xml:space="preserve"> [10 dígitos]</w:t>
            </w:r>
          </w:p>
          <w:p w14:paraId="6BD224C3" w14:textId="77777777" w:rsidR="00D84714" w:rsidRPr="00045B2A" w:rsidRDefault="00D84714" w:rsidP="00D84714">
            <w:pPr>
              <w:numPr>
                <w:ilvl w:val="0"/>
                <w:numId w:val="139"/>
              </w:numPr>
              <w:suppressAutoHyphens w:val="0"/>
              <w:spacing w:after="160" w:line="259" w:lineRule="auto"/>
              <w:rPr>
                <w:i/>
                <w:iCs/>
              </w:rPr>
            </w:pPr>
            <w:r w:rsidRPr="00045B2A">
              <w:rPr>
                <w:b/>
                <w:bCs/>
                <w:i/>
                <w:iCs/>
              </w:rPr>
              <w:t>Nombre completo:</w:t>
            </w:r>
            <w:r w:rsidRPr="00045B2A">
              <w:rPr>
                <w:i/>
                <w:iCs/>
              </w:rPr>
              <w:t xml:space="preserve"> </w:t>
            </w:r>
            <w:proofErr w:type="spellStart"/>
            <w:r w:rsidRPr="00045B2A">
              <w:rPr>
                <w:i/>
                <w:iCs/>
              </w:rPr>
              <w:t>String</w:t>
            </w:r>
            <w:proofErr w:type="spellEnd"/>
            <w:r w:rsidRPr="00045B2A">
              <w:rPr>
                <w:i/>
                <w:iCs/>
              </w:rPr>
              <w:t xml:space="preserve"> [50 caracteres]</w:t>
            </w:r>
          </w:p>
          <w:p w14:paraId="77D94565" w14:textId="77777777" w:rsidR="00D84714" w:rsidRPr="00045B2A" w:rsidRDefault="00D84714" w:rsidP="00D84714">
            <w:pPr>
              <w:numPr>
                <w:ilvl w:val="0"/>
                <w:numId w:val="139"/>
              </w:numPr>
              <w:suppressAutoHyphens w:val="0"/>
              <w:spacing w:after="160" w:line="259" w:lineRule="auto"/>
              <w:rPr>
                <w:i/>
                <w:iCs/>
              </w:rPr>
            </w:pPr>
            <w:r w:rsidRPr="00045B2A">
              <w:rPr>
                <w:b/>
                <w:bCs/>
                <w:i/>
                <w:iCs/>
              </w:rPr>
              <w:t>Email:</w:t>
            </w:r>
            <w:r w:rsidRPr="00045B2A">
              <w:rPr>
                <w:i/>
                <w:iCs/>
              </w:rPr>
              <w:t xml:space="preserve"> </w:t>
            </w:r>
            <w:proofErr w:type="spellStart"/>
            <w:r w:rsidRPr="00045B2A">
              <w:rPr>
                <w:i/>
                <w:iCs/>
              </w:rPr>
              <w:t>String</w:t>
            </w:r>
            <w:proofErr w:type="spellEnd"/>
            <w:r w:rsidRPr="00045B2A">
              <w:rPr>
                <w:i/>
                <w:iCs/>
              </w:rPr>
              <w:t xml:space="preserve"> [100 caracteres]</w:t>
            </w:r>
          </w:p>
          <w:p w14:paraId="65483DEF" w14:textId="77777777" w:rsidR="00D84714" w:rsidRPr="00045B2A" w:rsidRDefault="00D84714" w:rsidP="00D84714">
            <w:pPr>
              <w:numPr>
                <w:ilvl w:val="0"/>
                <w:numId w:val="139"/>
              </w:numPr>
              <w:suppressAutoHyphens w:val="0"/>
              <w:spacing w:after="160" w:line="259" w:lineRule="auto"/>
              <w:rPr>
                <w:i/>
                <w:iCs/>
              </w:rPr>
            </w:pPr>
            <w:r w:rsidRPr="00045B2A">
              <w:rPr>
                <w:b/>
                <w:bCs/>
                <w:i/>
                <w:iCs/>
              </w:rPr>
              <w:t>Teléfono:</w:t>
            </w:r>
            <w:r w:rsidRPr="00045B2A">
              <w:rPr>
                <w:i/>
                <w:iCs/>
              </w:rPr>
              <w:t xml:space="preserve"> </w:t>
            </w:r>
            <w:proofErr w:type="spellStart"/>
            <w:r w:rsidRPr="00045B2A">
              <w:rPr>
                <w:i/>
                <w:iCs/>
              </w:rPr>
              <w:t>Int</w:t>
            </w:r>
            <w:proofErr w:type="spellEnd"/>
            <w:r w:rsidRPr="00045B2A">
              <w:rPr>
                <w:i/>
                <w:iCs/>
              </w:rPr>
              <w:t xml:space="preserve"> [10 dígitos]</w:t>
            </w:r>
          </w:p>
          <w:p w14:paraId="1F7CD89C" w14:textId="77777777" w:rsidR="00D84714" w:rsidRPr="00045B2A" w:rsidRDefault="00D84714" w:rsidP="00D43159">
            <w:pPr>
              <w:rPr>
                <w:i/>
                <w:iCs/>
              </w:rPr>
            </w:pPr>
            <w:r w:rsidRPr="00045B2A">
              <w:rPr>
                <w:b/>
                <w:bCs/>
                <w:i/>
                <w:iCs/>
              </w:rPr>
              <w:t>Restricciones:</w:t>
            </w:r>
          </w:p>
          <w:p w14:paraId="138EA9E6" w14:textId="77777777" w:rsidR="00D84714" w:rsidRPr="00045B2A" w:rsidRDefault="00D84714" w:rsidP="00D84714">
            <w:pPr>
              <w:numPr>
                <w:ilvl w:val="0"/>
                <w:numId w:val="140"/>
              </w:numPr>
              <w:suppressAutoHyphens w:val="0"/>
              <w:spacing w:after="160" w:line="259" w:lineRule="auto"/>
              <w:rPr>
                <w:i/>
                <w:iCs/>
              </w:rPr>
            </w:pPr>
            <w:r w:rsidRPr="00045B2A">
              <w:rPr>
                <w:i/>
                <w:iCs/>
              </w:rPr>
              <w:t xml:space="preserve">Los campos </w:t>
            </w:r>
            <w:proofErr w:type="gramStart"/>
            <w:r w:rsidRPr="00045B2A">
              <w:rPr>
                <w:i/>
                <w:iCs/>
              </w:rPr>
              <w:t>Cédula</w:t>
            </w:r>
            <w:r>
              <w:rPr>
                <w:i/>
                <w:iCs/>
              </w:rPr>
              <w:t xml:space="preserve"> </w:t>
            </w:r>
            <w:r w:rsidRPr="00045B2A">
              <w:rPr>
                <w:i/>
                <w:iCs/>
              </w:rPr>
              <w:t xml:space="preserve"> </w:t>
            </w:r>
            <w:r>
              <w:rPr>
                <w:i/>
                <w:iCs/>
              </w:rPr>
              <w:t>y</w:t>
            </w:r>
            <w:proofErr w:type="gramEnd"/>
            <w:r>
              <w:rPr>
                <w:i/>
                <w:iCs/>
              </w:rPr>
              <w:t xml:space="preserve"> </w:t>
            </w:r>
            <w:r w:rsidRPr="00045B2A">
              <w:rPr>
                <w:i/>
                <w:iCs/>
              </w:rPr>
              <w:t>Nombre completo son obligatorios y no pueden estar vacíos.</w:t>
            </w:r>
          </w:p>
          <w:p w14:paraId="63188C22" w14:textId="77777777" w:rsidR="00D84714" w:rsidRPr="00045B2A" w:rsidRDefault="00D84714" w:rsidP="00D84714">
            <w:pPr>
              <w:numPr>
                <w:ilvl w:val="0"/>
                <w:numId w:val="140"/>
              </w:numPr>
              <w:suppressAutoHyphens w:val="0"/>
              <w:spacing w:after="160" w:line="259" w:lineRule="auto"/>
              <w:rPr>
                <w:i/>
                <w:iCs/>
              </w:rPr>
            </w:pPr>
            <w:r w:rsidRPr="00045B2A">
              <w:rPr>
                <w:i/>
                <w:iCs/>
              </w:rPr>
              <w:t>El campo Cédula debe ser único en el sistema.</w:t>
            </w:r>
          </w:p>
          <w:p w14:paraId="3FC4DB4E" w14:textId="77777777" w:rsidR="00D84714" w:rsidRPr="00045B2A" w:rsidRDefault="00D84714" w:rsidP="00D84714">
            <w:pPr>
              <w:numPr>
                <w:ilvl w:val="0"/>
                <w:numId w:val="140"/>
              </w:numPr>
              <w:suppressAutoHyphens w:val="0"/>
              <w:spacing w:after="160" w:line="259" w:lineRule="auto"/>
              <w:rPr>
                <w:i/>
                <w:iCs/>
              </w:rPr>
            </w:pPr>
            <w:r w:rsidRPr="00045B2A">
              <w:rPr>
                <w:i/>
                <w:iCs/>
              </w:rPr>
              <w:t>El formato del Email debe ser válido.</w:t>
            </w:r>
          </w:p>
          <w:p w14:paraId="7E1E08D6" w14:textId="77777777" w:rsidR="00D84714" w:rsidRPr="00067107" w:rsidRDefault="00D84714" w:rsidP="00D43159">
            <w:pPr>
              <w:ind w:left="720"/>
            </w:pPr>
          </w:p>
        </w:tc>
      </w:tr>
      <w:tr w:rsidR="00D84714" w:rsidRPr="00067107" w14:paraId="1C375610"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55A95E0A" w14:textId="77777777" w:rsidR="00D84714" w:rsidRPr="00067107" w:rsidRDefault="00D84714" w:rsidP="00D43159">
            <w:r w:rsidRPr="00067107">
              <w:rPr>
                <w:i/>
                <w:iCs/>
                <w:lang w:val="es-ES"/>
              </w:rPr>
              <w:t>Fecha de revisión y versión:</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5D899546" w14:textId="77777777" w:rsidR="00D84714" w:rsidRPr="00067107" w:rsidRDefault="00D84714" w:rsidP="00D43159">
            <w:r>
              <w:rPr>
                <w:i/>
                <w:iCs/>
                <w:lang w:val="es-ES"/>
              </w:rPr>
              <w:t>20</w:t>
            </w:r>
            <w:r w:rsidRPr="00067107">
              <w:rPr>
                <w:i/>
                <w:iCs/>
                <w:lang w:val="es-ES"/>
              </w:rPr>
              <w:t>/</w:t>
            </w:r>
            <w:r>
              <w:rPr>
                <w:i/>
                <w:iCs/>
                <w:lang w:val="es-ES"/>
              </w:rPr>
              <w:t>11</w:t>
            </w:r>
            <w:r w:rsidRPr="00067107">
              <w:rPr>
                <w:i/>
                <w:iCs/>
                <w:lang w:val="es-ES"/>
              </w:rPr>
              <w:t>/2024</w:t>
            </w:r>
            <w:r w:rsidRPr="00067107">
              <w:t> </w:t>
            </w:r>
          </w:p>
          <w:p w14:paraId="02309100" w14:textId="77777777" w:rsidR="00D84714" w:rsidRPr="00067107" w:rsidRDefault="00D84714" w:rsidP="00D43159">
            <w:r w:rsidRPr="00067107">
              <w:rPr>
                <w:i/>
                <w:iCs/>
                <w:lang w:val="es-ES"/>
              </w:rPr>
              <w:t>Versión1.0</w:t>
            </w:r>
            <w:r w:rsidRPr="00067107">
              <w:t> </w:t>
            </w:r>
          </w:p>
        </w:tc>
      </w:tr>
      <w:tr w:rsidR="00D84714" w:rsidRPr="00067107" w14:paraId="1C325A19"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11ED6BF9" w14:textId="77777777" w:rsidR="00D84714" w:rsidRPr="00067107" w:rsidRDefault="00D84714" w:rsidP="00D43159">
            <w:r w:rsidRPr="00067107">
              <w:rPr>
                <w:i/>
                <w:iCs/>
                <w:lang w:val="es-ES"/>
              </w:rPr>
              <w:t>Prioridad:</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5C53F6DD" w14:textId="77777777" w:rsidR="00D84714" w:rsidRPr="00067107" w:rsidRDefault="00D84714" w:rsidP="00D43159">
            <w:pPr>
              <w:rPr>
                <w:b/>
                <w:bCs/>
                <w:i/>
                <w:iCs/>
              </w:rPr>
            </w:pPr>
            <w:r>
              <w:rPr>
                <w:b/>
                <w:bCs/>
                <w:i/>
                <w:iCs/>
              </w:rPr>
              <w:t>Alta</w:t>
            </w:r>
          </w:p>
        </w:tc>
      </w:tr>
    </w:tbl>
    <w:p w14:paraId="52B73471" w14:textId="77777777" w:rsidR="00D84714" w:rsidRDefault="00D84714" w:rsidP="00D84714">
      <w:pPr>
        <w:rPr>
          <w:lang w:val="es-ES"/>
        </w:rPr>
      </w:pPr>
    </w:p>
    <w:p w14:paraId="5963B834" w14:textId="77777777" w:rsidR="00D84714" w:rsidRPr="00DA086D" w:rsidRDefault="00D84714" w:rsidP="00D84714">
      <w:pPr>
        <w:rPr>
          <w:b/>
          <w:bCs/>
          <w:lang w:val="es-ES"/>
        </w:rPr>
      </w:pPr>
      <w:r w:rsidRPr="00DA086D">
        <w:rPr>
          <w:b/>
          <w:bCs/>
          <w:lang w:val="es-ES"/>
        </w:rPr>
        <w:t>Eliminación de candidatas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6330"/>
      </w:tblGrid>
      <w:tr w:rsidR="00D84714" w:rsidRPr="00067107" w14:paraId="16210AAD"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619E84F8" w14:textId="77777777" w:rsidR="00D84714" w:rsidRPr="00067107" w:rsidRDefault="00D84714" w:rsidP="00D43159">
            <w:pPr>
              <w:rPr>
                <w:i/>
                <w:iCs/>
              </w:rPr>
            </w:pPr>
            <w:r w:rsidRPr="00067107">
              <w:rPr>
                <w:i/>
                <w:iCs/>
              </w:rPr>
              <w:t>Numero</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19601562" w14:textId="77777777" w:rsidR="00D84714" w:rsidRPr="00067107" w:rsidRDefault="00D84714" w:rsidP="00D43159">
            <w:r w:rsidRPr="00067107">
              <w:rPr>
                <w:b/>
                <w:bCs/>
                <w:i/>
                <w:iCs/>
                <w:lang w:val="es-ES"/>
              </w:rPr>
              <w:t>RF-</w:t>
            </w:r>
            <w:r>
              <w:rPr>
                <w:b/>
                <w:bCs/>
                <w:i/>
                <w:iCs/>
                <w:lang w:val="es-ES"/>
              </w:rPr>
              <w:t>10</w:t>
            </w:r>
          </w:p>
        </w:tc>
      </w:tr>
      <w:tr w:rsidR="00D84714" w:rsidRPr="00067107" w14:paraId="7EB981D5"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0CA3398F" w14:textId="77777777" w:rsidR="00D84714" w:rsidRPr="00067107" w:rsidRDefault="00D84714" w:rsidP="00D43159">
            <w:r w:rsidRPr="00067107">
              <w:rPr>
                <w:i/>
                <w:iCs/>
                <w:lang w:val="es-ES"/>
              </w:rPr>
              <w:t>Título: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6CE3EAF4" w14:textId="77777777" w:rsidR="00D84714" w:rsidRPr="00067107" w:rsidRDefault="00D84714" w:rsidP="00D43159">
            <w:pPr>
              <w:rPr>
                <w:i/>
                <w:iCs/>
                <w:lang w:val="es-ES"/>
              </w:rPr>
            </w:pPr>
            <w:r>
              <w:rPr>
                <w:i/>
                <w:iCs/>
                <w:lang w:val="es-ES"/>
              </w:rPr>
              <w:t>Eliminación de candidatas</w:t>
            </w:r>
          </w:p>
        </w:tc>
      </w:tr>
      <w:tr w:rsidR="00D84714" w:rsidRPr="00067107" w14:paraId="05E59BAA"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2DB6B780" w14:textId="77777777" w:rsidR="00D84714" w:rsidRPr="00067107" w:rsidRDefault="00D84714" w:rsidP="00D43159">
            <w:pPr>
              <w:rPr>
                <w:i/>
                <w:iCs/>
              </w:rPr>
            </w:pPr>
            <w:r w:rsidRPr="00067107">
              <w:rPr>
                <w:i/>
                <w:iCs/>
              </w:rPr>
              <w:t>Descripción</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55AA6B5C" w14:textId="77777777" w:rsidR="00D84714" w:rsidRPr="00067107" w:rsidRDefault="00D84714" w:rsidP="00D43159">
            <w:r w:rsidRPr="00072D9B">
              <w:rPr>
                <w:i/>
                <w:iCs/>
              </w:rPr>
              <w:t>El sistema debe permitir al administrador eliminar a las candidatas registradas.</w:t>
            </w:r>
          </w:p>
        </w:tc>
      </w:tr>
      <w:tr w:rsidR="00D84714" w:rsidRPr="00067107" w14:paraId="20B453A6"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54918A2B" w14:textId="77777777" w:rsidR="00D84714" w:rsidRPr="00067107" w:rsidRDefault="00D84714" w:rsidP="00D43159">
            <w:r w:rsidRPr="00067107">
              <w:rPr>
                <w:i/>
                <w:iCs/>
                <w:lang w:val="es-ES"/>
              </w:rPr>
              <w:t>Tipo: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6E6E8369" w14:textId="77777777" w:rsidR="00D84714" w:rsidRPr="00067107" w:rsidRDefault="00D84714" w:rsidP="00D43159">
            <w:r w:rsidRPr="00067107">
              <w:rPr>
                <w:i/>
                <w:iCs/>
                <w:lang w:val="es-ES"/>
              </w:rPr>
              <w:t xml:space="preserve">Funcional </w:t>
            </w:r>
          </w:p>
        </w:tc>
      </w:tr>
      <w:tr w:rsidR="00D84714" w:rsidRPr="00067107" w14:paraId="0183D547"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40F9CE90" w14:textId="77777777" w:rsidR="00D84714" w:rsidRPr="00067107" w:rsidRDefault="00D84714" w:rsidP="00D43159">
            <w:r w:rsidRPr="00067107">
              <w:rPr>
                <w:i/>
                <w:iCs/>
                <w:lang w:val="es-ES"/>
              </w:rPr>
              <w:t>Detalles de requisitos y restricciones:</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4A763A30" w14:textId="77777777" w:rsidR="00D84714" w:rsidRPr="00072D9B" w:rsidRDefault="00D84714" w:rsidP="00D43159">
            <w:pPr>
              <w:rPr>
                <w:i/>
                <w:iCs/>
              </w:rPr>
            </w:pPr>
            <w:r w:rsidRPr="00072D9B">
              <w:rPr>
                <w:i/>
                <w:iCs/>
              </w:rPr>
              <w:t>El sistema permitirá al administrador eliminar a una candidata utilizando la siguiente información:</w:t>
            </w:r>
          </w:p>
          <w:p w14:paraId="34A30F0B" w14:textId="77777777" w:rsidR="00D84714" w:rsidRPr="00072D9B" w:rsidRDefault="00D84714" w:rsidP="00D84714">
            <w:pPr>
              <w:numPr>
                <w:ilvl w:val="0"/>
                <w:numId w:val="141"/>
              </w:numPr>
              <w:suppressAutoHyphens w:val="0"/>
              <w:spacing w:after="160" w:line="259" w:lineRule="auto"/>
              <w:rPr>
                <w:i/>
                <w:iCs/>
              </w:rPr>
            </w:pPr>
            <w:r w:rsidRPr="00072D9B">
              <w:rPr>
                <w:b/>
                <w:bCs/>
                <w:i/>
                <w:iCs/>
              </w:rPr>
              <w:t>Cédula:</w:t>
            </w:r>
            <w:r w:rsidRPr="00072D9B">
              <w:rPr>
                <w:i/>
                <w:iCs/>
              </w:rPr>
              <w:t xml:space="preserve"> </w:t>
            </w:r>
            <w:proofErr w:type="spellStart"/>
            <w:r w:rsidRPr="00072D9B">
              <w:rPr>
                <w:i/>
                <w:iCs/>
              </w:rPr>
              <w:t>Int</w:t>
            </w:r>
            <w:proofErr w:type="spellEnd"/>
            <w:r w:rsidRPr="00072D9B">
              <w:rPr>
                <w:i/>
                <w:iCs/>
              </w:rPr>
              <w:t xml:space="preserve"> [10 dígitos]</w:t>
            </w:r>
          </w:p>
          <w:p w14:paraId="6E84D709" w14:textId="77777777" w:rsidR="00D84714" w:rsidRPr="00072D9B" w:rsidRDefault="00D84714" w:rsidP="00D43159">
            <w:pPr>
              <w:rPr>
                <w:i/>
                <w:iCs/>
              </w:rPr>
            </w:pPr>
            <w:r w:rsidRPr="00072D9B">
              <w:rPr>
                <w:b/>
                <w:bCs/>
                <w:i/>
                <w:iCs/>
              </w:rPr>
              <w:t>Restricciones:</w:t>
            </w:r>
          </w:p>
          <w:p w14:paraId="793A5D64" w14:textId="77777777" w:rsidR="00D84714" w:rsidRPr="00072D9B" w:rsidRDefault="00D84714" w:rsidP="00D84714">
            <w:pPr>
              <w:numPr>
                <w:ilvl w:val="0"/>
                <w:numId w:val="142"/>
              </w:numPr>
              <w:suppressAutoHyphens w:val="0"/>
              <w:spacing w:after="160" w:line="259" w:lineRule="auto"/>
              <w:rPr>
                <w:i/>
                <w:iCs/>
              </w:rPr>
            </w:pPr>
            <w:r w:rsidRPr="00072D9B">
              <w:rPr>
                <w:i/>
                <w:iCs/>
              </w:rPr>
              <w:lastRenderedPageBreak/>
              <w:t>El campo Cédula es obligatorio y debe coincidir con una candidata existente en el sistema.</w:t>
            </w:r>
          </w:p>
          <w:p w14:paraId="4F1DBF89" w14:textId="77777777" w:rsidR="00D84714" w:rsidRPr="00072D9B" w:rsidRDefault="00D84714" w:rsidP="00D84714">
            <w:pPr>
              <w:numPr>
                <w:ilvl w:val="0"/>
                <w:numId w:val="142"/>
              </w:numPr>
              <w:suppressAutoHyphens w:val="0"/>
              <w:spacing w:after="160" w:line="259" w:lineRule="auto"/>
              <w:rPr>
                <w:i/>
                <w:iCs/>
              </w:rPr>
            </w:pPr>
            <w:r w:rsidRPr="00072D9B">
              <w:rPr>
                <w:i/>
                <w:iCs/>
              </w:rPr>
              <w:t>La acción de eliminación debe confirmarse mediante un mensaje de advertencia para evitar eliminaciones accidentales.</w:t>
            </w:r>
          </w:p>
          <w:p w14:paraId="4349CE80" w14:textId="77777777" w:rsidR="00D84714" w:rsidRPr="00067107" w:rsidRDefault="00D84714" w:rsidP="00D43159">
            <w:pPr>
              <w:ind w:left="720"/>
            </w:pPr>
          </w:p>
        </w:tc>
      </w:tr>
      <w:tr w:rsidR="00D84714" w:rsidRPr="00067107" w14:paraId="6983D54A"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3999B0ED" w14:textId="77777777" w:rsidR="00D84714" w:rsidRPr="00067107" w:rsidRDefault="00D84714" w:rsidP="00D43159">
            <w:r w:rsidRPr="00067107">
              <w:rPr>
                <w:i/>
                <w:iCs/>
                <w:lang w:val="es-ES"/>
              </w:rPr>
              <w:lastRenderedPageBreak/>
              <w:t>Fecha de revisión y versión:</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58254D6A" w14:textId="77777777" w:rsidR="00D84714" w:rsidRPr="00067107" w:rsidRDefault="00D84714" w:rsidP="00D43159">
            <w:r>
              <w:rPr>
                <w:i/>
                <w:iCs/>
                <w:lang w:val="es-ES"/>
              </w:rPr>
              <w:t>20</w:t>
            </w:r>
            <w:r w:rsidRPr="00067107">
              <w:rPr>
                <w:i/>
                <w:iCs/>
                <w:lang w:val="es-ES"/>
              </w:rPr>
              <w:t>/</w:t>
            </w:r>
            <w:r>
              <w:rPr>
                <w:i/>
                <w:iCs/>
                <w:lang w:val="es-ES"/>
              </w:rPr>
              <w:t>11</w:t>
            </w:r>
            <w:r w:rsidRPr="00067107">
              <w:rPr>
                <w:i/>
                <w:iCs/>
                <w:lang w:val="es-ES"/>
              </w:rPr>
              <w:t>/2024</w:t>
            </w:r>
            <w:r w:rsidRPr="00067107">
              <w:t> </w:t>
            </w:r>
          </w:p>
          <w:p w14:paraId="2A17AE3B" w14:textId="77777777" w:rsidR="00D84714" w:rsidRPr="00067107" w:rsidRDefault="00D84714" w:rsidP="00D43159">
            <w:r w:rsidRPr="00067107">
              <w:rPr>
                <w:i/>
                <w:iCs/>
                <w:lang w:val="es-ES"/>
              </w:rPr>
              <w:t>Versión1.0</w:t>
            </w:r>
            <w:r w:rsidRPr="00067107">
              <w:t> </w:t>
            </w:r>
          </w:p>
        </w:tc>
      </w:tr>
      <w:tr w:rsidR="00D84714" w:rsidRPr="00067107" w14:paraId="41963F4E"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019A5925" w14:textId="77777777" w:rsidR="00D84714" w:rsidRPr="00067107" w:rsidRDefault="00D84714" w:rsidP="00D43159">
            <w:r w:rsidRPr="00067107">
              <w:rPr>
                <w:i/>
                <w:iCs/>
                <w:lang w:val="es-ES"/>
              </w:rPr>
              <w:t>Prioridad:</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195A8B14" w14:textId="77777777" w:rsidR="00D84714" w:rsidRPr="00067107" w:rsidRDefault="00D84714" w:rsidP="00D43159">
            <w:pPr>
              <w:rPr>
                <w:b/>
                <w:bCs/>
                <w:i/>
                <w:iCs/>
              </w:rPr>
            </w:pPr>
            <w:r>
              <w:rPr>
                <w:b/>
                <w:bCs/>
                <w:i/>
                <w:iCs/>
              </w:rPr>
              <w:t>Media</w:t>
            </w:r>
          </w:p>
        </w:tc>
      </w:tr>
    </w:tbl>
    <w:p w14:paraId="3C076BCA" w14:textId="77777777" w:rsidR="00D84714" w:rsidRPr="00DA086D" w:rsidRDefault="00D84714" w:rsidP="00D84714">
      <w:pPr>
        <w:rPr>
          <w:b/>
          <w:bCs/>
          <w:lang w:val="es-ES"/>
        </w:rPr>
      </w:pPr>
      <w:r w:rsidRPr="00DA086D">
        <w:rPr>
          <w:b/>
          <w:bCs/>
          <w:lang w:val="es-ES"/>
        </w:rPr>
        <w:t>Consulta de candidatas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6330"/>
      </w:tblGrid>
      <w:tr w:rsidR="00D84714" w:rsidRPr="00067107" w14:paraId="21D3EEAD"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03BEFB74" w14:textId="77777777" w:rsidR="00D84714" w:rsidRPr="00067107" w:rsidRDefault="00D84714" w:rsidP="00D43159">
            <w:pPr>
              <w:rPr>
                <w:i/>
                <w:iCs/>
              </w:rPr>
            </w:pPr>
            <w:r w:rsidRPr="00067107">
              <w:rPr>
                <w:i/>
                <w:iCs/>
              </w:rPr>
              <w:t>Numero</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50C1472A" w14:textId="77777777" w:rsidR="00D84714" w:rsidRPr="00067107" w:rsidRDefault="00D84714" w:rsidP="00D43159">
            <w:r w:rsidRPr="00067107">
              <w:rPr>
                <w:b/>
                <w:bCs/>
                <w:i/>
                <w:iCs/>
                <w:lang w:val="es-ES"/>
              </w:rPr>
              <w:t>RF-</w:t>
            </w:r>
            <w:r>
              <w:rPr>
                <w:b/>
                <w:bCs/>
                <w:i/>
                <w:iCs/>
                <w:lang w:val="es-ES"/>
              </w:rPr>
              <w:t>11</w:t>
            </w:r>
          </w:p>
        </w:tc>
      </w:tr>
      <w:tr w:rsidR="00D84714" w:rsidRPr="00067107" w14:paraId="64D5803C"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5A782336" w14:textId="77777777" w:rsidR="00D84714" w:rsidRPr="00067107" w:rsidRDefault="00D84714" w:rsidP="00D43159">
            <w:r w:rsidRPr="00067107">
              <w:rPr>
                <w:i/>
                <w:iCs/>
                <w:lang w:val="es-ES"/>
              </w:rPr>
              <w:t>Título: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4DEBA994" w14:textId="77777777" w:rsidR="00D84714" w:rsidRPr="00067107" w:rsidRDefault="00D84714" w:rsidP="00D43159">
            <w:pPr>
              <w:rPr>
                <w:i/>
                <w:iCs/>
                <w:lang w:val="es-ES"/>
              </w:rPr>
            </w:pPr>
            <w:r>
              <w:rPr>
                <w:i/>
                <w:iCs/>
                <w:lang w:val="es-ES"/>
              </w:rPr>
              <w:t>Consulta de candidatas</w:t>
            </w:r>
          </w:p>
        </w:tc>
      </w:tr>
      <w:tr w:rsidR="00D84714" w:rsidRPr="00067107" w14:paraId="330C87D4"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6DA56618" w14:textId="77777777" w:rsidR="00D84714" w:rsidRPr="00067107" w:rsidRDefault="00D84714" w:rsidP="00D43159">
            <w:pPr>
              <w:rPr>
                <w:i/>
                <w:iCs/>
              </w:rPr>
            </w:pPr>
            <w:r w:rsidRPr="00067107">
              <w:rPr>
                <w:i/>
                <w:iCs/>
              </w:rPr>
              <w:t>Descripción</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7D4AA0EC" w14:textId="77777777" w:rsidR="00D84714" w:rsidRPr="00067107" w:rsidRDefault="00D84714" w:rsidP="00D43159">
            <w:r w:rsidRPr="00072D9B">
              <w:rPr>
                <w:i/>
                <w:iCs/>
              </w:rPr>
              <w:t>El sistema debe permitir al administrador consultar la información de las candidatas registradas.</w:t>
            </w:r>
          </w:p>
        </w:tc>
      </w:tr>
      <w:tr w:rsidR="00D84714" w:rsidRPr="00067107" w14:paraId="463EF5F2"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02C3A0DE" w14:textId="77777777" w:rsidR="00D84714" w:rsidRPr="00067107" w:rsidRDefault="00D84714" w:rsidP="00D43159">
            <w:r w:rsidRPr="00067107">
              <w:rPr>
                <w:i/>
                <w:iCs/>
                <w:lang w:val="es-ES"/>
              </w:rPr>
              <w:t>Tipo: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25FF17C0" w14:textId="77777777" w:rsidR="00D84714" w:rsidRPr="00067107" w:rsidRDefault="00D84714" w:rsidP="00D43159">
            <w:r w:rsidRPr="00067107">
              <w:rPr>
                <w:i/>
                <w:iCs/>
                <w:lang w:val="es-ES"/>
              </w:rPr>
              <w:t xml:space="preserve">Funcional </w:t>
            </w:r>
          </w:p>
        </w:tc>
      </w:tr>
      <w:tr w:rsidR="00D84714" w:rsidRPr="00067107" w14:paraId="3EB6EA34"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786E238C" w14:textId="77777777" w:rsidR="00D84714" w:rsidRPr="00067107" w:rsidRDefault="00D84714" w:rsidP="00D43159">
            <w:r w:rsidRPr="00067107">
              <w:rPr>
                <w:i/>
                <w:iCs/>
                <w:lang w:val="es-ES"/>
              </w:rPr>
              <w:t>Detalles de requisitos y restricciones:</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34569B82" w14:textId="77777777" w:rsidR="00D84714" w:rsidRPr="00072D9B" w:rsidRDefault="00D84714" w:rsidP="00D43159">
            <w:pPr>
              <w:rPr>
                <w:i/>
                <w:iCs/>
              </w:rPr>
            </w:pPr>
            <w:r w:rsidRPr="00072D9B">
              <w:rPr>
                <w:i/>
                <w:iCs/>
              </w:rPr>
              <w:t>El sistema permitirá al administrador realizar consultas sobre las candidatas registradas utilizando los siguientes criterios:</w:t>
            </w:r>
          </w:p>
          <w:p w14:paraId="7998A88F" w14:textId="77777777" w:rsidR="00D84714" w:rsidRPr="00072D9B" w:rsidRDefault="00D84714" w:rsidP="00D84714">
            <w:pPr>
              <w:numPr>
                <w:ilvl w:val="0"/>
                <w:numId w:val="143"/>
              </w:numPr>
              <w:suppressAutoHyphens w:val="0"/>
              <w:spacing w:after="160" w:line="259" w:lineRule="auto"/>
              <w:rPr>
                <w:i/>
                <w:iCs/>
              </w:rPr>
            </w:pPr>
            <w:r w:rsidRPr="00072D9B">
              <w:rPr>
                <w:b/>
                <w:bCs/>
                <w:i/>
                <w:iCs/>
              </w:rPr>
              <w:t>Cédula:</w:t>
            </w:r>
            <w:r w:rsidRPr="00072D9B">
              <w:rPr>
                <w:i/>
                <w:iCs/>
              </w:rPr>
              <w:t xml:space="preserve"> </w:t>
            </w:r>
            <w:proofErr w:type="spellStart"/>
            <w:r w:rsidRPr="00072D9B">
              <w:rPr>
                <w:i/>
                <w:iCs/>
              </w:rPr>
              <w:t>Int</w:t>
            </w:r>
            <w:proofErr w:type="spellEnd"/>
            <w:r w:rsidRPr="00072D9B">
              <w:rPr>
                <w:i/>
                <w:iCs/>
              </w:rPr>
              <w:t xml:space="preserve"> [10 dígitos]</w:t>
            </w:r>
          </w:p>
          <w:p w14:paraId="70876A16" w14:textId="77777777" w:rsidR="00D84714" w:rsidRPr="00072D9B" w:rsidRDefault="00D84714" w:rsidP="00D84714">
            <w:pPr>
              <w:numPr>
                <w:ilvl w:val="0"/>
                <w:numId w:val="143"/>
              </w:numPr>
              <w:suppressAutoHyphens w:val="0"/>
              <w:spacing w:after="160" w:line="259" w:lineRule="auto"/>
              <w:rPr>
                <w:i/>
                <w:iCs/>
              </w:rPr>
            </w:pPr>
            <w:r w:rsidRPr="00072D9B">
              <w:rPr>
                <w:b/>
                <w:bCs/>
                <w:i/>
                <w:iCs/>
              </w:rPr>
              <w:t>Nombre completo:</w:t>
            </w:r>
            <w:r w:rsidRPr="00072D9B">
              <w:rPr>
                <w:i/>
                <w:iCs/>
              </w:rPr>
              <w:t xml:space="preserve"> </w:t>
            </w:r>
            <w:proofErr w:type="spellStart"/>
            <w:r w:rsidRPr="00072D9B">
              <w:rPr>
                <w:i/>
                <w:iCs/>
              </w:rPr>
              <w:t>String</w:t>
            </w:r>
            <w:proofErr w:type="spellEnd"/>
            <w:r w:rsidRPr="00072D9B">
              <w:rPr>
                <w:i/>
                <w:iCs/>
              </w:rPr>
              <w:t xml:space="preserve"> [50 caracteres]</w:t>
            </w:r>
          </w:p>
          <w:p w14:paraId="15FDBCD0" w14:textId="77777777" w:rsidR="00D84714" w:rsidRPr="00072D9B" w:rsidRDefault="00D84714" w:rsidP="00D84714">
            <w:pPr>
              <w:numPr>
                <w:ilvl w:val="0"/>
                <w:numId w:val="143"/>
              </w:numPr>
              <w:suppressAutoHyphens w:val="0"/>
              <w:spacing w:after="160" w:line="259" w:lineRule="auto"/>
              <w:rPr>
                <w:i/>
                <w:iCs/>
              </w:rPr>
            </w:pPr>
            <w:r w:rsidRPr="00072D9B">
              <w:rPr>
                <w:b/>
                <w:bCs/>
                <w:i/>
                <w:iCs/>
              </w:rPr>
              <w:t>Facultad:</w:t>
            </w:r>
            <w:r w:rsidRPr="00072D9B">
              <w:rPr>
                <w:i/>
                <w:iCs/>
              </w:rPr>
              <w:t xml:space="preserve"> </w:t>
            </w:r>
            <w:proofErr w:type="spellStart"/>
            <w:r w:rsidRPr="00072D9B">
              <w:rPr>
                <w:i/>
                <w:iCs/>
              </w:rPr>
              <w:t>String</w:t>
            </w:r>
            <w:proofErr w:type="spellEnd"/>
            <w:r w:rsidRPr="00072D9B">
              <w:rPr>
                <w:i/>
                <w:iCs/>
              </w:rPr>
              <w:t xml:space="preserve"> [50 caracteres]</w:t>
            </w:r>
          </w:p>
          <w:p w14:paraId="424143EA" w14:textId="77777777" w:rsidR="00D84714" w:rsidRPr="00072D9B" w:rsidRDefault="00D84714" w:rsidP="00D43159">
            <w:pPr>
              <w:rPr>
                <w:i/>
                <w:iCs/>
              </w:rPr>
            </w:pPr>
            <w:r w:rsidRPr="00072D9B">
              <w:rPr>
                <w:b/>
                <w:bCs/>
                <w:i/>
                <w:iCs/>
              </w:rPr>
              <w:t>Restricciones:</w:t>
            </w:r>
          </w:p>
          <w:p w14:paraId="5CD7455E" w14:textId="77777777" w:rsidR="00D84714" w:rsidRPr="00072D9B" w:rsidRDefault="00D84714" w:rsidP="00D84714">
            <w:pPr>
              <w:numPr>
                <w:ilvl w:val="0"/>
                <w:numId w:val="144"/>
              </w:numPr>
              <w:suppressAutoHyphens w:val="0"/>
              <w:spacing w:after="160" w:line="259" w:lineRule="auto"/>
              <w:rPr>
                <w:i/>
                <w:iCs/>
              </w:rPr>
            </w:pPr>
            <w:r w:rsidRPr="00072D9B">
              <w:rPr>
                <w:i/>
                <w:iCs/>
              </w:rPr>
              <w:t>Al menos uno de los criterios de búsqueda debe ser ingresado.</w:t>
            </w:r>
          </w:p>
          <w:p w14:paraId="498D0D6D" w14:textId="77777777" w:rsidR="00D84714" w:rsidRPr="00072D9B" w:rsidRDefault="00D84714" w:rsidP="00D84714">
            <w:pPr>
              <w:numPr>
                <w:ilvl w:val="0"/>
                <w:numId w:val="144"/>
              </w:numPr>
              <w:suppressAutoHyphens w:val="0"/>
              <w:spacing w:after="160" w:line="259" w:lineRule="auto"/>
              <w:rPr>
                <w:i/>
                <w:iCs/>
              </w:rPr>
            </w:pPr>
            <w:r w:rsidRPr="00072D9B">
              <w:rPr>
                <w:i/>
                <w:iCs/>
              </w:rPr>
              <w:t>El sistema debe mostrar únicamente los registros que coincidan con los criterios ingresados.</w:t>
            </w:r>
          </w:p>
          <w:p w14:paraId="4348E61D" w14:textId="77777777" w:rsidR="00D84714" w:rsidRPr="00072D9B" w:rsidRDefault="00D84714" w:rsidP="00D84714">
            <w:pPr>
              <w:numPr>
                <w:ilvl w:val="0"/>
                <w:numId w:val="144"/>
              </w:numPr>
              <w:suppressAutoHyphens w:val="0"/>
              <w:spacing w:after="160" w:line="259" w:lineRule="auto"/>
              <w:rPr>
                <w:i/>
                <w:iCs/>
              </w:rPr>
            </w:pPr>
            <w:r w:rsidRPr="00072D9B">
              <w:rPr>
                <w:i/>
                <w:iCs/>
              </w:rPr>
              <w:t>La consulta debe devolver información organizada, incluyendo los campos Cédula, Nombre completo, Email, y Teléfono.</w:t>
            </w:r>
          </w:p>
          <w:p w14:paraId="5EB0C65E" w14:textId="77777777" w:rsidR="00D84714" w:rsidRPr="00067107" w:rsidRDefault="00D84714" w:rsidP="00D43159">
            <w:pPr>
              <w:ind w:left="720"/>
            </w:pPr>
          </w:p>
        </w:tc>
      </w:tr>
      <w:tr w:rsidR="00D84714" w:rsidRPr="00067107" w14:paraId="15797666"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0A438F81" w14:textId="77777777" w:rsidR="00D84714" w:rsidRPr="00067107" w:rsidRDefault="00D84714" w:rsidP="00D43159">
            <w:r w:rsidRPr="00067107">
              <w:rPr>
                <w:i/>
                <w:iCs/>
                <w:lang w:val="es-ES"/>
              </w:rPr>
              <w:t>Fecha de revisión y versión:</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5CE50DB2" w14:textId="77777777" w:rsidR="00D84714" w:rsidRPr="00067107" w:rsidRDefault="00D84714" w:rsidP="00D43159">
            <w:r>
              <w:rPr>
                <w:i/>
                <w:iCs/>
                <w:lang w:val="es-ES"/>
              </w:rPr>
              <w:t>20</w:t>
            </w:r>
            <w:r w:rsidRPr="00067107">
              <w:rPr>
                <w:i/>
                <w:iCs/>
                <w:lang w:val="es-ES"/>
              </w:rPr>
              <w:t>/</w:t>
            </w:r>
            <w:r>
              <w:rPr>
                <w:i/>
                <w:iCs/>
                <w:lang w:val="es-ES"/>
              </w:rPr>
              <w:t>11</w:t>
            </w:r>
            <w:r w:rsidRPr="00067107">
              <w:rPr>
                <w:i/>
                <w:iCs/>
                <w:lang w:val="es-ES"/>
              </w:rPr>
              <w:t>/2024</w:t>
            </w:r>
            <w:r w:rsidRPr="00067107">
              <w:t> </w:t>
            </w:r>
          </w:p>
          <w:p w14:paraId="5A4B4A97" w14:textId="77777777" w:rsidR="00D84714" w:rsidRPr="00067107" w:rsidRDefault="00D84714" w:rsidP="00D43159">
            <w:r w:rsidRPr="00067107">
              <w:rPr>
                <w:i/>
                <w:iCs/>
                <w:lang w:val="es-ES"/>
              </w:rPr>
              <w:t>Versión1.0</w:t>
            </w:r>
            <w:r w:rsidRPr="00067107">
              <w:t> </w:t>
            </w:r>
          </w:p>
        </w:tc>
      </w:tr>
      <w:tr w:rsidR="00D84714" w:rsidRPr="00067107" w14:paraId="3BEC90A0"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6FBFDDF9" w14:textId="77777777" w:rsidR="00D84714" w:rsidRPr="00067107" w:rsidRDefault="00D84714" w:rsidP="00D43159">
            <w:r w:rsidRPr="00067107">
              <w:rPr>
                <w:i/>
                <w:iCs/>
                <w:lang w:val="es-ES"/>
              </w:rPr>
              <w:t>Prioridad:</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2EB39F21" w14:textId="77777777" w:rsidR="00D84714" w:rsidRPr="00067107" w:rsidRDefault="00D84714" w:rsidP="00D43159">
            <w:pPr>
              <w:rPr>
                <w:b/>
                <w:bCs/>
                <w:i/>
                <w:iCs/>
              </w:rPr>
            </w:pPr>
            <w:r>
              <w:rPr>
                <w:b/>
                <w:bCs/>
                <w:i/>
                <w:iCs/>
              </w:rPr>
              <w:t>Alta</w:t>
            </w:r>
          </w:p>
        </w:tc>
      </w:tr>
    </w:tbl>
    <w:p w14:paraId="7D752995" w14:textId="77777777" w:rsidR="00D84714" w:rsidRDefault="00D84714" w:rsidP="00D84714">
      <w:pPr>
        <w:rPr>
          <w:lang w:val="es-ES"/>
        </w:rPr>
      </w:pPr>
    </w:p>
    <w:p w14:paraId="12C922B5" w14:textId="77777777" w:rsidR="00D84714" w:rsidRPr="00DA086D" w:rsidRDefault="00D84714" w:rsidP="00D84714">
      <w:pPr>
        <w:rPr>
          <w:b/>
          <w:bCs/>
          <w:lang w:val="es-ES"/>
        </w:rPr>
      </w:pPr>
      <w:r w:rsidRPr="00DA086D">
        <w:rPr>
          <w:b/>
          <w:bCs/>
          <w:lang w:val="es-ES"/>
        </w:rPr>
        <w:t>Modificación de candidatas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6330"/>
      </w:tblGrid>
      <w:tr w:rsidR="00D84714" w:rsidRPr="00067107" w14:paraId="30348EEB"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49452AAF" w14:textId="77777777" w:rsidR="00D84714" w:rsidRPr="00067107" w:rsidRDefault="00D84714" w:rsidP="00D43159">
            <w:pPr>
              <w:rPr>
                <w:i/>
                <w:iCs/>
              </w:rPr>
            </w:pPr>
            <w:r w:rsidRPr="00067107">
              <w:rPr>
                <w:i/>
                <w:iCs/>
              </w:rPr>
              <w:t>Numero</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7D834680" w14:textId="77777777" w:rsidR="00D84714" w:rsidRPr="00067107" w:rsidRDefault="00D84714" w:rsidP="00D43159">
            <w:r w:rsidRPr="00067107">
              <w:rPr>
                <w:b/>
                <w:bCs/>
                <w:i/>
                <w:iCs/>
                <w:lang w:val="es-ES"/>
              </w:rPr>
              <w:t>RF-</w:t>
            </w:r>
            <w:r>
              <w:rPr>
                <w:b/>
                <w:bCs/>
                <w:i/>
                <w:iCs/>
                <w:lang w:val="es-ES"/>
              </w:rPr>
              <w:t>12</w:t>
            </w:r>
          </w:p>
        </w:tc>
      </w:tr>
      <w:tr w:rsidR="00D84714" w:rsidRPr="00067107" w14:paraId="0969AFDA"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6B5B8EEE" w14:textId="77777777" w:rsidR="00D84714" w:rsidRPr="00067107" w:rsidRDefault="00D84714" w:rsidP="00D43159">
            <w:r w:rsidRPr="00067107">
              <w:rPr>
                <w:i/>
                <w:iCs/>
                <w:lang w:val="es-ES"/>
              </w:rPr>
              <w:t>Título: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32873E31" w14:textId="77777777" w:rsidR="00D84714" w:rsidRPr="00067107" w:rsidRDefault="00D84714" w:rsidP="00D43159">
            <w:pPr>
              <w:rPr>
                <w:i/>
                <w:iCs/>
                <w:lang w:val="es-ES"/>
              </w:rPr>
            </w:pPr>
            <w:r>
              <w:rPr>
                <w:i/>
                <w:iCs/>
                <w:lang w:val="es-ES"/>
              </w:rPr>
              <w:t>Modificación de candidatas</w:t>
            </w:r>
          </w:p>
        </w:tc>
      </w:tr>
      <w:tr w:rsidR="00D84714" w:rsidRPr="00067107" w14:paraId="51E15CB7"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368BEDB3" w14:textId="77777777" w:rsidR="00D84714" w:rsidRPr="00067107" w:rsidRDefault="00D84714" w:rsidP="00D43159">
            <w:pPr>
              <w:rPr>
                <w:i/>
                <w:iCs/>
              </w:rPr>
            </w:pPr>
            <w:r w:rsidRPr="00067107">
              <w:rPr>
                <w:i/>
                <w:iCs/>
              </w:rPr>
              <w:t>Descripción</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312ACC03" w14:textId="77777777" w:rsidR="00D84714" w:rsidRPr="00067107" w:rsidRDefault="00D84714" w:rsidP="00D43159">
            <w:r w:rsidRPr="00072D9B">
              <w:rPr>
                <w:i/>
                <w:iCs/>
              </w:rPr>
              <w:t>El sistema debe permitir al administrador modificar la información de las candidatas registradas.</w:t>
            </w:r>
          </w:p>
        </w:tc>
      </w:tr>
      <w:tr w:rsidR="00D84714" w:rsidRPr="00067107" w14:paraId="14212733"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4DAEB936" w14:textId="77777777" w:rsidR="00D84714" w:rsidRPr="00067107" w:rsidRDefault="00D84714" w:rsidP="00D43159">
            <w:r w:rsidRPr="00067107">
              <w:rPr>
                <w:i/>
                <w:iCs/>
                <w:lang w:val="es-ES"/>
              </w:rPr>
              <w:t>Tipo: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43043990" w14:textId="77777777" w:rsidR="00D84714" w:rsidRPr="00067107" w:rsidRDefault="00D84714" w:rsidP="00D43159">
            <w:r w:rsidRPr="00067107">
              <w:rPr>
                <w:i/>
                <w:iCs/>
                <w:lang w:val="es-ES"/>
              </w:rPr>
              <w:t xml:space="preserve">Funcional </w:t>
            </w:r>
          </w:p>
        </w:tc>
      </w:tr>
      <w:tr w:rsidR="00D84714" w:rsidRPr="00067107" w14:paraId="6C6FE742"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56E999DB" w14:textId="77777777" w:rsidR="00D84714" w:rsidRPr="00067107" w:rsidRDefault="00D84714" w:rsidP="00D43159">
            <w:r w:rsidRPr="00067107">
              <w:rPr>
                <w:i/>
                <w:iCs/>
                <w:lang w:val="es-ES"/>
              </w:rPr>
              <w:t>Detalles de requisitos y restricciones:</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5AC04797" w14:textId="77777777" w:rsidR="00D84714" w:rsidRPr="00072D9B" w:rsidRDefault="00D84714" w:rsidP="00D43159">
            <w:pPr>
              <w:rPr>
                <w:i/>
                <w:iCs/>
              </w:rPr>
            </w:pPr>
            <w:r w:rsidRPr="00072D9B">
              <w:rPr>
                <w:i/>
                <w:iCs/>
              </w:rPr>
              <w:t>El sistema permitirá al administrador modificar los siguientes campos de las candidatas:</w:t>
            </w:r>
          </w:p>
          <w:p w14:paraId="1D874E50" w14:textId="77777777" w:rsidR="00D84714" w:rsidRPr="00072D9B" w:rsidRDefault="00D84714" w:rsidP="00D84714">
            <w:pPr>
              <w:numPr>
                <w:ilvl w:val="0"/>
                <w:numId w:val="145"/>
              </w:numPr>
              <w:suppressAutoHyphens w:val="0"/>
              <w:spacing w:after="160" w:line="259" w:lineRule="auto"/>
              <w:rPr>
                <w:i/>
                <w:iCs/>
              </w:rPr>
            </w:pPr>
            <w:r w:rsidRPr="00072D9B">
              <w:rPr>
                <w:b/>
                <w:bCs/>
                <w:i/>
                <w:iCs/>
              </w:rPr>
              <w:t>Nombre completo:</w:t>
            </w:r>
            <w:r w:rsidRPr="00072D9B">
              <w:rPr>
                <w:i/>
                <w:iCs/>
              </w:rPr>
              <w:t xml:space="preserve"> </w:t>
            </w:r>
            <w:proofErr w:type="spellStart"/>
            <w:r w:rsidRPr="00072D9B">
              <w:rPr>
                <w:i/>
                <w:iCs/>
              </w:rPr>
              <w:t>String</w:t>
            </w:r>
            <w:proofErr w:type="spellEnd"/>
            <w:r w:rsidRPr="00072D9B">
              <w:rPr>
                <w:i/>
                <w:iCs/>
              </w:rPr>
              <w:t xml:space="preserve"> [50 caracteres]</w:t>
            </w:r>
          </w:p>
          <w:p w14:paraId="6AD42076" w14:textId="77777777" w:rsidR="00D84714" w:rsidRPr="00072D9B" w:rsidRDefault="00D84714" w:rsidP="00D84714">
            <w:pPr>
              <w:numPr>
                <w:ilvl w:val="0"/>
                <w:numId w:val="145"/>
              </w:numPr>
              <w:suppressAutoHyphens w:val="0"/>
              <w:spacing w:after="160" w:line="259" w:lineRule="auto"/>
              <w:rPr>
                <w:i/>
                <w:iCs/>
              </w:rPr>
            </w:pPr>
            <w:r w:rsidRPr="00072D9B">
              <w:rPr>
                <w:b/>
                <w:bCs/>
                <w:i/>
                <w:iCs/>
              </w:rPr>
              <w:lastRenderedPageBreak/>
              <w:t>Email:</w:t>
            </w:r>
            <w:r w:rsidRPr="00072D9B">
              <w:rPr>
                <w:i/>
                <w:iCs/>
              </w:rPr>
              <w:t xml:space="preserve"> </w:t>
            </w:r>
            <w:proofErr w:type="spellStart"/>
            <w:r w:rsidRPr="00072D9B">
              <w:rPr>
                <w:i/>
                <w:iCs/>
              </w:rPr>
              <w:t>String</w:t>
            </w:r>
            <w:proofErr w:type="spellEnd"/>
            <w:r w:rsidRPr="00072D9B">
              <w:rPr>
                <w:i/>
                <w:iCs/>
              </w:rPr>
              <w:t xml:space="preserve"> [100 caracteres]</w:t>
            </w:r>
          </w:p>
          <w:p w14:paraId="66EE410E" w14:textId="77777777" w:rsidR="00D84714" w:rsidRPr="00072D9B" w:rsidRDefault="00D84714" w:rsidP="00D84714">
            <w:pPr>
              <w:numPr>
                <w:ilvl w:val="0"/>
                <w:numId w:val="145"/>
              </w:numPr>
              <w:suppressAutoHyphens w:val="0"/>
              <w:spacing w:after="160" w:line="259" w:lineRule="auto"/>
              <w:rPr>
                <w:i/>
                <w:iCs/>
              </w:rPr>
            </w:pPr>
            <w:r w:rsidRPr="00072D9B">
              <w:rPr>
                <w:b/>
                <w:bCs/>
                <w:i/>
                <w:iCs/>
              </w:rPr>
              <w:t>Teléfono:</w:t>
            </w:r>
            <w:r w:rsidRPr="00072D9B">
              <w:rPr>
                <w:i/>
                <w:iCs/>
              </w:rPr>
              <w:t xml:space="preserve"> </w:t>
            </w:r>
            <w:proofErr w:type="spellStart"/>
            <w:r w:rsidRPr="00072D9B">
              <w:rPr>
                <w:i/>
                <w:iCs/>
              </w:rPr>
              <w:t>Int</w:t>
            </w:r>
            <w:proofErr w:type="spellEnd"/>
            <w:r w:rsidRPr="00072D9B">
              <w:rPr>
                <w:i/>
                <w:iCs/>
              </w:rPr>
              <w:t xml:space="preserve"> [10 dígitos]</w:t>
            </w:r>
          </w:p>
          <w:p w14:paraId="5D42AF65" w14:textId="77777777" w:rsidR="00D84714" w:rsidRPr="00072D9B" w:rsidRDefault="00D84714" w:rsidP="00D43159">
            <w:pPr>
              <w:rPr>
                <w:i/>
                <w:iCs/>
              </w:rPr>
            </w:pPr>
            <w:r w:rsidRPr="00072D9B">
              <w:rPr>
                <w:b/>
                <w:bCs/>
                <w:i/>
                <w:iCs/>
              </w:rPr>
              <w:t>Restricciones:</w:t>
            </w:r>
          </w:p>
          <w:p w14:paraId="624F9273" w14:textId="77777777" w:rsidR="00D84714" w:rsidRPr="00072D9B" w:rsidRDefault="00D84714" w:rsidP="00D84714">
            <w:pPr>
              <w:numPr>
                <w:ilvl w:val="0"/>
                <w:numId w:val="146"/>
              </w:numPr>
              <w:suppressAutoHyphens w:val="0"/>
              <w:spacing w:after="160" w:line="259" w:lineRule="auto"/>
              <w:rPr>
                <w:i/>
                <w:iCs/>
              </w:rPr>
            </w:pPr>
            <w:r w:rsidRPr="00072D9B">
              <w:rPr>
                <w:i/>
                <w:iCs/>
              </w:rPr>
              <w:t>El campo Cédula será utilizado como identificador único y no podrá ser modificado.</w:t>
            </w:r>
          </w:p>
          <w:p w14:paraId="21B24109" w14:textId="77777777" w:rsidR="00D84714" w:rsidRPr="00072D9B" w:rsidRDefault="00D84714" w:rsidP="00D84714">
            <w:pPr>
              <w:numPr>
                <w:ilvl w:val="0"/>
                <w:numId w:val="146"/>
              </w:numPr>
              <w:suppressAutoHyphens w:val="0"/>
              <w:spacing w:after="160" w:line="259" w:lineRule="auto"/>
              <w:rPr>
                <w:i/>
                <w:iCs/>
              </w:rPr>
            </w:pPr>
            <w:proofErr w:type="gramStart"/>
            <w:r w:rsidRPr="00072D9B">
              <w:rPr>
                <w:i/>
                <w:iCs/>
              </w:rPr>
              <w:t>Los campos a modificar</w:t>
            </w:r>
            <w:proofErr w:type="gramEnd"/>
            <w:r w:rsidRPr="00072D9B">
              <w:rPr>
                <w:i/>
                <w:iCs/>
              </w:rPr>
              <w:t xml:space="preserve"> deben cumplir con las mismas restricciones de formato que en el registro inicial.</w:t>
            </w:r>
          </w:p>
          <w:p w14:paraId="4E75C864" w14:textId="77777777" w:rsidR="00D84714" w:rsidRPr="00072D9B" w:rsidRDefault="00D84714" w:rsidP="00D84714">
            <w:pPr>
              <w:numPr>
                <w:ilvl w:val="0"/>
                <w:numId w:val="146"/>
              </w:numPr>
              <w:suppressAutoHyphens w:val="0"/>
              <w:spacing w:after="160" w:line="259" w:lineRule="auto"/>
              <w:rPr>
                <w:i/>
                <w:iCs/>
              </w:rPr>
            </w:pPr>
            <w:r w:rsidRPr="00072D9B">
              <w:rPr>
                <w:i/>
                <w:iCs/>
              </w:rPr>
              <w:t>El sistema debe validar que el nuevo Email no esté duplicado en el sistema.</w:t>
            </w:r>
          </w:p>
          <w:p w14:paraId="1795812B" w14:textId="77777777" w:rsidR="00D84714" w:rsidRPr="00072D9B" w:rsidRDefault="00D84714" w:rsidP="00D84714">
            <w:pPr>
              <w:numPr>
                <w:ilvl w:val="0"/>
                <w:numId w:val="146"/>
              </w:numPr>
              <w:suppressAutoHyphens w:val="0"/>
              <w:spacing w:after="160" w:line="259" w:lineRule="auto"/>
              <w:rPr>
                <w:i/>
                <w:iCs/>
              </w:rPr>
            </w:pPr>
            <w:r w:rsidRPr="00072D9B">
              <w:rPr>
                <w:i/>
                <w:iCs/>
              </w:rPr>
              <w:t>Antes de realizar los cambios, se debe confirmar la acción mediante un mensaje de advertencia.</w:t>
            </w:r>
          </w:p>
          <w:p w14:paraId="5D89041E" w14:textId="77777777" w:rsidR="00D84714" w:rsidRPr="00067107" w:rsidRDefault="00D84714" w:rsidP="00D43159">
            <w:pPr>
              <w:ind w:left="720"/>
            </w:pPr>
          </w:p>
        </w:tc>
      </w:tr>
      <w:tr w:rsidR="00D84714" w:rsidRPr="00067107" w14:paraId="7B8450C5"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1C07D28E" w14:textId="77777777" w:rsidR="00D84714" w:rsidRPr="00067107" w:rsidRDefault="00D84714" w:rsidP="00D43159">
            <w:r w:rsidRPr="00067107">
              <w:rPr>
                <w:i/>
                <w:iCs/>
                <w:lang w:val="es-ES"/>
              </w:rPr>
              <w:lastRenderedPageBreak/>
              <w:t>Fecha de revisión y versión:</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7325438F" w14:textId="77777777" w:rsidR="00D84714" w:rsidRPr="00067107" w:rsidRDefault="00D84714" w:rsidP="00D43159">
            <w:r>
              <w:rPr>
                <w:i/>
                <w:iCs/>
                <w:lang w:val="es-ES"/>
              </w:rPr>
              <w:t>20</w:t>
            </w:r>
            <w:r w:rsidRPr="00067107">
              <w:rPr>
                <w:i/>
                <w:iCs/>
                <w:lang w:val="es-ES"/>
              </w:rPr>
              <w:t>/</w:t>
            </w:r>
            <w:r>
              <w:rPr>
                <w:i/>
                <w:iCs/>
                <w:lang w:val="es-ES"/>
              </w:rPr>
              <w:t>11</w:t>
            </w:r>
            <w:r w:rsidRPr="00067107">
              <w:rPr>
                <w:i/>
                <w:iCs/>
                <w:lang w:val="es-ES"/>
              </w:rPr>
              <w:t>/2024</w:t>
            </w:r>
            <w:r w:rsidRPr="00067107">
              <w:t> </w:t>
            </w:r>
          </w:p>
          <w:p w14:paraId="779DCB11" w14:textId="77777777" w:rsidR="00D84714" w:rsidRPr="00067107" w:rsidRDefault="00D84714" w:rsidP="00D43159">
            <w:r w:rsidRPr="00067107">
              <w:rPr>
                <w:i/>
                <w:iCs/>
                <w:lang w:val="es-ES"/>
              </w:rPr>
              <w:t>Versión1.0</w:t>
            </w:r>
            <w:r w:rsidRPr="00067107">
              <w:t> </w:t>
            </w:r>
          </w:p>
        </w:tc>
      </w:tr>
      <w:tr w:rsidR="00D84714" w:rsidRPr="00067107" w14:paraId="235954DB"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1E1B90AD" w14:textId="77777777" w:rsidR="00D84714" w:rsidRPr="00067107" w:rsidRDefault="00D84714" w:rsidP="00D43159">
            <w:r w:rsidRPr="00067107">
              <w:rPr>
                <w:i/>
                <w:iCs/>
                <w:lang w:val="es-ES"/>
              </w:rPr>
              <w:t>Prioridad:</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228A011C" w14:textId="77777777" w:rsidR="00D84714" w:rsidRPr="00067107" w:rsidRDefault="00D84714" w:rsidP="00D43159">
            <w:pPr>
              <w:rPr>
                <w:b/>
                <w:bCs/>
                <w:i/>
                <w:iCs/>
              </w:rPr>
            </w:pPr>
            <w:r>
              <w:rPr>
                <w:b/>
                <w:bCs/>
                <w:i/>
                <w:iCs/>
              </w:rPr>
              <w:t>Alta</w:t>
            </w:r>
          </w:p>
        </w:tc>
      </w:tr>
    </w:tbl>
    <w:p w14:paraId="35192C8D" w14:textId="77777777" w:rsidR="00D84714" w:rsidRDefault="00D84714" w:rsidP="00D84714">
      <w:pPr>
        <w:rPr>
          <w:lang w:val="es-ES"/>
        </w:rPr>
      </w:pPr>
    </w:p>
    <w:p w14:paraId="21CEF2A5" w14:textId="0AF3E9A9" w:rsidR="00D84714" w:rsidRPr="00B76F8F" w:rsidRDefault="00B76F8F" w:rsidP="00B76F8F">
      <w:pPr>
        <w:pStyle w:val="Ttulo3"/>
        <w:numPr>
          <w:ilvl w:val="2"/>
          <w:numId w:val="2"/>
        </w:numPr>
        <w:rPr>
          <w:rFonts w:ascii="Times New Roman" w:hAnsi="Times New Roman" w:cs="Times New Roman"/>
          <w:sz w:val="24"/>
          <w:szCs w:val="24"/>
          <w:lang w:val="es-ES"/>
        </w:rPr>
      </w:pPr>
      <w:r w:rsidRPr="00B76F8F">
        <w:rPr>
          <w:rFonts w:ascii="Times New Roman" w:hAnsi="Times New Roman" w:cs="Times New Roman"/>
          <w:sz w:val="24"/>
          <w:szCs w:val="24"/>
          <w:lang w:val="es-ES"/>
        </w:rPr>
        <w:t xml:space="preserve">Modulo </w:t>
      </w:r>
      <w:r w:rsidR="00D84714" w:rsidRPr="00B76F8F">
        <w:rPr>
          <w:rFonts w:ascii="Times New Roman" w:hAnsi="Times New Roman" w:cs="Times New Roman"/>
          <w:sz w:val="24"/>
          <w:szCs w:val="24"/>
          <w:lang w:val="es-ES"/>
        </w:rPr>
        <w:t>Álbum</w:t>
      </w:r>
    </w:p>
    <w:p w14:paraId="1B3F5A1E" w14:textId="77777777" w:rsidR="00D84714" w:rsidRPr="00DA086D" w:rsidRDefault="00D84714" w:rsidP="00D84714">
      <w:pPr>
        <w:rPr>
          <w:b/>
          <w:bCs/>
          <w:lang w:val="es-ES"/>
        </w:rPr>
      </w:pPr>
      <w:r w:rsidRPr="00DA086D">
        <w:rPr>
          <w:b/>
          <w:bCs/>
          <w:lang w:val="es-ES"/>
        </w:rPr>
        <w:t>Registro de Álbum</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6330"/>
      </w:tblGrid>
      <w:tr w:rsidR="00D84714" w:rsidRPr="00067107" w14:paraId="62A1CFFD"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6870F0E3" w14:textId="77777777" w:rsidR="00D84714" w:rsidRPr="00067107" w:rsidRDefault="00D84714" w:rsidP="00D43159">
            <w:pPr>
              <w:rPr>
                <w:i/>
                <w:iCs/>
              </w:rPr>
            </w:pPr>
            <w:r w:rsidRPr="00067107">
              <w:rPr>
                <w:i/>
                <w:iCs/>
              </w:rPr>
              <w:t>Numero</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4FD612F3" w14:textId="77777777" w:rsidR="00D84714" w:rsidRPr="00067107" w:rsidRDefault="00D84714" w:rsidP="00D43159">
            <w:r w:rsidRPr="00067107">
              <w:rPr>
                <w:b/>
                <w:bCs/>
                <w:i/>
                <w:iCs/>
                <w:lang w:val="es-ES"/>
              </w:rPr>
              <w:t>RF-</w:t>
            </w:r>
            <w:r>
              <w:rPr>
                <w:b/>
                <w:bCs/>
                <w:i/>
                <w:iCs/>
                <w:lang w:val="es-ES"/>
              </w:rPr>
              <w:t>13</w:t>
            </w:r>
          </w:p>
        </w:tc>
      </w:tr>
      <w:tr w:rsidR="00D84714" w:rsidRPr="00067107" w14:paraId="498B8768"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74B50356" w14:textId="77777777" w:rsidR="00D84714" w:rsidRPr="00067107" w:rsidRDefault="00D84714" w:rsidP="00D43159">
            <w:r w:rsidRPr="00067107">
              <w:rPr>
                <w:i/>
                <w:iCs/>
                <w:lang w:val="es-ES"/>
              </w:rPr>
              <w:t>Título: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5F4DDFB2" w14:textId="77777777" w:rsidR="00D84714" w:rsidRPr="00067107" w:rsidRDefault="00D84714" w:rsidP="00D43159">
            <w:pPr>
              <w:rPr>
                <w:i/>
                <w:iCs/>
                <w:lang w:val="es-ES"/>
              </w:rPr>
            </w:pPr>
            <w:r>
              <w:rPr>
                <w:i/>
                <w:iCs/>
                <w:lang w:val="es-ES"/>
              </w:rPr>
              <w:t>Registro de álbum de fotos</w:t>
            </w:r>
          </w:p>
        </w:tc>
      </w:tr>
      <w:tr w:rsidR="00D84714" w:rsidRPr="00067107" w14:paraId="4E4DED71"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08D66F29" w14:textId="77777777" w:rsidR="00D84714" w:rsidRPr="00067107" w:rsidRDefault="00D84714" w:rsidP="00D43159">
            <w:pPr>
              <w:rPr>
                <w:i/>
                <w:iCs/>
              </w:rPr>
            </w:pPr>
            <w:r w:rsidRPr="00067107">
              <w:rPr>
                <w:i/>
                <w:iCs/>
              </w:rPr>
              <w:t>Descripción</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25732B39" w14:textId="77777777" w:rsidR="00D84714" w:rsidRPr="00067107" w:rsidRDefault="00D84714" w:rsidP="00D43159">
            <w:r w:rsidRPr="00072D9B">
              <w:rPr>
                <w:i/>
                <w:iCs/>
              </w:rPr>
              <w:t xml:space="preserve">El sistema debe permitir al administrador registrar el álbum de fotos de las candidatas a Miss Fotogenia </w:t>
            </w:r>
          </w:p>
        </w:tc>
      </w:tr>
      <w:tr w:rsidR="00D84714" w:rsidRPr="00067107" w14:paraId="7FEC4184"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1E9AE9AF" w14:textId="77777777" w:rsidR="00D84714" w:rsidRPr="00067107" w:rsidRDefault="00D84714" w:rsidP="00D43159">
            <w:r w:rsidRPr="00067107">
              <w:rPr>
                <w:i/>
                <w:iCs/>
                <w:lang w:val="es-ES"/>
              </w:rPr>
              <w:t>Tipo: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3803AC0D" w14:textId="77777777" w:rsidR="00D84714" w:rsidRPr="00067107" w:rsidRDefault="00D84714" w:rsidP="00D43159">
            <w:r w:rsidRPr="00067107">
              <w:rPr>
                <w:i/>
                <w:iCs/>
                <w:lang w:val="es-ES"/>
              </w:rPr>
              <w:t xml:space="preserve">Funcional </w:t>
            </w:r>
          </w:p>
        </w:tc>
      </w:tr>
      <w:tr w:rsidR="00D84714" w:rsidRPr="00067107" w14:paraId="316B605A"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259A5A25" w14:textId="77777777" w:rsidR="00D84714" w:rsidRPr="00067107" w:rsidRDefault="00D84714" w:rsidP="00D43159">
            <w:r w:rsidRPr="00067107">
              <w:rPr>
                <w:i/>
                <w:iCs/>
                <w:lang w:val="es-ES"/>
              </w:rPr>
              <w:t>Detalles de requisitos y restricciones:</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2D80F437" w14:textId="77777777" w:rsidR="00D84714" w:rsidRPr="00072D9B" w:rsidRDefault="00D84714" w:rsidP="00D43159">
            <w:pPr>
              <w:rPr>
                <w:i/>
                <w:iCs/>
              </w:rPr>
            </w:pPr>
            <w:r w:rsidRPr="00072D9B">
              <w:rPr>
                <w:i/>
                <w:iCs/>
              </w:rPr>
              <w:t>El sistema permitirá al administrador registrar las fotos de una candidata en un álbum asociado a su perfil mediante la siguiente información:</w:t>
            </w:r>
          </w:p>
          <w:p w14:paraId="4725B35A" w14:textId="77777777" w:rsidR="00D84714" w:rsidRPr="00072D9B" w:rsidRDefault="00D84714" w:rsidP="00D84714">
            <w:pPr>
              <w:numPr>
                <w:ilvl w:val="0"/>
                <w:numId w:val="147"/>
              </w:numPr>
              <w:suppressAutoHyphens w:val="0"/>
              <w:spacing w:after="160" w:line="259" w:lineRule="auto"/>
              <w:rPr>
                <w:i/>
                <w:iCs/>
              </w:rPr>
            </w:pPr>
            <w:r w:rsidRPr="00072D9B">
              <w:rPr>
                <w:b/>
                <w:bCs/>
                <w:i/>
                <w:iCs/>
              </w:rPr>
              <w:t>Cédula de la candidata:</w:t>
            </w:r>
            <w:r w:rsidRPr="00072D9B">
              <w:rPr>
                <w:i/>
                <w:iCs/>
              </w:rPr>
              <w:t xml:space="preserve"> </w:t>
            </w:r>
            <w:proofErr w:type="spellStart"/>
            <w:r w:rsidRPr="00072D9B">
              <w:rPr>
                <w:i/>
                <w:iCs/>
              </w:rPr>
              <w:t>Int</w:t>
            </w:r>
            <w:proofErr w:type="spellEnd"/>
            <w:r w:rsidRPr="00072D9B">
              <w:rPr>
                <w:i/>
                <w:iCs/>
              </w:rPr>
              <w:t xml:space="preserve"> [10 dígitos]</w:t>
            </w:r>
          </w:p>
          <w:p w14:paraId="0C5E6794" w14:textId="77777777" w:rsidR="00D84714" w:rsidRPr="00072D9B" w:rsidRDefault="00D84714" w:rsidP="00D84714">
            <w:pPr>
              <w:numPr>
                <w:ilvl w:val="0"/>
                <w:numId w:val="147"/>
              </w:numPr>
              <w:suppressAutoHyphens w:val="0"/>
              <w:spacing w:after="160" w:line="259" w:lineRule="auto"/>
              <w:rPr>
                <w:i/>
                <w:iCs/>
              </w:rPr>
            </w:pPr>
            <w:r w:rsidRPr="00072D9B">
              <w:rPr>
                <w:b/>
                <w:bCs/>
                <w:i/>
                <w:iCs/>
              </w:rPr>
              <w:t>Título de la foto:</w:t>
            </w:r>
            <w:r w:rsidRPr="00072D9B">
              <w:rPr>
                <w:i/>
                <w:iCs/>
              </w:rPr>
              <w:t xml:space="preserve"> </w:t>
            </w:r>
            <w:proofErr w:type="spellStart"/>
            <w:r w:rsidRPr="00072D9B">
              <w:rPr>
                <w:i/>
                <w:iCs/>
              </w:rPr>
              <w:t>String</w:t>
            </w:r>
            <w:proofErr w:type="spellEnd"/>
            <w:r w:rsidRPr="00072D9B">
              <w:rPr>
                <w:i/>
                <w:iCs/>
              </w:rPr>
              <w:t xml:space="preserve"> [50 caracteres]</w:t>
            </w:r>
          </w:p>
          <w:p w14:paraId="1CB8511D" w14:textId="77777777" w:rsidR="00D84714" w:rsidRPr="00072D9B" w:rsidRDefault="00D84714" w:rsidP="00D84714">
            <w:pPr>
              <w:numPr>
                <w:ilvl w:val="0"/>
                <w:numId w:val="147"/>
              </w:numPr>
              <w:suppressAutoHyphens w:val="0"/>
              <w:spacing w:after="160" w:line="259" w:lineRule="auto"/>
              <w:rPr>
                <w:i/>
                <w:iCs/>
              </w:rPr>
            </w:pPr>
            <w:r w:rsidRPr="00072D9B">
              <w:rPr>
                <w:b/>
                <w:bCs/>
                <w:i/>
                <w:iCs/>
              </w:rPr>
              <w:t>Descripción:</w:t>
            </w:r>
            <w:r w:rsidRPr="00072D9B">
              <w:rPr>
                <w:i/>
                <w:iCs/>
              </w:rPr>
              <w:t xml:space="preserve"> </w:t>
            </w:r>
            <w:proofErr w:type="spellStart"/>
            <w:r w:rsidRPr="00072D9B">
              <w:rPr>
                <w:i/>
                <w:iCs/>
              </w:rPr>
              <w:t>String</w:t>
            </w:r>
            <w:proofErr w:type="spellEnd"/>
            <w:r w:rsidRPr="00072D9B">
              <w:rPr>
                <w:i/>
                <w:iCs/>
              </w:rPr>
              <w:t xml:space="preserve"> [150 caracteres]</w:t>
            </w:r>
          </w:p>
          <w:p w14:paraId="660C8FC9" w14:textId="77777777" w:rsidR="00D84714" w:rsidRPr="00072D9B" w:rsidRDefault="00D84714" w:rsidP="00D84714">
            <w:pPr>
              <w:numPr>
                <w:ilvl w:val="0"/>
                <w:numId w:val="147"/>
              </w:numPr>
              <w:suppressAutoHyphens w:val="0"/>
              <w:spacing w:after="160" w:line="259" w:lineRule="auto"/>
              <w:rPr>
                <w:i/>
                <w:iCs/>
              </w:rPr>
            </w:pPr>
            <w:r w:rsidRPr="00072D9B">
              <w:rPr>
                <w:b/>
                <w:bCs/>
                <w:i/>
                <w:iCs/>
              </w:rPr>
              <w:t>Archivo de imagen:</w:t>
            </w:r>
            <w:r w:rsidRPr="00072D9B">
              <w:rPr>
                <w:i/>
                <w:iCs/>
              </w:rPr>
              <w:t xml:space="preserve"> Formato válido (JPG, PNG) con un tamaño máximo de 5 MB</w:t>
            </w:r>
          </w:p>
          <w:p w14:paraId="0AF51273" w14:textId="77777777" w:rsidR="00D84714" w:rsidRPr="00072D9B" w:rsidRDefault="00D84714" w:rsidP="00D43159">
            <w:pPr>
              <w:rPr>
                <w:i/>
                <w:iCs/>
              </w:rPr>
            </w:pPr>
            <w:r w:rsidRPr="00072D9B">
              <w:rPr>
                <w:b/>
                <w:bCs/>
                <w:i/>
                <w:iCs/>
              </w:rPr>
              <w:t>Restricciones:</w:t>
            </w:r>
          </w:p>
          <w:p w14:paraId="76D185FD" w14:textId="77777777" w:rsidR="00D84714" w:rsidRPr="00072D9B" w:rsidRDefault="00D84714" w:rsidP="00D84714">
            <w:pPr>
              <w:numPr>
                <w:ilvl w:val="0"/>
                <w:numId w:val="148"/>
              </w:numPr>
              <w:suppressAutoHyphens w:val="0"/>
              <w:spacing w:after="160" w:line="259" w:lineRule="auto"/>
              <w:rPr>
                <w:i/>
                <w:iCs/>
              </w:rPr>
            </w:pPr>
            <w:r w:rsidRPr="00072D9B">
              <w:rPr>
                <w:i/>
                <w:iCs/>
              </w:rPr>
              <w:t>El campo Cédula de la candidata es obligatorio y debe corresponder a una candidata existente en el sistema.</w:t>
            </w:r>
          </w:p>
          <w:p w14:paraId="5F0E2E4C" w14:textId="77777777" w:rsidR="00D84714" w:rsidRPr="00072D9B" w:rsidRDefault="00D84714" w:rsidP="00D84714">
            <w:pPr>
              <w:numPr>
                <w:ilvl w:val="0"/>
                <w:numId w:val="148"/>
              </w:numPr>
              <w:suppressAutoHyphens w:val="0"/>
              <w:spacing w:after="160" w:line="259" w:lineRule="auto"/>
              <w:rPr>
                <w:i/>
                <w:iCs/>
              </w:rPr>
            </w:pPr>
            <w:r w:rsidRPr="00072D9B">
              <w:rPr>
                <w:i/>
                <w:iCs/>
              </w:rPr>
              <w:t xml:space="preserve">Se puede registrar un número máximo de </w:t>
            </w:r>
            <w:r>
              <w:rPr>
                <w:i/>
                <w:iCs/>
              </w:rPr>
              <w:t>3</w:t>
            </w:r>
            <w:r w:rsidRPr="00072D9B">
              <w:rPr>
                <w:i/>
                <w:iCs/>
              </w:rPr>
              <w:t xml:space="preserve"> fotos por candidata.</w:t>
            </w:r>
          </w:p>
          <w:p w14:paraId="3E130F52" w14:textId="77777777" w:rsidR="00D84714" w:rsidRPr="00072D9B" w:rsidRDefault="00D84714" w:rsidP="00D84714">
            <w:pPr>
              <w:numPr>
                <w:ilvl w:val="0"/>
                <w:numId w:val="148"/>
              </w:numPr>
              <w:suppressAutoHyphens w:val="0"/>
              <w:spacing w:after="160" w:line="259" w:lineRule="auto"/>
              <w:rPr>
                <w:i/>
                <w:iCs/>
              </w:rPr>
            </w:pPr>
            <w:r w:rsidRPr="00072D9B">
              <w:rPr>
                <w:i/>
                <w:iCs/>
              </w:rPr>
              <w:t>El sistema debe validar el formato y tamaño de los archivos de imagen antes de su registro.</w:t>
            </w:r>
          </w:p>
          <w:p w14:paraId="7C3FA456" w14:textId="77777777" w:rsidR="00D84714" w:rsidRPr="00072D9B" w:rsidRDefault="00D84714" w:rsidP="00D84714">
            <w:pPr>
              <w:numPr>
                <w:ilvl w:val="0"/>
                <w:numId w:val="148"/>
              </w:numPr>
              <w:suppressAutoHyphens w:val="0"/>
              <w:spacing w:after="160" w:line="259" w:lineRule="auto"/>
              <w:rPr>
                <w:i/>
                <w:iCs/>
              </w:rPr>
            </w:pPr>
            <w:r w:rsidRPr="00072D9B">
              <w:rPr>
                <w:i/>
                <w:iCs/>
              </w:rPr>
              <w:lastRenderedPageBreak/>
              <w:t>No se permitirá registrar fotos duplicadas en un mismo álbum (basado en título o contenido de la imagen).</w:t>
            </w:r>
          </w:p>
          <w:p w14:paraId="3090787F" w14:textId="77777777" w:rsidR="00D84714" w:rsidRPr="00067107" w:rsidRDefault="00D84714" w:rsidP="00D43159">
            <w:pPr>
              <w:ind w:left="720"/>
            </w:pPr>
          </w:p>
        </w:tc>
      </w:tr>
      <w:tr w:rsidR="00D84714" w:rsidRPr="00067107" w14:paraId="0889A17A"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7F5C29B8" w14:textId="77777777" w:rsidR="00D84714" w:rsidRPr="00067107" w:rsidRDefault="00D84714" w:rsidP="00D43159">
            <w:r w:rsidRPr="00067107">
              <w:rPr>
                <w:i/>
                <w:iCs/>
                <w:lang w:val="es-ES"/>
              </w:rPr>
              <w:lastRenderedPageBreak/>
              <w:t>Fecha de revisión y versión:</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DB96D8F" w14:textId="77777777" w:rsidR="00D84714" w:rsidRPr="00067107" w:rsidRDefault="00D84714" w:rsidP="00D43159">
            <w:r>
              <w:rPr>
                <w:i/>
                <w:iCs/>
                <w:lang w:val="es-ES"/>
              </w:rPr>
              <w:t>20</w:t>
            </w:r>
            <w:r w:rsidRPr="00067107">
              <w:rPr>
                <w:i/>
                <w:iCs/>
                <w:lang w:val="es-ES"/>
              </w:rPr>
              <w:t>/</w:t>
            </w:r>
            <w:r>
              <w:rPr>
                <w:i/>
                <w:iCs/>
                <w:lang w:val="es-ES"/>
              </w:rPr>
              <w:t>11</w:t>
            </w:r>
            <w:r w:rsidRPr="00067107">
              <w:rPr>
                <w:i/>
                <w:iCs/>
                <w:lang w:val="es-ES"/>
              </w:rPr>
              <w:t>/2024</w:t>
            </w:r>
            <w:r w:rsidRPr="00067107">
              <w:t> </w:t>
            </w:r>
          </w:p>
          <w:p w14:paraId="1DACC837" w14:textId="77777777" w:rsidR="00D84714" w:rsidRPr="00067107" w:rsidRDefault="00D84714" w:rsidP="00D43159">
            <w:r w:rsidRPr="00067107">
              <w:rPr>
                <w:i/>
                <w:iCs/>
                <w:lang w:val="es-ES"/>
              </w:rPr>
              <w:t>Versión1.0</w:t>
            </w:r>
            <w:r w:rsidRPr="00067107">
              <w:t> </w:t>
            </w:r>
          </w:p>
        </w:tc>
      </w:tr>
      <w:tr w:rsidR="00D84714" w:rsidRPr="00067107" w14:paraId="59152895"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23048157" w14:textId="77777777" w:rsidR="00D84714" w:rsidRPr="00067107" w:rsidRDefault="00D84714" w:rsidP="00D43159">
            <w:r w:rsidRPr="00067107">
              <w:rPr>
                <w:i/>
                <w:iCs/>
                <w:lang w:val="es-ES"/>
              </w:rPr>
              <w:t>Prioridad:</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7EE2AD09" w14:textId="77777777" w:rsidR="00D84714" w:rsidRPr="00067107" w:rsidRDefault="00D84714" w:rsidP="00D43159">
            <w:pPr>
              <w:rPr>
                <w:b/>
                <w:bCs/>
                <w:i/>
                <w:iCs/>
              </w:rPr>
            </w:pPr>
            <w:r>
              <w:rPr>
                <w:b/>
                <w:bCs/>
                <w:i/>
                <w:iCs/>
              </w:rPr>
              <w:t>Alta</w:t>
            </w:r>
          </w:p>
        </w:tc>
      </w:tr>
    </w:tbl>
    <w:p w14:paraId="1BC2AEC7" w14:textId="77777777" w:rsidR="00D84714" w:rsidRPr="00DA086D" w:rsidRDefault="00D84714" w:rsidP="00D84714">
      <w:pPr>
        <w:rPr>
          <w:b/>
          <w:bCs/>
          <w:lang w:val="es-ES"/>
        </w:rPr>
      </w:pPr>
    </w:p>
    <w:p w14:paraId="16B7C92F" w14:textId="77777777" w:rsidR="00D84714" w:rsidRPr="00DA086D" w:rsidRDefault="00D84714" w:rsidP="00D84714">
      <w:pPr>
        <w:rPr>
          <w:b/>
          <w:bCs/>
          <w:lang w:val="es-ES"/>
        </w:rPr>
      </w:pPr>
      <w:r w:rsidRPr="00DA086D">
        <w:rPr>
          <w:b/>
          <w:bCs/>
          <w:lang w:val="es-ES"/>
        </w:rPr>
        <w:t>Eliminación del álbum</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6330"/>
      </w:tblGrid>
      <w:tr w:rsidR="00D84714" w:rsidRPr="00067107" w14:paraId="2030E2BF"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23ADCF17" w14:textId="77777777" w:rsidR="00D84714" w:rsidRPr="00067107" w:rsidRDefault="00D84714" w:rsidP="00D43159">
            <w:pPr>
              <w:rPr>
                <w:i/>
                <w:iCs/>
              </w:rPr>
            </w:pPr>
            <w:r w:rsidRPr="00067107">
              <w:rPr>
                <w:i/>
                <w:iCs/>
              </w:rPr>
              <w:t>Numero</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5DEE75FA" w14:textId="77777777" w:rsidR="00D84714" w:rsidRPr="00067107" w:rsidRDefault="00D84714" w:rsidP="00D43159">
            <w:r w:rsidRPr="00067107">
              <w:rPr>
                <w:b/>
                <w:bCs/>
                <w:i/>
                <w:iCs/>
                <w:lang w:val="es-ES"/>
              </w:rPr>
              <w:t>RF-</w:t>
            </w:r>
            <w:r>
              <w:rPr>
                <w:b/>
                <w:bCs/>
                <w:i/>
                <w:iCs/>
                <w:lang w:val="es-ES"/>
              </w:rPr>
              <w:t>14</w:t>
            </w:r>
          </w:p>
        </w:tc>
      </w:tr>
      <w:tr w:rsidR="00D84714" w:rsidRPr="00067107" w14:paraId="452FCA22"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0E777495" w14:textId="77777777" w:rsidR="00D84714" w:rsidRPr="00067107" w:rsidRDefault="00D84714" w:rsidP="00D43159">
            <w:r w:rsidRPr="00067107">
              <w:rPr>
                <w:i/>
                <w:iCs/>
                <w:lang w:val="es-ES"/>
              </w:rPr>
              <w:t>Título: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17C03EA4" w14:textId="77777777" w:rsidR="00D84714" w:rsidRPr="00067107" w:rsidRDefault="00D84714" w:rsidP="00D43159">
            <w:pPr>
              <w:rPr>
                <w:i/>
                <w:iCs/>
                <w:lang w:val="es-ES"/>
              </w:rPr>
            </w:pPr>
            <w:r w:rsidRPr="00072D9B">
              <w:rPr>
                <w:i/>
                <w:iCs/>
              </w:rPr>
              <w:t>Eliminación de fotos del álbum de candidatas</w:t>
            </w:r>
          </w:p>
        </w:tc>
      </w:tr>
      <w:tr w:rsidR="00D84714" w:rsidRPr="00067107" w14:paraId="3238F4F8"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556A48CD" w14:textId="77777777" w:rsidR="00D84714" w:rsidRPr="00067107" w:rsidRDefault="00D84714" w:rsidP="00D43159">
            <w:pPr>
              <w:rPr>
                <w:i/>
                <w:iCs/>
              </w:rPr>
            </w:pPr>
            <w:r w:rsidRPr="00067107">
              <w:rPr>
                <w:i/>
                <w:iCs/>
              </w:rPr>
              <w:t>Descripción</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6977C121" w14:textId="77777777" w:rsidR="00D84714" w:rsidRPr="00067107" w:rsidRDefault="00D84714" w:rsidP="00D43159">
            <w:r w:rsidRPr="00072D9B">
              <w:rPr>
                <w:i/>
                <w:iCs/>
              </w:rPr>
              <w:t>El sistema debe permitir al administrador eliminar una o varias fotos del álbum de una candidata registrada.</w:t>
            </w:r>
          </w:p>
        </w:tc>
      </w:tr>
      <w:tr w:rsidR="00D84714" w:rsidRPr="00067107" w14:paraId="34362897"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4E1A89BC" w14:textId="77777777" w:rsidR="00D84714" w:rsidRPr="00067107" w:rsidRDefault="00D84714" w:rsidP="00D43159">
            <w:r w:rsidRPr="00067107">
              <w:rPr>
                <w:i/>
                <w:iCs/>
                <w:lang w:val="es-ES"/>
              </w:rPr>
              <w:t>Tipo: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6B22E19D" w14:textId="77777777" w:rsidR="00D84714" w:rsidRPr="00067107" w:rsidRDefault="00D84714" w:rsidP="00D43159">
            <w:r w:rsidRPr="00067107">
              <w:rPr>
                <w:i/>
                <w:iCs/>
                <w:lang w:val="es-ES"/>
              </w:rPr>
              <w:t xml:space="preserve">Funcional </w:t>
            </w:r>
          </w:p>
        </w:tc>
      </w:tr>
      <w:tr w:rsidR="00D84714" w:rsidRPr="00067107" w14:paraId="1AB53ED6"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1CBFF9B5" w14:textId="77777777" w:rsidR="00D84714" w:rsidRPr="00067107" w:rsidRDefault="00D84714" w:rsidP="00D43159">
            <w:r w:rsidRPr="00067107">
              <w:rPr>
                <w:i/>
                <w:iCs/>
                <w:lang w:val="es-ES"/>
              </w:rPr>
              <w:t>Detalles de requisitos y restricciones:</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BDB47DC" w14:textId="77777777" w:rsidR="00D84714" w:rsidRPr="00072D9B" w:rsidRDefault="00D84714" w:rsidP="00D43159">
            <w:pPr>
              <w:rPr>
                <w:i/>
                <w:iCs/>
              </w:rPr>
            </w:pPr>
            <w:r w:rsidRPr="00072D9B">
              <w:rPr>
                <w:i/>
                <w:iCs/>
              </w:rPr>
              <w:t>El sistema permitirá al administrador eliminar fotos del álbum mediante la siguiente información:</w:t>
            </w:r>
          </w:p>
          <w:p w14:paraId="766071C0" w14:textId="77777777" w:rsidR="00D84714" w:rsidRPr="00072D9B" w:rsidRDefault="00D84714" w:rsidP="00D84714">
            <w:pPr>
              <w:numPr>
                <w:ilvl w:val="0"/>
                <w:numId w:val="149"/>
              </w:numPr>
              <w:suppressAutoHyphens w:val="0"/>
              <w:spacing w:after="160" w:line="259" w:lineRule="auto"/>
              <w:rPr>
                <w:i/>
                <w:iCs/>
              </w:rPr>
            </w:pPr>
            <w:r w:rsidRPr="00072D9B">
              <w:rPr>
                <w:b/>
                <w:bCs/>
                <w:i/>
                <w:iCs/>
              </w:rPr>
              <w:t>Cédula de la candidata:</w:t>
            </w:r>
            <w:r w:rsidRPr="00072D9B">
              <w:rPr>
                <w:i/>
                <w:iCs/>
              </w:rPr>
              <w:t xml:space="preserve"> </w:t>
            </w:r>
            <w:proofErr w:type="spellStart"/>
            <w:r w:rsidRPr="00072D9B">
              <w:rPr>
                <w:i/>
                <w:iCs/>
              </w:rPr>
              <w:t>Int</w:t>
            </w:r>
            <w:proofErr w:type="spellEnd"/>
            <w:r w:rsidRPr="00072D9B">
              <w:rPr>
                <w:i/>
                <w:iCs/>
              </w:rPr>
              <w:t xml:space="preserve"> [10 dígitos]</w:t>
            </w:r>
          </w:p>
          <w:p w14:paraId="6CF8C0BE" w14:textId="77777777" w:rsidR="00D84714" w:rsidRPr="00072D9B" w:rsidRDefault="00D84714" w:rsidP="00D84714">
            <w:pPr>
              <w:numPr>
                <w:ilvl w:val="0"/>
                <w:numId w:val="149"/>
              </w:numPr>
              <w:suppressAutoHyphens w:val="0"/>
              <w:spacing w:after="160" w:line="259" w:lineRule="auto"/>
              <w:rPr>
                <w:i/>
                <w:iCs/>
              </w:rPr>
            </w:pPr>
            <w:r w:rsidRPr="00072D9B">
              <w:rPr>
                <w:b/>
                <w:bCs/>
                <w:i/>
                <w:iCs/>
              </w:rPr>
              <w:t>Identificador de la foto:</w:t>
            </w:r>
            <w:r w:rsidRPr="00072D9B">
              <w:rPr>
                <w:i/>
                <w:iCs/>
              </w:rPr>
              <w:t xml:space="preserve"> </w:t>
            </w:r>
            <w:proofErr w:type="spellStart"/>
            <w:r w:rsidRPr="00072D9B">
              <w:rPr>
                <w:i/>
                <w:iCs/>
              </w:rPr>
              <w:t>Int</w:t>
            </w:r>
            <w:proofErr w:type="spellEnd"/>
            <w:r w:rsidRPr="00072D9B">
              <w:rPr>
                <w:i/>
                <w:iCs/>
              </w:rPr>
              <w:t xml:space="preserve"> [Generado automáticamente por el sistema]</w:t>
            </w:r>
          </w:p>
          <w:p w14:paraId="1E072BBE" w14:textId="77777777" w:rsidR="00D84714" w:rsidRPr="00072D9B" w:rsidRDefault="00D84714" w:rsidP="00D43159">
            <w:pPr>
              <w:rPr>
                <w:i/>
                <w:iCs/>
              </w:rPr>
            </w:pPr>
            <w:r w:rsidRPr="00072D9B">
              <w:rPr>
                <w:b/>
                <w:bCs/>
                <w:i/>
                <w:iCs/>
              </w:rPr>
              <w:t>Restricciones:</w:t>
            </w:r>
          </w:p>
          <w:p w14:paraId="1425CF19" w14:textId="77777777" w:rsidR="00D84714" w:rsidRPr="00072D9B" w:rsidRDefault="00D84714" w:rsidP="00D84714">
            <w:pPr>
              <w:numPr>
                <w:ilvl w:val="0"/>
                <w:numId w:val="150"/>
              </w:numPr>
              <w:suppressAutoHyphens w:val="0"/>
              <w:spacing w:after="160" w:line="259" w:lineRule="auto"/>
              <w:rPr>
                <w:i/>
                <w:iCs/>
              </w:rPr>
            </w:pPr>
            <w:r w:rsidRPr="00072D9B">
              <w:rPr>
                <w:i/>
                <w:iCs/>
              </w:rPr>
              <w:t>El campo Cédula de la candidata es obligatorio y debe corresponder a una candidata existente en el sistema.</w:t>
            </w:r>
          </w:p>
          <w:p w14:paraId="0986B8F8" w14:textId="77777777" w:rsidR="00D84714" w:rsidRPr="00072D9B" w:rsidRDefault="00D84714" w:rsidP="00D84714">
            <w:pPr>
              <w:numPr>
                <w:ilvl w:val="0"/>
                <w:numId w:val="150"/>
              </w:numPr>
              <w:suppressAutoHyphens w:val="0"/>
              <w:spacing w:after="160" w:line="259" w:lineRule="auto"/>
              <w:rPr>
                <w:i/>
                <w:iCs/>
              </w:rPr>
            </w:pPr>
            <w:r w:rsidRPr="00072D9B">
              <w:rPr>
                <w:i/>
                <w:iCs/>
              </w:rPr>
              <w:t>El sistema debe confirmar la acción de eliminación mediante un mensaje de advertencia para evitar errores.</w:t>
            </w:r>
          </w:p>
          <w:p w14:paraId="1072AF21" w14:textId="77777777" w:rsidR="00D84714" w:rsidRPr="00067107" w:rsidRDefault="00D84714" w:rsidP="00D43159">
            <w:pPr>
              <w:ind w:left="720"/>
            </w:pPr>
          </w:p>
        </w:tc>
      </w:tr>
      <w:tr w:rsidR="00D84714" w:rsidRPr="00067107" w14:paraId="7DC6CB36"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363853E9" w14:textId="77777777" w:rsidR="00D84714" w:rsidRPr="00067107" w:rsidRDefault="00D84714" w:rsidP="00D43159">
            <w:r w:rsidRPr="00067107">
              <w:rPr>
                <w:i/>
                <w:iCs/>
                <w:lang w:val="es-ES"/>
              </w:rPr>
              <w:t>Fecha de revisión y versión:</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29F7E604" w14:textId="77777777" w:rsidR="00D84714" w:rsidRPr="00067107" w:rsidRDefault="00D84714" w:rsidP="00D43159">
            <w:r>
              <w:rPr>
                <w:i/>
                <w:iCs/>
                <w:lang w:val="es-ES"/>
              </w:rPr>
              <w:t>20</w:t>
            </w:r>
            <w:r w:rsidRPr="00067107">
              <w:rPr>
                <w:i/>
                <w:iCs/>
                <w:lang w:val="es-ES"/>
              </w:rPr>
              <w:t>/</w:t>
            </w:r>
            <w:r>
              <w:rPr>
                <w:i/>
                <w:iCs/>
                <w:lang w:val="es-ES"/>
              </w:rPr>
              <w:t>11</w:t>
            </w:r>
            <w:r w:rsidRPr="00067107">
              <w:rPr>
                <w:i/>
                <w:iCs/>
                <w:lang w:val="es-ES"/>
              </w:rPr>
              <w:t>/2024</w:t>
            </w:r>
            <w:r w:rsidRPr="00067107">
              <w:t> </w:t>
            </w:r>
          </w:p>
          <w:p w14:paraId="263FEF29" w14:textId="77777777" w:rsidR="00D84714" w:rsidRPr="00067107" w:rsidRDefault="00D84714" w:rsidP="00D43159">
            <w:r w:rsidRPr="00067107">
              <w:rPr>
                <w:i/>
                <w:iCs/>
                <w:lang w:val="es-ES"/>
              </w:rPr>
              <w:t>Versión1.0</w:t>
            </w:r>
            <w:r w:rsidRPr="00067107">
              <w:t> </w:t>
            </w:r>
          </w:p>
        </w:tc>
      </w:tr>
      <w:tr w:rsidR="00D84714" w:rsidRPr="00067107" w14:paraId="2DF1D281"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4E6ED638" w14:textId="77777777" w:rsidR="00D84714" w:rsidRPr="00067107" w:rsidRDefault="00D84714" w:rsidP="00D43159">
            <w:r w:rsidRPr="00067107">
              <w:rPr>
                <w:i/>
                <w:iCs/>
                <w:lang w:val="es-ES"/>
              </w:rPr>
              <w:t>Prioridad:</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D1D0913" w14:textId="77777777" w:rsidR="00D84714" w:rsidRPr="00067107" w:rsidRDefault="00D84714" w:rsidP="00D43159">
            <w:pPr>
              <w:rPr>
                <w:b/>
                <w:bCs/>
                <w:i/>
                <w:iCs/>
              </w:rPr>
            </w:pPr>
            <w:r>
              <w:rPr>
                <w:b/>
                <w:bCs/>
                <w:i/>
                <w:iCs/>
              </w:rPr>
              <w:t>Media</w:t>
            </w:r>
          </w:p>
        </w:tc>
      </w:tr>
    </w:tbl>
    <w:p w14:paraId="312565F9" w14:textId="77777777" w:rsidR="00D84714" w:rsidRPr="00DA086D" w:rsidRDefault="00D84714" w:rsidP="00D84714">
      <w:pPr>
        <w:rPr>
          <w:b/>
          <w:bCs/>
          <w:lang w:val="es-ES"/>
        </w:rPr>
      </w:pPr>
    </w:p>
    <w:p w14:paraId="02C5C366" w14:textId="77777777" w:rsidR="00D84714" w:rsidRPr="00DA086D" w:rsidRDefault="00D84714" w:rsidP="00D84714">
      <w:pPr>
        <w:rPr>
          <w:b/>
          <w:bCs/>
          <w:lang w:val="es-ES"/>
        </w:rPr>
      </w:pPr>
      <w:r w:rsidRPr="00DA086D">
        <w:rPr>
          <w:b/>
          <w:bCs/>
          <w:lang w:val="es-ES"/>
        </w:rPr>
        <w:t>Modificación de álbum</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6330"/>
      </w:tblGrid>
      <w:tr w:rsidR="00D84714" w:rsidRPr="00067107" w14:paraId="2AEA0A7B"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77E5CD88" w14:textId="77777777" w:rsidR="00D84714" w:rsidRPr="00067107" w:rsidRDefault="00D84714" w:rsidP="00D43159">
            <w:pPr>
              <w:rPr>
                <w:i/>
                <w:iCs/>
              </w:rPr>
            </w:pPr>
            <w:r w:rsidRPr="00067107">
              <w:rPr>
                <w:i/>
                <w:iCs/>
              </w:rPr>
              <w:t>Numero</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460AE46D" w14:textId="77777777" w:rsidR="00D84714" w:rsidRPr="00067107" w:rsidRDefault="00D84714" w:rsidP="00D43159">
            <w:r w:rsidRPr="00067107">
              <w:rPr>
                <w:b/>
                <w:bCs/>
                <w:i/>
                <w:iCs/>
                <w:lang w:val="es-ES"/>
              </w:rPr>
              <w:t>RF-</w:t>
            </w:r>
            <w:r>
              <w:rPr>
                <w:b/>
                <w:bCs/>
                <w:i/>
                <w:iCs/>
                <w:lang w:val="es-ES"/>
              </w:rPr>
              <w:t>15</w:t>
            </w:r>
          </w:p>
        </w:tc>
      </w:tr>
      <w:tr w:rsidR="00D84714" w:rsidRPr="00067107" w14:paraId="4AC43FEC"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6FA0E533" w14:textId="77777777" w:rsidR="00D84714" w:rsidRPr="00067107" w:rsidRDefault="00D84714" w:rsidP="00D43159">
            <w:r w:rsidRPr="00067107">
              <w:rPr>
                <w:i/>
                <w:iCs/>
                <w:lang w:val="es-ES"/>
              </w:rPr>
              <w:t>Título: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A85D18A" w14:textId="77777777" w:rsidR="00D84714" w:rsidRPr="00067107" w:rsidRDefault="00D84714" w:rsidP="00D43159">
            <w:pPr>
              <w:rPr>
                <w:i/>
                <w:iCs/>
                <w:lang w:val="es-ES"/>
              </w:rPr>
            </w:pPr>
            <w:r w:rsidRPr="00072D9B">
              <w:rPr>
                <w:i/>
                <w:iCs/>
              </w:rPr>
              <w:t>Modificación de fotos del álbum de candidatas</w:t>
            </w:r>
          </w:p>
        </w:tc>
      </w:tr>
      <w:tr w:rsidR="00D84714" w:rsidRPr="00067107" w14:paraId="3D933CE8"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65D521B1" w14:textId="77777777" w:rsidR="00D84714" w:rsidRPr="00067107" w:rsidRDefault="00D84714" w:rsidP="00D43159">
            <w:pPr>
              <w:rPr>
                <w:i/>
                <w:iCs/>
              </w:rPr>
            </w:pPr>
            <w:r w:rsidRPr="00067107">
              <w:rPr>
                <w:i/>
                <w:iCs/>
              </w:rPr>
              <w:t>Descripción</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3C7A5ECA" w14:textId="77777777" w:rsidR="00D84714" w:rsidRPr="00067107" w:rsidRDefault="00D84714" w:rsidP="00D43159">
            <w:r w:rsidRPr="00DA086D">
              <w:rPr>
                <w:i/>
                <w:iCs/>
              </w:rPr>
              <w:t>El sistema debe permitir al administrador modificar los detalles de las fotos del álbum de una candidata registrada.</w:t>
            </w:r>
          </w:p>
        </w:tc>
      </w:tr>
      <w:tr w:rsidR="00D84714" w:rsidRPr="00067107" w14:paraId="64065734"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54945BBC" w14:textId="77777777" w:rsidR="00D84714" w:rsidRPr="00067107" w:rsidRDefault="00D84714" w:rsidP="00D43159">
            <w:r w:rsidRPr="00067107">
              <w:rPr>
                <w:i/>
                <w:iCs/>
                <w:lang w:val="es-ES"/>
              </w:rPr>
              <w:t>Tipo: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5A9011C3" w14:textId="77777777" w:rsidR="00D84714" w:rsidRPr="00067107" w:rsidRDefault="00D84714" w:rsidP="00D43159">
            <w:r w:rsidRPr="00067107">
              <w:rPr>
                <w:i/>
                <w:iCs/>
                <w:lang w:val="es-ES"/>
              </w:rPr>
              <w:t xml:space="preserve">Funcional </w:t>
            </w:r>
          </w:p>
        </w:tc>
      </w:tr>
      <w:tr w:rsidR="00D84714" w:rsidRPr="00067107" w14:paraId="23A814D2"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624C5F46" w14:textId="77777777" w:rsidR="00D84714" w:rsidRPr="00067107" w:rsidRDefault="00D84714" w:rsidP="00D43159">
            <w:r w:rsidRPr="00067107">
              <w:rPr>
                <w:i/>
                <w:iCs/>
                <w:lang w:val="es-ES"/>
              </w:rPr>
              <w:t>Detalles de requisitos y restricciones:</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26EFE429" w14:textId="77777777" w:rsidR="00D84714" w:rsidRPr="00DA086D" w:rsidRDefault="00D84714" w:rsidP="00D43159">
            <w:pPr>
              <w:rPr>
                <w:i/>
                <w:iCs/>
              </w:rPr>
            </w:pPr>
            <w:r w:rsidRPr="00DA086D">
              <w:rPr>
                <w:i/>
                <w:iCs/>
              </w:rPr>
              <w:t>El sistema permitirá al administrador modificar la siguiente información de las fotos:</w:t>
            </w:r>
          </w:p>
          <w:p w14:paraId="5C10C9AA" w14:textId="77777777" w:rsidR="00D84714" w:rsidRPr="00DA086D" w:rsidRDefault="00D84714" w:rsidP="00D84714">
            <w:pPr>
              <w:numPr>
                <w:ilvl w:val="0"/>
                <w:numId w:val="151"/>
              </w:numPr>
              <w:suppressAutoHyphens w:val="0"/>
              <w:spacing w:after="160" w:line="259" w:lineRule="auto"/>
              <w:rPr>
                <w:i/>
                <w:iCs/>
              </w:rPr>
            </w:pPr>
            <w:r w:rsidRPr="00DA086D">
              <w:rPr>
                <w:b/>
                <w:bCs/>
                <w:i/>
                <w:iCs/>
              </w:rPr>
              <w:t>Título de la foto:</w:t>
            </w:r>
            <w:r w:rsidRPr="00DA086D">
              <w:rPr>
                <w:i/>
                <w:iCs/>
              </w:rPr>
              <w:t xml:space="preserve"> </w:t>
            </w:r>
            <w:proofErr w:type="spellStart"/>
            <w:r w:rsidRPr="00DA086D">
              <w:rPr>
                <w:i/>
                <w:iCs/>
              </w:rPr>
              <w:t>String</w:t>
            </w:r>
            <w:proofErr w:type="spellEnd"/>
            <w:r w:rsidRPr="00DA086D">
              <w:rPr>
                <w:i/>
                <w:iCs/>
              </w:rPr>
              <w:t xml:space="preserve"> [50 caracteres]</w:t>
            </w:r>
          </w:p>
          <w:p w14:paraId="0B15779F" w14:textId="77777777" w:rsidR="00D84714" w:rsidRPr="00DA086D" w:rsidRDefault="00D84714" w:rsidP="00D84714">
            <w:pPr>
              <w:numPr>
                <w:ilvl w:val="0"/>
                <w:numId w:val="151"/>
              </w:numPr>
              <w:suppressAutoHyphens w:val="0"/>
              <w:spacing w:after="160" w:line="259" w:lineRule="auto"/>
              <w:rPr>
                <w:i/>
                <w:iCs/>
              </w:rPr>
            </w:pPr>
            <w:r w:rsidRPr="00DA086D">
              <w:rPr>
                <w:b/>
                <w:bCs/>
                <w:i/>
                <w:iCs/>
              </w:rPr>
              <w:t>Descripción:</w:t>
            </w:r>
            <w:r w:rsidRPr="00DA086D">
              <w:rPr>
                <w:i/>
                <w:iCs/>
              </w:rPr>
              <w:t xml:space="preserve"> </w:t>
            </w:r>
            <w:proofErr w:type="spellStart"/>
            <w:r w:rsidRPr="00DA086D">
              <w:rPr>
                <w:i/>
                <w:iCs/>
              </w:rPr>
              <w:t>String</w:t>
            </w:r>
            <w:proofErr w:type="spellEnd"/>
            <w:r w:rsidRPr="00DA086D">
              <w:rPr>
                <w:i/>
                <w:iCs/>
              </w:rPr>
              <w:t xml:space="preserve"> [150 caracteres]</w:t>
            </w:r>
          </w:p>
          <w:p w14:paraId="519AC1B6" w14:textId="77777777" w:rsidR="00D84714" w:rsidRPr="00DA086D" w:rsidRDefault="00D84714" w:rsidP="00D84714">
            <w:pPr>
              <w:numPr>
                <w:ilvl w:val="0"/>
                <w:numId w:val="151"/>
              </w:numPr>
              <w:suppressAutoHyphens w:val="0"/>
              <w:spacing w:after="160" w:line="259" w:lineRule="auto"/>
              <w:rPr>
                <w:i/>
                <w:iCs/>
              </w:rPr>
            </w:pPr>
            <w:r w:rsidRPr="00DA086D">
              <w:rPr>
                <w:b/>
                <w:bCs/>
                <w:i/>
                <w:iCs/>
              </w:rPr>
              <w:t>Archivo de imagen:</w:t>
            </w:r>
            <w:r w:rsidRPr="00DA086D">
              <w:rPr>
                <w:i/>
                <w:iCs/>
              </w:rPr>
              <w:t xml:space="preserve"> Formato válido (JPG, PNG) con un tamaño máximo de 5 MB (opcional)</w:t>
            </w:r>
          </w:p>
          <w:p w14:paraId="390650BD" w14:textId="77777777" w:rsidR="00D84714" w:rsidRPr="00DA086D" w:rsidRDefault="00D84714" w:rsidP="00D43159">
            <w:pPr>
              <w:rPr>
                <w:i/>
                <w:iCs/>
              </w:rPr>
            </w:pPr>
            <w:r w:rsidRPr="00DA086D">
              <w:rPr>
                <w:b/>
                <w:bCs/>
                <w:i/>
                <w:iCs/>
              </w:rPr>
              <w:t>Restricciones:</w:t>
            </w:r>
          </w:p>
          <w:p w14:paraId="42543289" w14:textId="77777777" w:rsidR="00D84714" w:rsidRPr="00DA086D" w:rsidRDefault="00D84714" w:rsidP="00D84714">
            <w:pPr>
              <w:numPr>
                <w:ilvl w:val="0"/>
                <w:numId w:val="152"/>
              </w:numPr>
              <w:suppressAutoHyphens w:val="0"/>
              <w:spacing w:after="160" w:line="259" w:lineRule="auto"/>
              <w:rPr>
                <w:i/>
                <w:iCs/>
              </w:rPr>
            </w:pPr>
            <w:r w:rsidRPr="00DA086D">
              <w:rPr>
                <w:i/>
                <w:iCs/>
              </w:rPr>
              <w:lastRenderedPageBreak/>
              <w:t>El campo Cédula de la candidata es obligatorio y debe corresponder a una candidata existente en el sistema.</w:t>
            </w:r>
          </w:p>
          <w:p w14:paraId="33237D60" w14:textId="77777777" w:rsidR="00D84714" w:rsidRPr="00DA086D" w:rsidRDefault="00D84714" w:rsidP="00D84714">
            <w:pPr>
              <w:numPr>
                <w:ilvl w:val="0"/>
                <w:numId w:val="152"/>
              </w:numPr>
              <w:suppressAutoHyphens w:val="0"/>
              <w:spacing w:after="160" w:line="259" w:lineRule="auto"/>
              <w:rPr>
                <w:i/>
                <w:iCs/>
              </w:rPr>
            </w:pPr>
            <w:r w:rsidRPr="00DA086D">
              <w:rPr>
                <w:i/>
                <w:iCs/>
              </w:rPr>
              <w:t>Si se sube un nuevo archivo de imagen, debe cumplir con las mismas restricciones de formato y tamaño que en el registro inicial.</w:t>
            </w:r>
          </w:p>
          <w:p w14:paraId="738D89EA" w14:textId="77777777" w:rsidR="00D84714" w:rsidRPr="00DA086D" w:rsidRDefault="00D84714" w:rsidP="00D84714">
            <w:pPr>
              <w:numPr>
                <w:ilvl w:val="0"/>
                <w:numId w:val="152"/>
              </w:numPr>
              <w:suppressAutoHyphens w:val="0"/>
              <w:spacing w:after="160" w:line="259" w:lineRule="auto"/>
              <w:rPr>
                <w:i/>
                <w:iCs/>
              </w:rPr>
            </w:pPr>
            <w:r w:rsidRPr="00DA086D">
              <w:rPr>
                <w:i/>
                <w:iCs/>
              </w:rPr>
              <w:t>No se permitirá cambiar el título de la foto a uno que ya exista en el álbum de la misma candidata.</w:t>
            </w:r>
          </w:p>
          <w:p w14:paraId="17F0BF23" w14:textId="77777777" w:rsidR="00D84714" w:rsidRPr="00DA086D" w:rsidRDefault="00D84714" w:rsidP="00D84714">
            <w:pPr>
              <w:numPr>
                <w:ilvl w:val="0"/>
                <w:numId w:val="152"/>
              </w:numPr>
              <w:suppressAutoHyphens w:val="0"/>
              <w:spacing w:after="160" w:line="259" w:lineRule="auto"/>
              <w:rPr>
                <w:i/>
                <w:iCs/>
              </w:rPr>
            </w:pPr>
            <w:r w:rsidRPr="00DA086D">
              <w:rPr>
                <w:i/>
                <w:iCs/>
              </w:rPr>
              <w:t>Antes de guardar los cambios, el sistema debe confirmar la acción mediante un mensaje de advertencia.</w:t>
            </w:r>
          </w:p>
          <w:p w14:paraId="09E14F33" w14:textId="77777777" w:rsidR="00D84714" w:rsidRPr="00067107" w:rsidRDefault="00D84714" w:rsidP="00D43159">
            <w:pPr>
              <w:ind w:left="720"/>
            </w:pPr>
          </w:p>
        </w:tc>
      </w:tr>
      <w:tr w:rsidR="00D84714" w:rsidRPr="00067107" w14:paraId="35E0FDDB"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02338619" w14:textId="77777777" w:rsidR="00D84714" w:rsidRPr="00067107" w:rsidRDefault="00D84714" w:rsidP="00D43159">
            <w:r w:rsidRPr="00067107">
              <w:rPr>
                <w:i/>
                <w:iCs/>
                <w:lang w:val="es-ES"/>
              </w:rPr>
              <w:lastRenderedPageBreak/>
              <w:t>Fecha de revisión y versión:</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DAC1D57" w14:textId="77777777" w:rsidR="00D84714" w:rsidRPr="00067107" w:rsidRDefault="00D84714" w:rsidP="00D43159">
            <w:r>
              <w:rPr>
                <w:i/>
                <w:iCs/>
                <w:lang w:val="es-ES"/>
              </w:rPr>
              <w:t>20</w:t>
            </w:r>
            <w:r w:rsidRPr="00067107">
              <w:rPr>
                <w:i/>
                <w:iCs/>
                <w:lang w:val="es-ES"/>
              </w:rPr>
              <w:t>/</w:t>
            </w:r>
            <w:r>
              <w:rPr>
                <w:i/>
                <w:iCs/>
                <w:lang w:val="es-ES"/>
              </w:rPr>
              <w:t>11</w:t>
            </w:r>
            <w:r w:rsidRPr="00067107">
              <w:rPr>
                <w:i/>
                <w:iCs/>
                <w:lang w:val="es-ES"/>
              </w:rPr>
              <w:t>/2024</w:t>
            </w:r>
            <w:r w:rsidRPr="00067107">
              <w:t> </w:t>
            </w:r>
          </w:p>
          <w:p w14:paraId="1EEE4530" w14:textId="77777777" w:rsidR="00D84714" w:rsidRPr="00067107" w:rsidRDefault="00D84714" w:rsidP="00D43159">
            <w:r w:rsidRPr="00067107">
              <w:rPr>
                <w:i/>
                <w:iCs/>
                <w:lang w:val="es-ES"/>
              </w:rPr>
              <w:t>Versión1.0</w:t>
            </w:r>
            <w:r w:rsidRPr="00067107">
              <w:t> </w:t>
            </w:r>
          </w:p>
        </w:tc>
      </w:tr>
      <w:tr w:rsidR="00D84714" w:rsidRPr="00067107" w14:paraId="29280EAA"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137795F9" w14:textId="77777777" w:rsidR="00D84714" w:rsidRPr="00067107" w:rsidRDefault="00D84714" w:rsidP="00D43159">
            <w:r w:rsidRPr="00067107">
              <w:rPr>
                <w:i/>
                <w:iCs/>
                <w:lang w:val="es-ES"/>
              </w:rPr>
              <w:t>Prioridad:</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6DC13C02" w14:textId="77777777" w:rsidR="00D84714" w:rsidRPr="00067107" w:rsidRDefault="00D84714" w:rsidP="00D43159">
            <w:pPr>
              <w:rPr>
                <w:b/>
                <w:bCs/>
                <w:i/>
                <w:iCs/>
              </w:rPr>
            </w:pPr>
            <w:r>
              <w:rPr>
                <w:b/>
                <w:bCs/>
                <w:i/>
                <w:iCs/>
              </w:rPr>
              <w:t>Alta</w:t>
            </w:r>
          </w:p>
        </w:tc>
      </w:tr>
    </w:tbl>
    <w:p w14:paraId="00C76601" w14:textId="77777777" w:rsidR="00D84714" w:rsidRPr="00DA086D" w:rsidRDefault="00D84714" w:rsidP="00D84714">
      <w:pPr>
        <w:rPr>
          <w:b/>
          <w:bCs/>
          <w:lang w:val="es-ES"/>
        </w:rPr>
      </w:pPr>
    </w:p>
    <w:p w14:paraId="7CA0EA75" w14:textId="77777777" w:rsidR="00D84714" w:rsidRPr="00DA086D" w:rsidRDefault="00D84714" w:rsidP="00D84714">
      <w:pPr>
        <w:rPr>
          <w:b/>
          <w:bCs/>
          <w:lang w:val="es-ES"/>
        </w:rPr>
      </w:pPr>
      <w:r w:rsidRPr="00DA086D">
        <w:rPr>
          <w:b/>
          <w:bCs/>
          <w:lang w:val="es-ES"/>
        </w:rPr>
        <w:t>Consulta de álbum</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6330"/>
      </w:tblGrid>
      <w:tr w:rsidR="00D84714" w:rsidRPr="00067107" w14:paraId="19D33DDA"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444F9041" w14:textId="77777777" w:rsidR="00D84714" w:rsidRPr="00067107" w:rsidRDefault="00D84714" w:rsidP="00D43159">
            <w:pPr>
              <w:rPr>
                <w:i/>
                <w:iCs/>
              </w:rPr>
            </w:pPr>
            <w:r w:rsidRPr="00067107">
              <w:rPr>
                <w:i/>
                <w:iCs/>
              </w:rPr>
              <w:t>Numero</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3B5DD578" w14:textId="77777777" w:rsidR="00D84714" w:rsidRPr="00067107" w:rsidRDefault="00D84714" w:rsidP="00D43159">
            <w:r w:rsidRPr="00067107">
              <w:rPr>
                <w:b/>
                <w:bCs/>
                <w:i/>
                <w:iCs/>
                <w:lang w:val="es-ES"/>
              </w:rPr>
              <w:t>RF-</w:t>
            </w:r>
            <w:r>
              <w:rPr>
                <w:b/>
                <w:bCs/>
                <w:i/>
                <w:iCs/>
                <w:lang w:val="es-ES"/>
              </w:rPr>
              <w:t>16</w:t>
            </w:r>
          </w:p>
        </w:tc>
      </w:tr>
      <w:tr w:rsidR="00D84714" w:rsidRPr="00067107" w14:paraId="31D407D8"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57F8A531" w14:textId="77777777" w:rsidR="00D84714" w:rsidRPr="00067107" w:rsidRDefault="00D84714" w:rsidP="00D43159">
            <w:r w:rsidRPr="00067107">
              <w:rPr>
                <w:i/>
                <w:iCs/>
                <w:lang w:val="es-ES"/>
              </w:rPr>
              <w:t>Título: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78E63033" w14:textId="77777777" w:rsidR="00D84714" w:rsidRPr="00067107" w:rsidRDefault="00D84714" w:rsidP="00D43159">
            <w:pPr>
              <w:rPr>
                <w:i/>
                <w:iCs/>
                <w:lang w:val="es-ES"/>
              </w:rPr>
            </w:pPr>
            <w:r w:rsidRPr="00DA086D">
              <w:rPr>
                <w:i/>
                <w:iCs/>
              </w:rPr>
              <w:t>Consulta del álbum de fotos de candidatas</w:t>
            </w:r>
          </w:p>
        </w:tc>
      </w:tr>
      <w:tr w:rsidR="00D84714" w:rsidRPr="00067107" w14:paraId="10A54245"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2E3DB1ED" w14:textId="77777777" w:rsidR="00D84714" w:rsidRPr="00067107" w:rsidRDefault="00D84714" w:rsidP="00D43159">
            <w:pPr>
              <w:rPr>
                <w:i/>
                <w:iCs/>
              </w:rPr>
            </w:pPr>
            <w:r w:rsidRPr="00067107">
              <w:rPr>
                <w:i/>
                <w:iCs/>
              </w:rPr>
              <w:t>Descripción</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FDF9D61" w14:textId="77777777" w:rsidR="00D84714" w:rsidRPr="00067107" w:rsidRDefault="00D84714" w:rsidP="00D43159">
            <w:r w:rsidRPr="00DA086D">
              <w:rPr>
                <w:i/>
                <w:iCs/>
              </w:rPr>
              <w:t>El sistema debe permitir al administrador consultar las fotos del álbum de una candidata registrada.</w:t>
            </w:r>
          </w:p>
        </w:tc>
      </w:tr>
      <w:tr w:rsidR="00D84714" w:rsidRPr="00067107" w14:paraId="39FD26D9"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2EEC151A" w14:textId="77777777" w:rsidR="00D84714" w:rsidRPr="00067107" w:rsidRDefault="00D84714" w:rsidP="00D43159">
            <w:r w:rsidRPr="00067107">
              <w:rPr>
                <w:i/>
                <w:iCs/>
                <w:lang w:val="es-ES"/>
              </w:rPr>
              <w:t>Tipo: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31F25D97" w14:textId="77777777" w:rsidR="00D84714" w:rsidRPr="00067107" w:rsidRDefault="00D84714" w:rsidP="00D43159">
            <w:r w:rsidRPr="00067107">
              <w:rPr>
                <w:i/>
                <w:iCs/>
                <w:lang w:val="es-ES"/>
              </w:rPr>
              <w:t xml:space="preserve">Funcional </w:t>
            </w:r>
          </w:p>
        </w:tc>
      </w:tr>
      <w:tr w:rsidR="00D84714" w:rsidRPr="00067107" w14:paraId="647A99CE"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3FC82720" w14:textId="77777777" w:rsidR="00D84714" w:rsidRPr="00067107" w:rsidRDefault="00D84714" w:rsidP="00D43159">
            <w:r w:rsidRPr="00067107">
              <w:rPr>
                <w:i/>
                <w:iCs/>
                <w:lang w:val="es-ES"/>
              </w:rPr>
              <w:t>Detalles de requisitos y restricciones:</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7C91DDB9" w14:textId="77777777" w:rsidR="00D84714" w:rsidRPr="00DA086D" w:rsidRDefault="00D84714" w:rsidP="00D43159">
            <w:pPr>
              <w:rPr>
                <w:i/>
                <w:iCs/>
              </w:rPr>
            </w:pPr>
            <w:r w:rsidRPr="00DA086D">
              <w:rPr>
                <w:i/>
                <w:iCs/>
              </w:rPr>
              <w:t>El sistema permitirá al administrador consultar las fotos del álbum de una candidata mediante los siguientes criterios:</w:t>
            </w:r>
          </w:p>
          <w:p w14:paraId="02F40004" w14:textId="77777777" w:rsidR="00D84714" w:rsidRPr="00DA086D" w:rsidRDefault="00D84714" w:rsidP="00D84714">
            <w:pPr>
              <w:numPr>
                <w:ilvl w:val="0"/>
                <w:numId w:val="153"/>
              </w:numPr>
              <w:suppressAutoHyphens w:val="0"/>
              <w:spacing w:after="160" w:line="259" w:lineRule="auto"/>
              <w:rPr>
                <w:i/>
                <w:iCs/>
              </w:rPr>
            </w:pPr>
            <w:r w:rsidRPr="00DA086D">
              <w:rPr>
                <w:b/>
                <w:bCs/>
                <w:i/>
                <w:iCs/>
              </w:rPr>
              <w:t>Cédula de la candidata:</w:t>
            </w:r>
            <w:r w:rsidRPr="00DA086D">
              <w:rPr>
                <w:i/>
                <w:iCs/>
              </w:rPr>
              <w:t xml:space="preserve"> </w:t>
            </w:r>
            <w:proofErr w:type="spellStart"/>
            <w:r w:rsidRPr="00DA086D">
              <w:rPr>
                <w:i/>
                <w:iCs/>
              </w:rPr>
              <w:t>Int</w:t>
            </w:r>
            <w:proofErr w:type="spellEnd"/>
            <w:r w:rsidRPr="00DA086D">
              <w:rPr>
                <w:i/>
                <w:iCs/>
              </w:rPr>
              <w:t xml:space="preserve"> [10 dígitos]</w:t>
            </w:r>
          </w:p>
          <w:p w14:paraId="65B14C07" w14:textId="77777777" w:rsidR="00D84714" w:rsidRPr="00DA086D" w:rsidRDefault="00D84714" w:rsidP="00D84714">
            <w:pPr>
              <w:numPr>
                <w:ilvl w:val="0"/>
                <w:numId w:val="153"/>
              </w:numPr>
              <w:suppressAutoHyphens w:val="0"/>
              <w:spacing w:after="160" w:line="259" w:lineRule="auto"/>
              <w:rPr>
                <w:i/>
                <w:iCs/>
              </w:rPr>
            </w:pPr>
            <w:r w:rsidRPr="00DA086D">
              <w:rPr>
                <w:b/>
                <w:bCs/>
                <w:i/>
                <w:iCs/>
              </w:rPr>
              <w:t>Título de la foto:</w:t>
            </w:r>
            <w:r w:rsidRPr="00DA086D">
              <w:rPr>
                <w:i/>
                <w:iCs/>
              </w:rPr>
              <w:t xml:space="preserve"> </w:t>
            </w:r>
            <w:proofErr w:type="spellStart"/>
            <w:r w:rsidRPr="00DA086D">
              <w:rPr>
                <w:i/>
                <w:iCs/>
              </w:rPr>
              <w:t>String</w:t>
            </w:r>
            <w:proofErr w:type="spellEnd"/>
            <w:r w:rsidRPr="00DA086D">
              <w:rPr>
                <w:i/>
                <w:iCs/>
              </w:rPr>
              <w:t xml:space="preserve"> [50 caracteres]</w:t>
            </w:r>
          </w:p>
          <w:p w14:paraId="5DBE99AF" w14:textId="77777777" w:rsidR="00D84714" w:rsidRPr="00DA086D" w:rsidRDefault="00D84714" w:rsidP="00D43159">
            <w:pPr>
              <w:rPr>
                <w:i/>
                <w:iCs/>
              </w:rPr>
            </w:pPr>
            <w:r w:rsidRPr="00DA086D">
              <w:rPr>
                <w:b/>
                <w:bCs/>
                <w:i/>
                <w:iCs/>
              </w:rPr>
              <w:t>Restricciones:</w:t>
            </w:r>
          </w:p>
          <w:p w14:paraId="741ACA0E" w14:textId="77777777" w:rsidR="00D84714" w:rsidRPr="00DA086D" w:rsidRDefault="00D84714" w:rsidP="00D84714">
            <w:pPr>
              <w:numPr>
                <w:ilvl w:val="0"/>
                <w:numId w:val="154"/>
              </w:numPr>
              <w:suppressAutoHyphens w:val="0"/>
              <w:spacing w:after="160" w:line="259" w:lineRule="auto"/>
              <w:rPr>
                <w:i/>
                <w:iCs/>
              </w:rPr>
            </w:pPr>
            <w:r w:rsidRPr="00DA086D">
              <w:rPr>
                <w:i/>
                <w:iCs/>
              </w:rPr>
              <w:t>Al menos uno de los criterios de búsqueda debe ser ingresado.</w:t>
            </w:r>
          </w:p>
          <w:p w14:paraId="42C6621D" w14:textId="77777777" w:rsidR="00D84714" w:rsidRPr="00DA086D" w:rsidRDefault="00D84714" w:rsidP="00D84714">
            <w:pPr>
              <w:numPr>
                <w:ilvl w:val="0"/>
                <w:numId w:val="154"/>
              </w:numPr>
              <w:suppressAutoHyphens w:val="0"/>
              <w:spacing w:after="160" w:line="259" w:lineRule="auto"/>
              <w:rPr>
                <w:i/>
                <w:iCs/>
              </w:rPr>
            </w:pPr>
            <w:r w:rsidRPr="00DA086D">
              <w:rPr>
                <w:i/>
                <w:iCs/>
              </w:rPr>
              <w:t>La consulta debe devolver información organizada, incluyendo los campos Título de la foto, Descripción, Fecha de registro y una vista previa de la imagen.</w:t>
            </w:r>
          </w:p>
          <w:p w14:paraId="4FAEC315" w14:textId="77777777" w:rsidR="00D84714" w:rsidRPr="00DA086D" w:rsidRDefault="00D84714" w:rsidP="00D84714">
            <w:pPr>
              <w:numPr>
                <w:ilvl w:val="0"/>
                <w:numId w:val="154"/>
              </w:numPr>
              <w:suppressAutoHyphens w:val="0"/>
              <w:spacing w:after="160" w:line="259" w:lineRule="auto"/>
              <w:rPr>
                <w:i/>
                <w:iCs/>
              </w:rPr>
            </w:pPr>
            <w:r w:rsidRPr="00DA086D">
              <w:rPr>
                <w:i/>
                <w:iCs/>
              </w:rPr>
              <w:t>Si no se encuentran coincidencias, el sistema debe mostrar un mensaje indicando que no hay fotos registradas.</w:t>
            </w:r>
          </w:p>
          <w:p w14:paraId="7E7EE094" w14:textId="77777777" w:rsidR="00D84714" w:rsidRPr="00067107" w:rsidRDefault="00D84714" w:rsidP="00D43159">
            <w:pPr>
              <w:ind w:left="720"/>
            </w:pPr>
          </w:p>
        </w:tc>
      </w:tr>
      <w:tr w:rsidR="00D84714" w:rsidRPr="00067107" w14:paraId="0D123AAD"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4E6B6068" w14:textId="77777777" w:rsidR="00D84714" w:rsidRPr="00067107" w:rsidRDefault="00D84714" w:rsidP="00D43159">
            <w:r w:rsidRPr="00067107">
              <w:rPr>
                <w:i/>
                <w:iCs/>
                <w:lang w:val="es-ES"/>
              </w:rPr>
              <w:t>Fecha de revisión y versión:</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85E5731" w14:textId="77777777" w:rsidR="00D84714" w:rsidRPr="00067107" w:rsidRDefault="00D84714" w:rsidP="00D43159">
            <w:r>
              <w:rPr>
                <w:i/>
                <w:iCs/>
                <w:lang w:val="es-ES"/>
              </w:rPr>
              <w:t>20</w:t>
            </w:r>
            <w:r w:rsidRPr="00067107">
              <w:rPr>
                <w:i/>
                <w:iCs/>
                <w:lang w:val="es-ES"/>
              </w:rPr>
              <w:t>/</w:t>
            </w:r>
            <w:r>
              <w:rPr>
                <w:i/>
                <w:iCs/>
                <w:lang w:val="es-ES"/>
              </w:rPr>
              <w:t>11</w:t>
            </w:r>
            <w:r w:rsidRPr="00067107">
              <w:rPr>
                <w:i/>
                <w:iCs/>
                <w:lang w:val="es-ES"/>
              </w:rPr>
              <w:t>/2024</w:t>
            </w:r>
            <w:r w:rsidRPr="00067107">
              <w:t> </w:t>
            </w:r>
          </w:p>
          <w:p w14:paraId="2643AB60" w14:textId="77777777" w:rsidR="00D84714" w:rsidRPr="00067107" w:rsidRDefault="00D84714" w:rsidP="00D43159">
            <w:r w:rsidRPr="00067107">
              <w:rPr>
                <w:i/>
                <w:iCs/>
                <w:lang w:val="es-ES"/>
              </w:rPr>
              <w:t>Versión1.0</w:t>
            </w:r>
            <w:r w:rsidRPr="00067107">
              <w:t> </w:t>
            </w:r>
          </w:p>
        </w:tc>
      </w:tr>
      <w:tr w:rsidR="00D84714" w:rsidRPr="00067107" w14:paraId="6C8ED4C1"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0F61A630" w14:textId="77777777" w:rsidR="00D84714" w:rsidRPr="00067107" w:rsidRDefault="00D84714" w:rsidP="00D43159">
            <w:r w:rsidRPr="00067107">
              <w:rPr>
                <w:i/>
                <w:iCs/>
                <w:lang w:val="es-ES"/>
              </w:rPr>
              <w:t>Prioridad:</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303140C7" w14:textId="77777777" w:rsidR="00D84714" w:rsidRPr="00067107" w:rsidRDefault="00D84714" w:rsidP="00D43159">
            <w:pPr>
              <w:rPr>
                <w:b/>
                <w:bCs/>
                <w:i/>
                <w:iCs/>
              </w:rPr>
            </w:pPr>
            <w:r>
              <w:rPr>
                <w:b/>
                <w:bCs/>
                <w:i/>
                <w:iCs/>
              </w:rPr>
              <w:t>Alta</w:t>
            </w:r>
          </w:p>
        </w:tc>
      </w:tr>
    </w:tbl>
    <w:p w14:paraId="3E84CE60" w14:textId="77777777" w:rsidR="00D84714" w:rsidRDefault="00D84714" w:rsidP="00D84714">
      <w:pPr>
        <w:rPr>
          <w:b/>
          <w:bCs/>
          <w:lang w:val="es-ES"/>
        </w:rPr>
      </w:pPr>
    </w:p>
    <w:p w14:paraId="54A1A5DD" w14:textId="77777777" w:rsidR="00B76F8F" w:rsidRDefault="00B76F8F" w:rsidP="00D84714">
      <w:pPr>
        <w:rPr>
          <w:b/>
          <w:bCs/>
          <w:lang w:val="es-ES"/>
        </w:rPr>
      </w:pPr>
    </w:p>
    <w:p w14:paraId="368BF18B" w14:textId="77777777" w:rsidR="00B76F8F" w:rsidRPr="00DA086D" w:rsidRDefault="00B76F8F" w:rsidP="00D84714">
      <w:pPr>
        <w:rPr>
          <w:b/>
          <w:bCs/>
          <w:lang w:val="es-ES"/>
        </w:rPr>
      </w:pPr>
    </w:p>
    <w:p w14:paraId="07EDFFD6" w14:textId="555B2231" w:rsidR="00D84714" w:rsidRPr="00B76F8F" w:rsidRDefault="00B76F8F" w:rsidP="00B76F8F">
      <w:pPr>
        <w:pStyle w:val="Ttulo3"/>
        <w:numPr>
          <w:ilvl w:val="2"/>
          <w:numId w:val="2"/>
        </w:numPr>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Modulo </w:t>
      </w:r>
      <w:r w:rsidR="00D84714" w:rsidRPr="00B76F8F">
        <w:rPr>
          <w:rFonts w:ascii="Times New Roman" w:hAnsi="Times New Roman" w:cs="Times New Roman"/>
          <w:sz w:val="24"/>
          <w:szCs w:val="24"/>
          <w:lang w:val="es-ES"/>
        </w:rPr>
        <w:t>Foto</w:t>
      </w:r>
    </w:p>
    <w:p w14:paraId="507C68BE" w14:textId="77777777" w:rsidR="00D84714" w:rsidRPr="00DA086D" w:rsidRDefault="00D84714" w:rsidP="00D84714">
      <w:pPr>
        <w:rPr>
          <w:b/>
          <w:bCs/>
          <w:lang w:val="es-ES"/>
        </w:rPr>
      </w:pPr>
      <w:r w:rsidRPr="00DA086D">
        <w:rPr>
          <w:b/>
          <w:bCs/>
          <w:lang w:val="es-ES"/>
        </w:rPr>
        <w:t>Consulta de Foto</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6330"/>
      </w:tblGrid>
      <w:tr w:rsidR="00D84714" w:rsidRPr="00067107" w14:paraId="3745361D"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4FCB1D1C" w14:textId="77777777" w:rsidR="00D84714" w:rsidRPr="00067107" w:rsidRDefault="00D84714" w:rsidP="00D43159">
            <w:pPr>
              <w:rPr>
                <w:i/>
                <w:iCs/>
              </w:rPr>
            </w:pPr>
            <w:r w:rsidRPr="00067107">
              <w:rPr>
                <w:i/>
                <w:iCs/>
              </w:rPr>
              <w:t>Numero</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3E289E14" w14:textId="77777777" w:rsidR="00D84714" w:rsidRPr="00067107" w:rsidRDefault="00D84714" w:rsidP="00D43159">
            <w:r w:rsidRPr="00067107">
              <w:rPr>
                <w:b/>
                <w:bCs/>
                <w:i/>
                <w:iCs/>
                <w:lang w:val="es-ES"/>
              </w:rPr>
              <w:t>RF-</w:t>
            </w:r>
            <w:r>
              <w:rPr>
                <w:b/>
                <w:bCs/>
                <w:i/>
                <w:iCs/>
                <w:lang w:val="es-ES"/>
              </w:rPr>
              <w:t>17</w:t>
            </w:r>
          </w:p>
        </w:tc>
      </w:tr>
      <w:tr w:rsidR="00D84714" w:rsidRPr="00067107" w14:paraId="3F4FF6DF"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7539CFFF" w14:textId="77777777" w:rsidR="00D84714" w:rsidRPr="00067107" w:rsidRDefault="00D84714" w:rsidP="00D43159">
            <w:r w:rsidRPr="00067107">
              <w:rPr>
                <w:i/>
                <w:iCs/>
                <w:lang w:val="es-ES"/>
              </w:rPr>
              <w:t>Título: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45ED6532" w14:textId="77777777" w:rsidR="00D84714" w:rsidRPr="00067107" w:rsidRDefault="00D84714" w:rsidP="00D43159">
            <w:pPr>
              <w:rPr>
                <w:i/>
                <w:iCs/>
                <w:lang w:val="es-ES"/>
              </w:rPr>
            </w:pPr>
            <w:r w:rsidRPr="00DA086D">
              <w:rPr>
                <w:i/>
                <w:iCs/>
              </w:rPr>
              <w:t>Consulta de</w:t>
            </w:r>
            <w:r>
              <w:rPr>
                <w:i/>
                <w:iCs/>
              </w:rPr>
              <w:t xml:space="preserve"> foto</w:t>
            </w:r>
          </w:p>
        </w:tc>
      </w:tr>
      <w:tr w:rsidR="00D84714" w:rsidRPr="00067107" w14:paraId="73755F9F"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79BE9C54" w14:textId="77777777" w:rsidR="00D84714" w:rsidRPr="00067107" w:rsidRDefault="00D84714" w:rsidP="00D43159">
            <w:pPr>
              <w:rPr>
                <w:i/>
                <w:iCs/>
              </w:rPr>
            </w:pPr>
            <w:r w:rsidRPr="00067107">
              <w:rPr>
                <w:i/>
                <w:iCs/>
              </w:rPr>
              <w:t>Descripción</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2080421F" w14:textId="77777777" w:rsidR="00D84714" w:rsidRPr="00067107" w:rsidRDefault="00D84714" w:rsidP="00D43159">
            <w:r w:rsidRPr="00DA086D">
              <w:rPr>
                <w:i/>
                <w:iCs/>
              </w:rPr>
              <w:t>El sistema debe permitir a los estudiantes registrados consultar una foto específica del álbum de una candidata.</w:t>
            </w:r>
          </w:p>
        </w:tc>
      </w:tr>
      <w:tr w:rsidR="00D84714" w:rsidRPr="00067107" w14:paraId="052E23FD"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78E25816" w14:textId="77777777" w:rsidR="00D84714" w:rsidRPr="00067107" w:rsidRDefault="00D84714" w:rsidP="00D43159">
            <w:r w:rsidRPr="00067107">
              <w:rPr>
                <w:i/>
                <w:iCs/>
                <w:lang w:val="es-ES"/>
              </w:rPr>
              <w:t>Tipo: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1E5A319D" w14:textId="77777777" w:rsidR="00D84714" w:rsidRPr="00067107" w:rsidRDefault="00D84714" w:rsidP="00D43159">
            <w:r w:rsidRPr="00067107">
              <w:rPr>
                <w:i/>
                <w:iCs/>
                <w:lang w:val="es-ES"/>
              </w:rPr>
              <w:t xml:space="preserve">Funcional </w:t>
            </w:r>
          </w:p>
        </w:tc>
      </w:tr>
      <w:tr w:rsidR="00D84714" w:rsidRPr="00067107" w14:paraId="3C2BD5BA"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56274D1E" w14:textId="77777777" w:rsidR="00D84714" w:rsidRPr="00067107" w:rsidRDefault="00D84714" w:rsidP="00D43159">
            <w:r w:rsidRPr="00067107">
              <w:rPr>
                <w:i/>
                <w:iCs/>
                <w:lang w:val="es-ES"/>
              </w:rPr>
              <w:t>Detalles de requisitos y restricciones:</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3CC6582F" w14:textId="77777777" w:rsidR="00D84714" w:rsidRPr="00DA086D" w:rsidRDefault="00D84714" w:rsidP="00D43159">
            <w:pPr>
              <w:rPr>
                <w:i/>
                <w:iCs/>
              </w:rPr>
            </w:pPr>
            <w:r w:rsidRPr="00DA086D">
              <w:rPr>
                <w:i/>
                <w:iCs/>
              </w:rPr>
              <w:t>El sistema permitirá a los estudiantes consultar una foto específica del álbum de una candidata utilizando los siguientes criterios:</w:t>
            </w:r>
          </w:p>
          <w:p w14:paraId="2031C636" w14:textId="77777777" w:rsidR="00D84714" w:rsidRPr="00DA086D" w:rsidRDefault="00D84714" w:rsidP="00D84714">
            <w:pPr>
              <w:numPr>
                <w:ilvl w:val="0"/>
                <w:numId w:val="155"/>
              </w:numPr>
              <w:suppressAutoHyphens w:val="0"/>
              <w:spacing w:after="160" w:line="259" w:lineRule="auto"/>
              <w:rPr>
                <w:i/>
                <w:iCs/>
              </w:rPr>
            </w:pPr>
            <w:r w:rsidRPr="00DA086D">
              <w:rPr>
                <w:b/>
                <w:bCs/>
                <w:i/>
                <w:iCs/>
              </w:rPr>
              <w:t>Cédula de la candidata:</w:t>
            </w:r>
            <w:r w:rsidRPr="00DA086D">
              <w:rPr>
                <w:i/>
                <w:iCs/>
              </w:rPr>
              <w:t xml:space="preserve"> </w:t>
            </w:r>
            <w:proofErr w:type="spellStart"/>
            <w:r w:rsidRPr="00DA086D">
              <w:rPr>
                <w:i/>
                <w:iCs/>
              </w:rPr>
              <w:t>Int</w:t>
            </w:r>
            <w:proofErr w:type="spellEnd"/>
            <w:r w:rsidRPr="00DA086D">
              <w:rPr>
                <w:i/>
                <w:iCs/>
              </w:rPr>
              <w:t xml:space="preserve"> [10 dígitos]</w:t>
            </w:r>
          </w:p>
          <w:p w14:paraId="308DD5DE" w14:textId="77777777" w:rsidR="00D84714" w:rsidRPr="00DA086D" w:rsidRDefault="00D84714" w:rsidP="00D84714">
            <w:pPr>
              <w:numPr>
                <w:ilvl w:val="0"/>
                <w:numId w:val="155"/>
              </w:numPr>
              <w:suppressAutoHyphens w:val="0"/>
              <w:spacing w:after="160" w:line="259" w:lineRule="auto"/>
              <w:rPr>
                <w:i/>
                <w:iCs/>
              </w:rPr>
            </w:pPr>
            <w:r w:rsidRPr="00DA086D">
              <w:rPr>
                <w:b/>
                <w:bCs/>
                <w:i/>
                <w:iCs/>
              </w:rPr>
              <w:t>Título de la foto:</w:t>
            </w:r>
            <w:r w:rsidRPr="00DA086D">
              <w:rPr>
                <w:i/>
                <w:iCs/>
              </w:rPr>
              <w:t xml:space="preserve"> </w:t>
            </w:r>
            <w:proofErr w:type="spellStart"/>
            <w:r w:rsidRPr="00DA086D">
              <w:rPr>
                <w:i/>
                <w:iCs/>
              </w:rPr>
              <w:t>String</w:t>
            </w:r>
            <w:proofErr w:type="spellEnd"/>
            <w:r w:rsidRPr="00DA086D">
              <w:rPr>
                <w:i/>
                <w:iCs/>
              </w:rPr>
              <w:t xml:space="preserve"> [50 caracteres]</w:t>
            </w:r>
          </w:p>
          <w:p w14:paraId="4C526DBB" w14:textId="77777777" w:rsidR="00D84714" w:rsidRPr="00DA086D" w:rsidRDefault="00D84714" w:rsidP="00D43159">
            <w:pPr>
              <w:rPr>
                <w:i/>
                <w:iCs/>
              </w:rPr>
            </w:pPr>
            <w:r w:rsidRPr="00DA086D">
              <w:rPr>
                <w:b/>
                <w:bCs/>
                <w:i/>
                <w:iCs/>
              </w:rPr>
              <w:t>Restricciones:</w:t>
            </w:r>
          </w:p>
          <w:p w14:paraId="11486EBC" w14:textId="77777777" w:rsidR="00D84714" w:rsidRPr="00DA086D" w:rsidRDefault="00D84714" w:rsidP="00D84714">
            <w:pPr>
              <w:numPr>
                <w:ilvl w:val="0"/>
                <w:numId w:val="156"/>
              </w:numPr>
              <w:suppressAutoHyphens w:val="0"/>
              <w:spacing w:after="160" w:line="259" w:lineRule="auto"/>
              <w:rPr>
                <w:i/>
                <w:iCs/>
              </w:rPr>
            </w:pPr>
            <w:r w:rsidRPr="00DA086D">
              <w:rPr>
                <w:i/>
                <w:iCs/>
              </w:rPr>
              <w:t>Ambos campos, Cédula de la candidata y Título de la foto, son obligatorios para realizar la consulta.</w:t>
            </w:r>
          </w:p>
          <w:p w14:paraId="22CCE6EF" w14:textId="77777777" w:rsidR="00D84714" w:rsidRPr="00DA086D" w:rsidRDefault="00D84714" w:rsidP="00D84714">
            <w:pPr>
              <w:numPr>
                <w:ilvl w:val="0"/>
                <w:numId w:val="156"/>
              </w:numPr>
              <w:suppressAutoHyphens w:val="0"/>
              <w:spacing w:after="160" w:line="259" w:lineRule="auto"/>
              <w:rPr>
                <w:i/>
                <w:iCs/>
              </w:rPr>
            </w:pPr>
            <w:r w:rsidRPr="00DA086D">
              <w:rPr>
                <w:i/>
                <w:iCs/>
              </w:rPr>
              <w:t>Los estudiantes solo podrán consultar fotos de candidatas registradas.</w:t>
            </w:r>
          </w:p>
          <w:p w14:paraId="29C420FD" w14:textId="77777777" w:rsidR="00D84714" w:rsidRPr="00DA086D" w:rsidRDefault="00D84714" w:rsidP="00D84714">
            <w:pPr>
              <w:numPr>
                <w:ilvl w:val="0"/>
                <w:numId w:val="156"/>
              </w:numPr>
              <w:suppressAutoHyphens w:val="0"/>
              <w:spacing w:after="160" w:line="259" w:lineRule="auto"/>
              <w:rPr>
                <w:i/>
                <w:iCs/>
              </w:rPr>
            </w:pPr>
            <w:r w:rsidRPr="00DA086D">
              <w:rPr>
                <w:i/>
                <w:iCs/>
              </w:rPr>
              <w:t>La consulta debe devolver la siguiente información sobre la foto:</w:t>
            </w:r>
          </w:p>
          <w:p w14:paraId="64324C4B" w14:textId="77777777" w:rsidR="00D84714" w:rsidRPr="00DA086D" w:rsidRDefault="00D84714" w:rsidP="00D84714">
            <w:pPr>
              <w:numPr>
                <w:ilvl w:val="1"/>
                <w:numId w:val="156"/>
              </w:numPr>
              <w:suppressAutoHyphens w:val="0"/>
              <w:spacing w:after="160" w:line="259" w:lineRule="auto"/>
              <w:rPr>
                <w:i/>
                <w:iCs/>
              </w:rPr>
            </w:pPr>
            <w:r w:rsidRPr="00DA086D">
              <w:rPr>
                <w:i/>
                <w:iCs/>
              </w:rPr>
              <w:t>Título de la foto</w:t>
            </w:r>
          </w:p>
          <w:p w14:paraId="78A5D6E6" w14:textId="77777777" w:rsidR="00D84714" w:rsidRPr="00DA086D" w:rsidRDefault="00D84714" w:rsidP="00D84714">
            <w:pPr>
              <w:numPr>
                <w:ilvl w:val="1"/>
                <w:numId w:val="156"/>
              </w:numPr>
              <w:suppressAutoHyphens w:val="0"/>
              <w:spacing w:after="160" w:line="259" w:lineRule="auto"/>
              <w:rPr>
                <w:i/>
                <w:iCs/>
              </w:rPr>
            </w:pPr>
            <w:r w:rsidRPr="00DA086D">
              <w:rPr>
                <w:i/>
                <w:iCs/>
              </w:rPr>
              <w:t>Descripción</w:t>
            </w:r>
          </w:p>
          <w:p w14:paraId="0D3226DA" w14:textId="77777777" w:rsidR="00D84714" w:rsidRPr="00DA086D" w:rsidRDefault="00D84714" w:rsidP="00D84714">
            <w:pPr>
              <w:numPr>
                <w:ilvl w:val="1"/>
                <w:numId w:val="156"/>
              </w:numPr>
              <w:suppressAutoHyphens w:val="0"/>
              <w:spacing w:after="160" w:line="259" w:lineRule="auto"/>
              <w:rPr>
                <w:i/>
                <w:iCs/>
              </w:rPr>
            </w:pPr>
            <w:r w:rsidRPr="00DA086D">
              <w:rPr>
                <w:i/>
                <w:iCs/>
              </w:rPr>
              <w:t>Fecha de registro</w:t>
            </w:r>
          </w:p>
          <w:p w14:paraId="58091EE2" w14:textId="77777777" w:rsidR="00D84714" w:rsidRPr="00DA086D" w:rsidRDefault="00D84714" w:rsidP="00D84714">
            <w:pPr>
              <w:numPr>
                <w:ilvl w:val="1"/>
                <w:numId w:val="156"/>
              </w:numPr>
              <w:suppressAutoHyphens w:val="0"/>
              <w:spacing w:after="160" w:line="259" w:lineRule="auto"/>
              <w:rPr>
                <w:i/>
                <w:iCs/>
              </w:rPr>
            </w:pPr>
            <w:r w:rsidRPr="00DA086D">
              <w:rPr>
                <w:i/>
                <w:iCs/>
              </w:rPr>
              <w:t>La imagen en tamaño ajustado para visualización</w:t>
            </w:r>
            <w:r>
              <w:rPr>
                <w:i/>
                <w:iCs/>
              </w:rPr>
              <w:t>.</w:t>
            </w:r>
          </w:p>
          <w:p w14:paraId="70F2ABF3" w14:textId="77777777" w:rsidR="00D84714" w:rsidRPr="00DA086D" w:rsidRDefault="00D84714" w:rsidP="00D84714">
            <w:pPr>
              <w:numPr>
                <w:ilvl w:val="0"/>
                <w:numId w:val="156"/>
              </w:numPr>
              <w:suppressAutoHyphens w:val="0"/>
              <w:spacing w:after="160" w:line="259" w:lineRule="auto"/>
              <w:rPr>
                <w:i/>
                <w:iCs/>
              </w:rPr>
            </w:pPr>
            <w:r w:rsidRPr="00DA086D">
              <w:rPr>
                <w:i/>
                <w:iCs/>
              </w:rPr>
              <w:t>Si no se encuentra la foto solicitada, el sistema debe mostrar un mensaje indicando que no hay coincidencias.</w:t>
            </w:r>
          </w:p>
          <w:p w14:paraId="28BB800A" w14:textId="77777777" w:rsidR="00D84714" w:rsidRPr="00067107" w:rsidRDefault="00D84714" w:rsidP="00D43159">
            <w:pPr>
              <w:ind w:left="720"/>
            </w:pPr>
          </w:p>
        </w:tc>
      </w:tr>
      <w:tr w:rsidR="00D84714" w:rsidRPr="00067107" w14:paraId="5CD958E7"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78B30F18" w14:textId="77777777" w:rsidR="00D84714" w:rsidRPr="00067107" w:rsidRDefault="00D84714" w:rsidP="00D43159">
            <w:r w:rsidRPr="00067107">
              <w:rPr>
                <w:i/>
                <w:iCs/>
                <w:lang w:val="es-ES"/>
              </w:rPr>
              <w:t>Fecha de revisión y versión:</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856F359" w14:textId="77777777" w:rsidR="00D84714" w:rsidRPr="00067107" w:rsidRDefault="00D84714" w:rsidP="00D43159">
            <w:r>
              <w:rPr>
                <w:i/>
                <w:iCs/>
                <w:lang w:val="es-ES"/>
              </w:rPr>
              <w:t>20</w:t>
            </w:r>
            <w:r w:rsidRPr="00067107">
              <w:rPr>
                <w:i/>
                <w:iCs/>
                <w:lang w:val="es-ES"/>
              </w:rPr>
              <w:t>/</w:t>
            </w:r>
            <w:r>
              <w:rPr>
                <w:i/>
                <w:iCs/>
                <w:lang w:val="es-ES"/>
              </w:rPr>
              <w:t>11</w:t>
            </w:r>
            <w:r w:rsidRPr="00067107">
              <w:rPr>
                <w:i/>
                <w:iCs/>
                <w:lang w:val="es-ES"/>
              </w:rPr>
              <w:t>/2024</w:t>
            </w:r>
            <w:r w:rsidRPr="00067107">
              <w:t> </w:t>
            </w:r>
          </w:p>
          <w:p w14:paraId="0AC258E7" w14:textId="77777777" w:rsidR="00D84714" w:rsidRPr="00067107" w:rsidRDefault="00D84714" w:rsidP="00D43159">
            <w:r w:rsidRPr="00067107">
              <w:rPr>
                <w:i/>
                <w:iCs/>
                <w:lang w:val="es-ES"/>
              </w:rPr>
              <w:t>Versión1.0</w:t>
            </w:r>
            <w:r w:rsidRPr="00067107">
              <w:t> </w:t>
            </w:r>
          </w:p>
        </w:tc>
      </w:tr>
      <w:tr w:rsidR="00D84714" w:rsidRPr="00067107" w14:paraId="4CB66C8C"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19347E98" w14:textId="77777777" w:rsidR="00D84714" w:rsidRPr="00067107" w:rsidRDefault="00D84714" w:rsidP="00D43159">
            <w:r w:rsidRPr="00067107">
              <w:rPr>
                <w:i/>
                <w:iCs/>
                <w:lang w:val="es-ES"/>
              </w:rPr>
              <w:t>Prioridad:</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DE95D8C" w14:textId="77777777" w:rsidR="00D84714" w:rsidRPr="00067107" w:rsidRDefault="00D84714" w:rsidP="00D43159">
            <w:pPr>
              <w:rPr>
                <w:b/>
                <w:bCs/>
                <w:i/>
                <w:iCs/>
              </w:rPr>
            </w:pPr>
            <w:r>
              <w:rPr>
                <w:b/>
                <w:bCs/>
                <w:i/>
                <w:iCs/>
              </w:rPr>
              <w:t>Alta</w:t>
            </w:r>
          </w:p>
        </w:tc>
      </w:tr>
    </w:tbl>
    <w:p w14:paraId="0D6F028A" w14:textId="77777777" w:rsidR="00D84714" w:rsidRDefault="00D84714" w:rsidP="00D84714">
      <w:pPr>
        <w:rPr>
          <w:lang w:val="es-ES"/>
        </w:rPr>
      </w:pPr>
    </w:p>
    <w:p w14:paraId="28B0C0C5" w14:textId="77777777" w:rsidR="0048219B" w:rsidRPr="00B76F8F" w:rsidRDefault="0048219B" w:rsidP="00B76F8F">
      <w:pPr>
        <w:rPr>
          <w:rFonts w:asciiTheme="minorHAnsi" w:hAnsiTheme="minorHAnsi" w:cstheme="minorHAnsi"/>
          <w:b/>
          <w:bCs/>
        </w:rPr>
      </w:pPr>
    </w:p>
    <w:p w14:paraId="7089D9E3" w14:textId="1DE322FD" w:rsidR="00D66BF6" w:rsidRPr="0039736F" w:rsidRDefault="00D66BF6" w:rsidP="00D66BF6">
      <w:pPr>
        <w:pStyle w:val="Prrafodelista"/>
        <w:numPr>
          <w:ilvl w:val="2"/>
          <w:numId w:val="2"/>
        </w:numPr>
        <w:rPr>
          <w:rFonts w:asciiTheme="minorHAnsi" w:hAnsiTheme="minorHAnsi" w:cstheme="minorHAnsi"/>
          <w:b/>
          <w:bCs/>
        </w:rPr>
      </w:pPr>
      <w:r w:rsidRPr="0039736F">
        <w:rPr>
          <w:rFonts w:asciiTheme="minorHAnsi" w:hAnsiTheme="minorHAnsi" w:cstheme="minorHAnsi"/>
          <w:b/>
          <w:bCs/>
        </w:rPr>
        <w:t xml:space="preserve">Módulo de </w:t>
      </w:r>
      <w:r w:rsidR="00D84714">
        <w:rPr>
          <w:rFonts w:asciiTheme="minorHAnsi" w:hAnsiTheme="minorHAnsi" w:cstheme="minorHAnsi"/>
          <w:b/>
          <w:bCs/>
        </w:rPr>
        <w:t>Estudiante</w:t>
      </w:r>
    </w:p>
    <w:p w14:paraId="4DD89928" w14:textId="0F290D8F" w:rsidR="00D66BF6" w:rsidRDefault="00D66BF6" w:rsidP="00D66BF6">
      <w:pPr>
        <w:pStyle w:val="Prrafodelista"/>
        <w:ind w:left="1997"/>
        <w:rPr>
          <w:rFonts w:asciiTheme="minorHAnsi" w:hAnsiTheme="minorHAnsi" w:cstheme="minorHAnsi"/>
          <w:b/>
          <w:bCs/>
        </w:rPr>
      </w:pPr>
    </w:p>
    <w:p w14:paraId="2B688127" w14:textId="77777777" w:rsidR="00D84714" w:rsidRPr="00DA086D" w:rsidRDefault="00D84714" w:rsidP="00D84714">
      <w:pPr>
        <w:rPr>
          <w:b/>
          <w:bCs/>
          <w:lang w:val="es-ES"/>
        </w:rPr>
      </w:pPr>
      <w:r w:rsidRPr="00DA086D">
        <w:rPr>
          <w:b/>
          <w:bCs/>
          <w:lang w:val="es-ES"/>
        </w:rPr>
        <w:t>Registro de estudiante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6330"/>
      </w:tblGrid>
      <w:tr w:rsidR="00D84714" w:rsidRPr="00067107" w14:paraId="27865D7F"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632F74EE" w14:textId="77777777" w:rsidR="00D84714" w:rsidRPr="00067107" w:rsidRDefault="00D84714" w:rsidP="00D43159">
            <w:pPr>
              <w:rPr>
                <w:i/>
                <w:iCs/>
              </w:rPr>
            </w:pPr>
            <w:r w:rsidRPr="00067107">
              <w:rPr>
                <w:i/>
                <w:iCs/>
              </w:rPr>
              <w:t>Numero</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2EA5BE68" w14:textId="77777777" w:rsidR="00D84714" w:rsidRPr="00067107" w:rsidRDefault="00D84714" w:rsidP="00D43159">
            <w:r w:rsidRPr="00067107">
              <w:rPr>
                <w:b/>
                <w:bCs/>
                <w:i/>
                <w:iCs/>
                <w:lang w:val="es-ES"/>
              </w:rPr>
              <w:t>RF-</w:t>
            </w:r>
            <w:r>
              <w:rPr>
                <w:b/>
                <w:bCs/>
                <w:i/>
                <w:iCs/>
                <w:lang w:val="es-ES"/>
              </w:rPr>
              <w:t>5</w:t>
            </w:r>
          </w:p>
        </w:tc>
      </w:tr>
      <w:tr w:rsidR="00D84714" w:rsidRPr="00067107" w14:paraId="67C1DE6A"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68BD9013" w14:textId="77777777" w:rsidR="00D84714" w:rsidRPr="00067107" w:rsidRDefault="00D84714" w:rsidP="00D43159">
            <w:r w:rsidRPr="00067107">
              <w:rPr>
                <w:i/>
                <w:iCs/>
                <w:lang w:val="es-ES"/>
              </w:rPr>
              <w:t>Título: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4B4D18EB" w14:textId="77777777" w:rsidR="00D84714" w:rsidRPr="00067107" w:rsidRDefault="00D84714" w:rsidP="00D43159">
            <w:pPr>
              <w:rPr>
                <w:i/>
                <w:iCs/>
                <w:lang w:val="es-ES"/>
              </w:rPr>
            </w:pPr>
            <w:r w:rsidRPr="004F35E9">
              <w:rPr>
                <w:i/>
                <w:iCs/>
                <w:lang w:val="es-ES"/>
              </w:rPr>
              <w:t>Registro de estudiante</w:t>
            </w:r>
            <w:r>
              <w:rPr>
                <w:i/>
                <w:iCs/>
                <w:lang w:val="es-ES"/>
              </w:rPr>
              <w:t>s</w:t>
            </w:r>
          </w:p>
        </w:tc>
      </w:tr>
      <w:tr w:rsidR="00D84714" w:rsidRPr="00067107" w14:paraId="4707030A"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137E69B1" w14:textId="77777777" w:rsidR="00D84714" w:rsidRPr="00067107" w:rsidRDefault="00D84714" w:rsidP="00D43159">
            <w:pPr>
              <w:rPr>
                <w:i/>
                <w:iCs/>
              </w:rPr>
            </w:pPr>
            <w:r w:rsidRPr="00067107">
              <w:rPr>
                <w:i/>
                <w:iCs/>
              </w:rPr>
              <w:t>Descripción</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73A97554" w14:textId="77777777" w:rsidR="00D84714" w:rsidRPr="00067107" w:rsidRDefault="00D84714" w:rsidP="00D43159">
            <w:r w:rsidRPr="004F35E9">
              <w:rPr>
                <w:i/>
                <w:iCs/>
              </w:rPr>
              <w:t>El sistema debe permitir al administrador registrar a los estudiantes.</w:t>
            </w:r>
          </w:p>
        </w:tc>
      </w:tr>
      <w:tr w:rsidR="00D84714" w:rsidRPr="00067107" w14:paraId="50806445"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730C6348" w14:textId="77777777" w:rsidR="00D84714" w:rsidRPr="00067107" w:rsidRDefault="00D84714" w:rsidP="00D43159">
            <w:r w:rsidRPr="00067107">
              <w:rPr>
                <w:i/>
                <w:iCs/>
                <w:lang w:val="es-ES"/>
              </w:rPr>
              <w:t>Tipo: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3D49BA64" w14:textId="77777777" w:rsidR="00D84714" w:rsidRPr="00067107" w:rsidRDefault="00D84714" w:rsidP="00D43159">
            <w:r w:rsidRPr="00067107">
              <w:rPr>
                <w:i/>
                <w:iCs/>
                <w:lang w:val="es-ES"/>
              </w:rPr>
              <w:t xml:space="preserve">Funcional </w:t>
            </w:r>
          </w:p>
        </w:tc>
      </w:tr>
      <w:tr w:rsidR="00D84714" w:rsidRPr="00067107" w14:paraId="42F375A3"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68939204" w14:textId="77777777" w:rsidR="00D84714" w:rsidRPr="00067107" w:rsidRDefault="00D84714" w:rsidP="00D43159">
            <w:r w:rsidRPr="00067107">
              <w:rPr>
                <w:i/>
                <w:iCs/>
                <w:lang w:val="es-ES"/>
              </w:rPr>
              <w:lastRenderedPageBreak/>
              <w:t>Detalles de requisitos y restricciones:</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0559353" w14:textId="77777777" w:rsidR="00D84714" w:rsidRPr="004F35E9" w:rsidRDefault="00D84714" w:rsidP="00D43159">
            <w:pPr>
              <w:rPr>
                <w:i/>
                <w:iCs/>
              </w:rPr>
            </w:pPr>
            <w:r w:rsidRPr="004F35E9">
              <w:rPr>
                <w:i/>
                <w:iCs/>
              </w:rPr>
              <w:t>El sistema permitirá al administrador registrar la siguiente información de los estudiantes:</w:t>
            </w:r>
          </w:p>
          <w:p w14:paraId="6E0191E5" w14:textId="77777777" w:rsidR="00D84714" w:rsidRPr="004F35E9" w:rsidRDefault="00D84714" w:rsidP="00D84714">
            <w:pPr>
              <w:numPr>
                <w:ilvl w:val="0"/>
                <w:numId w:val="164"/>
              </w:numPr>
              <w:suppressAutoHyphens w:val="0"/>
              <w:spacing w:after="160" w:line="259" w:lineRule="auto"/>
              <w:rPr>
                <w:i/>
                <w:iCs/>
              </w:rPr>
            </w:pPr>
            <w:r w:rsidRPr="004F35E9">
              <w:rPr>
                <w:b/>
                <w:bCs/>
                <w:i/>
                <w:iCs/>
              </w:rPr>
              <w:t>Cédula:</w:t>
            </w:r>
            <w:r w:rsidRPr="004F35E9">
              <w:rPr>
                <w:i/>
                <w:iCs/>
              </w:rPr>
              <w:t xml:space="preserve"> </w:t>
            </w:r>
            <w:proofErr w:type="spellStart"/>
            <w:r w:rsidRPr="004F35E9">
              <w:rPr>
                <w:i/>
                <w:iCs/>
              </w:rPr>
              <w:t>Int</w:t>
            </w:r>
            <w:proofErr w:type="spellEnd"/>
            <w:r w:rsidRPr="004F35E9">
              <w:rPr>
                <w:i/>
                <w:iCs/>
              </w:rPr>
              <w:t xml:space="preserve"> [10 dígitos]</w:t>
            </w:r>
          </w:p>
          <w:p w14:paraId="4D46E79E" w14:textId="77777777" w:rsidR="00D84714" w:rsidRPr="004F35E9" w:rsidRDefault="00D84714" w:rsidP="00D84714">
            <w:pPr>
              <w:numPr>
                <w:ilvl w:val="0"/>
                <w:numId w:val="164"/>
              </w:numPr>
              <w:suppressAutoHyphens w:val="0"/>
              <w:spacing w:after="160" w:line="259" w:lineRule="auto"/>
              <w:rPr>
                <w:i/>
                <w:iCs/>
              </w:rPr>
            </w:pPr>
            <w:r w:rsidRPr="004F35E9">
              <w:rPr>
                <w:b/>
                <w:bCs/>
                <w:i/>
                <w:iCs/>
              </w:rPr>
              <w:t>Nombre completo:</w:t>
            </w:r>
            <w:r w:rsidRPr="004F35E9">
              <w:rPr>
                <w:i/>
                <w:iCs/>
              </w:rPr>
              <w:t xml:space="preserve"> </w:t>
            </w:r>
            <w:proofErr w:type="spellStart"/>
            <w:r w:rsidRPr="004F35E9">
              <w:rPr>
                <w:i/>
                <w:iCs/>
              </w:rPr>
              <w:t>String</w:t>
            </w:r>
            <w:proofErr w:type="spellEnd"/>
            <w:r w:rsidRPr="004F35E9">
              <w:rPr>
                <w:i/>
                <w:iCs/>
              </w:rPr>
              <w:t xml:space="preserve"> [50 caracteres]</w:t>
            </w:r>
          </w:p>
          <w:p w14:paraId="34307024" w14:textId="77777777" w:rsidR="00D84714" w:rsidRPr="004F35E9" w:rsidRDefault="00D84714" w:rsidP="00D84714">
            <w:pPr>
              <w:numPr>
                <w:ilvl w:val="0"/>
                <w:numId w:val="164"/>
              </w:numPr>
              <w:suppressAutoHyphens w:val="0"/>
              <w:spacing w:after="160" w:line="259" w:lineRule="auto"/>
              <w:rPr>
                <w:i/>
                <w:iCs/>
              </w:rPr>
            </w:pPr>
            <w:r w:rsidRPr="004F35E9">
              <w:rPr>
                <w:b/>
                <w:bCs/>
                <w:i/>
                <w:iCs/>
              </w:rPr>
              <w:t>Email:</w:t>
            </w:r>
            <w:r w:rsidRPr="004F35E9">
              <w:rPr>
                <w:i/>
                <w:iCs/>
              </w:rPr>
              <w:t xml:space="preserve"> </w:t>
            </w:r>
            <w:proofErr w:type="spellStart"/>
            <w:r w:rsidRPr="004F35E9">
              <w:rPr>
                <w:i/>
                <w:iCs/>
              </w:rPr>
              <w:t>String</w:t>
            </w:r>
            <w:proofErr w:type="spellEnd"/>
            <w:r w:rsidRPr="004F35E9">
              <w:rPr>
                <w:i/>
                <w:iCs/>
              </w:rPr>
              <w:t xml:space="preserve"> [100 caracteres]</w:t>
            </w:r>
          </w:p>
          <w:p w14:paraId="414AE374" w14:textId="77777777" w:rsidR="00D84714" w:rsidRPr="004F35E9" w:rsidRDefault="00D84714" w:rsidP="00D84714">
            <w:pPr>
              <w:numPr>
                <w:ilvl w:val="0"/>
                <w:numId w:val="164"/>
              </w:numPr>
              <w:suppressAutoHyphens w:val="0"/>
              <w:spacing w:after="160" w:line="259" w:lineRule="auto"/>
              <w:rPr>
                <w:i/>
                <w:iCs/>
              </w:rPr>
            </w:pPr>
            <w:r w:rsidRPr="004F35E9">
              <w:rPr>
                <w:b/>
                <w:bCs/>
                <w:i/>
                <w:iCs/>
              </w:rPr>
              <w:t>Teléfono:</w:t>
            </w:r>
            <w:r w:rsidRPr="004F35E9">
              <w:rPr>
                <w:i/>
                <w:iCs/>
              </w:rPr>
              <w:t xml:space="preserve"> </w:t>
            </w:r>
            <w:proofErr w:type="spellStart"/>
            <w:r w:rsidRPr="004F35E9">
              <w:rPr>
                <w:i/>
                <w:iCs/>
              </w:rPr>
              <w:t>Int</w:t>
            </w:r>
            <w:proofErr w:type="spellEnd"/>
            <w:r w:rsidRPr="004F35E9">
              <w:rPr>
                <w:i/>
                <w:iCs/>
              </w:rPr>
              <w:t xml:space="preserve"> [10 dígitos]</w:t>
            </w:r>
          </w:p>
          <w:p w14:paraId="7104B2D4" w14:textId="77777777" w:rsidR="00D84714" w:rsidRPr="004F35E9" w:rsidRDefault="00D84714" w:rsidP="00D43159">
            <w:pPr>
              <w:rPr>
                <w:i/>
                <w:iCs/>
              </w:rPr>
            </w:pPr>
            <w:r w:rsidRPr="004F35E9">
              <w:rPr>
                <w:b/>
                <w:bCs/>
                <w:i/>
                <w:iCs/>
              </w:rPr>
              <w:t>Restricciones:</w:t>
            </w:r>
          </w:p>
          <w:p w14:paraId="5C4D591D" w14:textId="77777777" w:rsidR="00D84714" w:rsidRPr="004F35E9" w:rsidRDefault="00D84714" w:rsidP="00D84714">
            <w:pPr>
              <w:numPr>
                <w:ilvl w:val="0"/>
                <w:numId w:val="165"/>
              </w:numPr>
              <w:suppressAutoHyphens w:val="0"/>
              <w:spacing w:after="160" w:line="259" w:lineRule="auto"/>
              <w:rPr>
                <w:i/>
                <w:iCs/>
              </w:rPr>
            </w:pPr>
            <w:r w:rsidRPr="004F35E9">
              <w:rPr>
                <w:i/>
                <w:iCs/>
              </w:rPr>
              <w:t>Los campos Cédula, Nombre completo, y Email son obligatorios y no pueden estar vacíos.</w:t>
            </w:r>
          </w:p>
          <w:p w14:paraId="1E608F2B" w14:textId="77777777" w:rsidR="00D84714" w:rsidRPr="004F35E9" w:rsidRDefault="00D84714" w:rsidP="00D84714">
            <w:pPr>
              <w:numPr>
                <w:ilvl w:val="0"/>
                <w:numId w:val="165"/>
              </w:numPr>
              <w:suppressAutoHyphens w:val="0"/>
              <w:spacing w:after="160" w:line="259" w:lineRule="auto"/>
              <w:rPr>
                <w:i/>
                <w:iCs/>
              </w:rPr>
            </w:pPr>
            <w:r w:rsidRPr="004F35E9">
              <w:rPr>
                <w:i/>
                <w:iCs/>
              </w:rPr>
              <w:t>El campo Cédula debe ser único en el sistema.</w:t>
            </w:r>
          </w:p>
          <w:p w14:paraId="79613218" w14:textId="77777777" w:rsidR="00D84714" w:rsidRPr="004F35E9" w:rsidRDefault="00D84714" w:rsidP="00D84714">
            <w:pPr>
              <w:numPr>
                <w:ilvl w:val="0"/>
                <w:numId w:val="165"/>
              </w:numPr>
              <w:suppressAutoHyphens w:val="0"/>
              <w:spacing w:after="160" w:line="259" w:lineRule="auto"/>
              <w:rPr>
                <w:i/>
                <w:iCs/>
              </w:rPr>
            </w:pPr>
            <w:r w:rsidRPr="004F35E9">
              <w:rPr>
                <w:i/>
                <w:iCs/>
              </w:rPr>
              <w:t>El formato del Email debe ser válido.</w:t>
            </w:r>
          </w:p>
          <w:p w14:paraId="20CBBBE1" w14:textId="77777777" w:rsidR="00D84714" w:rsidRPr="00067107" w:rsidRDefault="00D84714" w:rsidP="00D43159"/>
        </w:tc>
      </w:tr>
      <w:tr w:rsidR="00D84714" w:rsidRPr="00067107" w14:paraId="36A0FFA7"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10F4D252" w14:textId="77777777" w:rsidR="00D84714" w:rsidRPr="00067107" w:rsidRDefault="00D84714" w:rsidP="00D43159">
            <w:r w:rsidRPr="00067107">
              <w:rPr>
                <w:i/>
                <w:iCs/>
                <w:lang w:val="es-ES"/>
              </w:rPr>
              <w:t>Fecha de revisión y versión:</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1B35610B" w14:textId="77777777" w:rsidR="00D84714" w:rsidRPr="00067107" w:rsidRDefault="00D84714" w:rsidP="00D43159">
            <w:r>
              <w:rPr>
                <w:i/>
                <w:iCs/>
                <w:lang w:val="es-ES"/>
              </w:rPr>
              <w:t>20</w:t>
            </w:r>
            <w:r w:rsidRPr="00067107">
              <w:rPr>
                <w:i/>
                <w:iCs/>
                <w:lang w:val="es-ES"/>
              </w:rPr>
              <w:t>/</w:t>
            </w:r>
            <w:r>
              <w:rPr>
                <w:i/>
                <w:iCs/>
                <w:lang w:val="es-ES"/>
              </w:rPr>
              <w:t>11</w:t>
            </w:r>
            <w:r w:rsidRPr="00067107">
              <w:rPr>
                <w:i/>
                <w:iCs/>
                <w:lang w:val="es-ES"/>
              </w:rPr>
              <w:t>/2024</w:t>
            </w:r>
            <w:r w:rsidRPr="00067107">
              <w:t> </w:t>
            </w:r>
          </w:p>
          <w:p w14:paraId="69D8A0E2" w14:textId="77777777" w:rsidR="00D84714" w:rsidRPr="00067107" w:rsidRDefault="00D84714" w:rsidP="00D43159">
            <w:r w:rsidRPr="00067107">
              <w:rPr>
                <w:i/>
                <w:iCs/>
                <w:lang w:val="es-ES"/>
              </w:rPr>
              <w:t>Versión1.0</w:t>
            </w:r>
            <w:r w:rsidRPr="00067107">
              <w:t> </w:t>
            </w:r>
          </w:p>
        </w:tc>
      </w:tr>
      <w:tr w:rsidR="00D84714" w:rsidRPr="00067107" w14:paraId="2BA6C6C6"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597C85AE" w14:textId="77777777" w:rsidR="00D84714" w:rsidRPr="00067107" w:rsidRDefault="00D84714" w:rsidP="00D43159">
            <w:r w:rsidRPr="00067107">
              <w:rPr>
                <w:i/>
                <w:iCs/>
                <w:lang w:val="es-ES"/>
              </w:rPr>
              <w:t>Prioridad:</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19214027" w14:textId="77777777" w:rsidR="00D84714" w:rsidRPr="00067107" w:rsidRDefault="00D84714" w:rsidP="00D43159">
            <w:r w:rsidRPr="00067107">
              <w:rPr>
                <w:b/>
                <w:bCs/>
                <w:i/>
                <w:iCs/>
                <w:lang w:val="es-ES"/>
              </w:rPr>
              <w:t>Alta</w:t>
            </w:r>
            <w:r w:rsidRPr="00067107">
              <w:t> </w:t>
            </w:r>
          </w:p>
        </w:tc>
      </w:tr>
    </w:tbl>
    <w:p w14:paraId="38247305" w14:textId="77777777" w:rsidR="00D84714" w:rsidRPr="00DA086D" w:rsidRDefault="00D84714" w:rsidP="00D84714">
      <w:pPr>
        <w:rPr>
          <w:b/>
          <w:bCs/>
          <w:lang w:val="es-ES"/>
        </w:rPr>
      </w:pPr>
    </w:p>
    <w:p w14:paraId="704F4073" w14:textId="77777777" w:rsidR="00D84714" w:rsidRPr="0039736F" w:rsidRDefault="00D84714" w:rsidP="00D66BF6">
      <w:pPr>
        <w:pStyle w:val="Prrafodelista"/>
        <w:ind w:left="1997"/>
        <w:rPr>
          <w:rFonts w:asciiTheme="minorHAnsi" w:hAnsiTheme="minorHAnsi" w:cstheme="minorHAnsi"/>
          <w:b/>
          <w:bCs/>
        </w:rPr>
      </w:pPr>
    </w:p>
    <w:p w14:paraId="6EB49E1E" w14:textId="77777777" w:rsidR="00D84714" w:rsidRPr="00DA086D" w:rsidRDefault="00D84714" w:rsidP="00D84714">
      <w:pPr>
        <w:rPr>
          <w:b/>
          <w:bCs/>
          <w:lang w:val="es-ES"/>
        </w:rPr>
      </w:pPr>
      <w:r w:rsidRPr="00DA086D">
        <w:rPr>
          <w:b/>
          <w:bCs/>
          <w:lang w:val="es-ES"/>
        </w:rPr>
        <w:t>Eliminación de estudiante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6330"/>
      </w:tblGrid>
      <w:tr w:rsidR="00D84714" w:rsidRPr="00067107" w14:paraId="6510A575"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2222D106" w14:textId="77777777" w:rsidR="00D84714" w:rsidRPr="00067107" w:rsidRDefault="00D84714" w:rsidP="00D43159">
            <w:pPr>
              <w:rPr>
                <w:i/>
                <w:iCs/>
              </w:rPr>
            </w:pPr>
            <w:r w:rsidRPr="00067107">
              <w:rPr>
                <w:i/>
                <w:iCs/>
              </w:rPr>
              <w:t>Numero</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2CB98ADA" w14:textId="77777777" w:rsidR="00D84714" w:rsidRPr="00067107" w:rsidRDefault="00D84714" w:rsidP="00D43159">
            <w:r w:rsidRPr="00067107">
              <w:rPr>
                <w:b/>
                <w:bCs/>
                <w:i/>
                <w:iCs/>
                <w:lang w:val="es-ES"/>
              </w:rPr>
              <w:t>RF-</w:t>
            </w:r>
            <w:r>
              <w:rPr>
                <w:b/>
                <w:bCs/>
                <w:i/>
                <w:iCs/>
                <w:lang w:val="es-ES"/>
              </w:rPr>
              <w:t>6</w:t>
            </w:r>
          </w:p>
        </w:tc>
      </w:tr>
      <w:tr w:rsidR="00D84714" w:rsidRPr="00067107" w14:paraId="2527F285"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4AA878A8" w14:textId="77777777" w:rsidR="00D84714" w:rsidRPr="00067107" w:rsidRDefault="00D84714" w:rsidP="00D43159">
            <w:r w:rsidRPr="00067107">
              <w:rPr>
                <w:i/>
                <w:iCs/>
                <w:lang w:val="es-ES"/>
              </w:rPr>
              <w:t>Título: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3C29A83D" w14:textId="77777777" w:rsidR="00D84714" w:rsidRPr="00067107" w:rsidRDefault="00D84714" w:rsidP="00D43159">
            <w:pPr>
              <w:rPr>
                <w:i/>
                <w:iCs/>
                <w:lang w:val="es-ES"/>
              </w:rPr>
            </w:pPr>
            <w:r>
              <w:rPr>
                <w:i/>
                <w:iCs/>
                <w:lang w:val="es-ES"/>
              </w:rPr>
              <w:t>Eliminación de estudiantes</w:t>
            </w:r>
          </w:p>
        </w:tc>
      </w:tr>
      <w:tr w:rsidR="00D84714" w:rsidRPr="00067107" w14:paraId="6D23E4E1"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088FA14D" w14:textId="77777777" w:rsidR="00D84714" w:rsidRPr="00067107" w:rsidRDefault="00D84714" w:rsidP="00D43159">
            <w:pPr>
              <w:rPr>
                <w:i/>
                <w:iCs/>
              </w:rPr>
            </w:pPr>
            <w:r w:rsidRPr="00067107">
              <w:rPr>
                <w:i/>
                <w:iCs/>
              </w:rPr>
              <w:t>Descripción</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92BB74E" w14:textId="77777777" w:rsidR="00D84714" w:rsidRPr="00067107" w:rsidRDefault="00D84714" w:rsidP="00D43159">
            <w:r w:rsidRPr="004F35E9">
              <w:rPr>
                <w:i/>
                <w:iCs/>
              </w:rPr>
              <w:t>El sistema debe permitir al administrador eliminar a los estudiantes registrados.</w:t>
            </w:r>
          </w:p>
        </w:tc>
      </w:tr>
      <w:tr w:rsidR="00D84714" w:rsidRPr="00067107" w14:paraId="6E8B55F4"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151078C3" w14:textId="77777777" w:rsidR="00D84714" w:rsidRPr="00067107" w:rsidRDefault="00D84714" w:rsidP="00D43159">
            <w:r w:rsidRPr="00067107">
              <w:rPr>
                <w:i/>
                <w:iCs/>
                <w:lang w:val="es-ES"/>
              </w:rPr>
              <w:t>Tipo: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33F58F68" w14:textId="77777777" w:rsidR="00D84714" w:rsidRPr="00067107" w:rsidRDefault="00D84714" w:rsidP="00D43159">
            <w:r w:rsidRPr="00067107">
              <w:rPr>
                <w:i/>
                <w:iCs/>
                <w:lang w:val="es-ES"/>
              </w:rPr>
              <w:t xml:space="preserve">Funcional </w:t>
            </w:r>
          </w:p>
        </w:tc>
      </w:tr>
      <w:tr w:rsidR="00D84714" w:rsidRPr="00067107" w14:paraId="51456938"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726D7549" w14:textId="77777777" w:rsidR="00D84714" w:rsidRPr="00067107" w:rsidRDefault="00D84714" w:rsidP="00D43159">
            <w:r w:rsidRPr="00067107">
              <w:rPr>
                <w:i/>
                <w:iCs/>
                <w:lang w:val="es-ES"/>
              </w:rPr>
              <w:t>Detalles de requisitos y restricciones:</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6C397744" w14:textId="77777777" w:rsidR="00D84714" w:rsidRPr="004F35E9" w:rsidRDefault="00D84714" w:rsidP="00D43159">
            <w:pPr>
              <w:rPr>
                <w:i/>
                <w:iCs/>
              </w:rPr>
            </w:pPr>
            <w:r w:rsidRPr="004F35E9">
              <w:rPr>
                <w:i/>
                <w:iCs/>
              </w:rPr>
              <w:t>El sistema permitirá al administrador eliminar a un estudiante utilizando la siguiente información:</w:t>
            </w:r>
          </w:p>
          <w:p w14:paraId="73A14E62" w14:textId="77777777" w:rsidR="00D84714" w:rsidRPr="004F35E9" w:rsidRDefault="00D84714" w:rsidP="00D84714">
            <w:pPr>
              <w:numPr>
                <w:ilvl w:val="0"/>
                <w:numId w:val="133"/>
              </w:numPr>
              <w:suppressAutoHyphens w:val="0"/>
              <w:spacing w:after="160" w:line="259" w:lineRule="auto"/>
              <w:rPr>
                <w:i/>
                <w:iCs/>
              </w:rPr>
            </w:pPr>
            <w:r w:rsidRPr="004F35E9">
              <w:rPr>
                <w:b/>
                <w:bCs/>
                <w:i/>
                <w:iCs/>
              </w:rPr>
              <w:t>Cédula:</w:t>
            </w:r>
            <w:r w:rsidRPr="004F35E9">
              <w:rPr>
                <w:i/>
                <w:iCs/>
              </w:rPr>
              <w:t xml:space="preserve"> </w:t>
            </w:r>
            <w:proofErr w:type="spellStart"/>
            <w:r w:rsidRPr="004F35E9">
              <w:rPr>
                <w:i/>
                <w:iCs/>
              </w:rPr>
              <w:t>Int</w:t>
            </w:r>
            <w:proofErr w:type="spellEnd"/>
            <w:r w:rsidRPr="004F35E9">
              <w:rPr>
                <w:i/>
                <w:iCs/>
              </w:rPr>
              <w:t xml:space="preserve"> [10 dígitos]</w:t>
            </w:r>
          </w:p>
          <w:p w14:paraId="0E48E7FC" w14:textId="77777777" w:rsidR="00D84714" w:rsidRPr="004F35E9" w:rsidRDefault="00D84714" w:rsidP="00D43159">
            <w:pPr>
              <w:rPr>
                <w:i/>
                <w:iCs/>
              </w:rPr>
            </w:pPr>
            <w:r w:rsidRPr="004F35E9">
              <w:rPr>
                <w:b/>
                <w:bCs/>
                <w:i/>
                <w:iCs/>
              </w:rPr>
              <w:t>Restricciones:</w:t>
            </w:r>
          </w:p>
          <w:p w14:paraId="1DF8750F" w14:textId="77777777" w:rsidR="00D84714" w:rsidRPr="004F35E9" w:rsidRDefault="00D84714" w:rsidP="00D84714">
            <w:pPr>
              <w:numPr>
                <w:ilvl w:val="0"/>
                <w:numId w:val="134"/>
              </w:numPr>
              <w:suppressAutoHyphens w:val="0"/>
              <w:spacing w:after="160" w:line="259" w:lineRule="auto"/>
              <w:rPr>
                <w:i/>
                <w:iCs/>
              </w:rPr>
            </w:pPr>
            <w:r w:rsidRPr="004F35E9">
              <w:rPr>
                <w:i/>
                <w:iCs/>
              </w:rPr>
              <w:t>El campo Cédula es obligatorio y debe coincidir con un estudiante existente en el sistema.</w:t>
            </w:r>
          </w:p>
          <w:p w14:paraId="5FAF7100" w14:textId="77777777" w:rsidR="00D84714" w:rsidRPr="004F35E9" w:rsidRDefault="00D84714" w:rsidP="00D84714">
            <w:pPr>
              <w:numPr>
                <w:ilvl w:val="0"/>
                <w:numId w:val="134"/>
              </w:numPr>
              <w:suppressAutoHyphens w:val="0"/>
              <w:spacing w:after="160" w:line="259" w:lineRule="auto"/>
              <w:rPr>
                <w:i/>
                <w:iCs/>
              </w:rPr>
            </w:pPr>
            <w:r w:rsidRPr="004F35E9">
              <w:rPr>
                <w:i/>
                <w:iCs/>
              </w:rPr>
              <w:t>La acción de eliminación debe confirmarse mediante un mensaje de advertencia para evitar eliminaciones accidentales.</w:t>
            </w:r>
          </w:p>
          <w:p w14:paraId="688F01D0" w14:textId="77777777" w:rsidR="00D84714" w:rsidRPr="00067107" w:rsidRDefault="00D84714" w:rsidP="00D43159"/>
        </w:tc>
      </w:tr>
      <w:tr w:rsidR="00D84714" w:rsidRPr="00067107" w14:paraId="681DA470"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6EE26F52" w14:textId="77777777" w:rsidR="00D84714" w:rsidRPr="00067107" w:rsidRDefault="00D84714" w:rsidP="00D43159">
            <w:r w:rsidRPr="00067107">
              <w:rPr>
                <w:i/>
                <w:iCs/>
                <w:lang w:val="es-ES"/>
              </w:rPr>
              <w:t>Fecha de revisión y versión:</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7FD57ECB" w14:textId="77777777" w:rsidR="00D84714" w:rsidRPr="00067107" w:rsidRDefault="00D84714" w:rsidP="00D43159">
            <w:r>
              <w:rPr>
                <w:i/>
                <w:iCs/>
                <w:lang w:val="es-ES"/>
              </w:rPr>
              <w:t>20</w:t>
            </w:r>
            <w:r w:rsidRPr="00067107">
              <w:rPr>
                <w:i/>
                <w:iCs/>
                <w:lang w:val="es-ES"/>
              </w:rPr>
              <w:t>/</w:t>
            </w:r>
            <w:r>
              <w:rPr>
                <w:i/>
                <w:iCs/>
                <w:lang w:val="es-ES"/>
              </w:rPr>
              <w:t>11</w:t>
            </w:r>
            <w:r w:rsidRPr="00067107">
              <w:rPr>
                <w:i/>
                <w:iCs/>
                <w:lang w:val="es-ES"/>
              </w:rPr>
              <w:t>/2024</w:t>
            </w:r>
            <w:r w:rsidRPr="00067107">
              <w:t> </w:t>
            </w:r>
          </w:p>
          <w:p w14:paraId="3C6E2210" w14:textId="77777777" w:rsidR="00D84714" w:rsidRPr="00067107" w:rsidRDefault="00D84714" w:rsidP="00D43159">
            <w:r w:rsidRPr="00067107">
              <w:rPr>
                <w:i/>
                <w:iCs/>
                <w:lang w:val="es-ES"/>
              </w:rPr>
              <w:t>Versión1.0</w:t>
            </w:r>
            <w:r w:rsidRPr="00067107">
              <w:t> </w:t>
            </w:r>
          </w:p>
        </w:tc>
      </w:tr>
      <w:tr w:rsidR="00D84714" w:rsidRPr="00067107" w14:paraId="525DD10F"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543A5AB7" w14:textId="77777777" w:rsidR="00D84714" w:rsidRPr="00067107" w:rsidRDefault="00D84714" w:rsidP="00D43159">
            <w:r w:rsidRPr="00067107">
              <w:rPr>
                <w:i/>
                <w:iCs/>
                <w:lang w:val="es-ES"/>
              </w:rPr>
              <w:t>Prioridad:</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5DB70C40" w14:textId="77777777" w:rsidR="00D84714" w:rsidRPr="00067107" w:rsidRDefault="00D84714" w:rsidP="00D43159">
            <w:pPr>
              <w:rPr>
                <w:b/>
                <w:bCs/>
                <w:i/>
                <w:iCs/>
              </w:rPr>
            </w:pPr>
            <w:r w:rsidRPr="00045B2A">
              <w:rPr>
                <w:b/>
                <w:bCs/>
                <w:i/>
                <w:iCs/>
              </w:rPr>
              <w:t>Media</w:t>
            </w:r>
          </w:p>
        </w:tc>
      </w:tr>
    </w:tbl>
    <w:p w14:paraId="742A162C" w14:textId="77777777" w:rsidR="00D84714" w:rsidRDefault="00D84714" w:rsidP="00D84714">
      <w:pPr>
        <w:rPr>
          <w:lang w:val="es-ES"/>
        </w:rPr>
      </w:pPr>
    </w:p>
    <w:p w14:paraId="0DA17B24" w14:textId="77777777" w:rsidR="00D84714" w:rsidRPr="00DA086D" w:rsidRDefault="00D84714" w:rsidP="00D84714">
      <w:pPr>
        <w:rPr>
          <w:b/>
          <w:bCs/>
          <w:lang w:val="es-ES"/>
        </w:rPr>
      </w:pPr>
      <w:r w:rsidRPr="00DA086D">
        <w:rPr>
          <w:b/>
          <w:bCs/>
          <w:lang w:val="es-ES"/>
        </w:rPr>
        <w:t>Consulta de estudiantes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6330"/>
      </w:tblGrid>
      <w:tr w:rsidR="00D84714" w:rsidRPr="00067107" w14:paraId="172A6520"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06FDCFF3" w14:textId="77777777" w:rsidR="00D84714" w:rsidRPr="00067107" w:rsidRDefault="00D84714" w:rsidP="00D43159">
            <w:pPr>
              <w:rPr>
                <w:i/>
                <w:iCs/>
              </w:rPr>
            </w:pPr>
            <w:r w:rsidRPr="00067107">
              <w:rPr>
                <w:i/>
                <w:iCs/>
              </w:rPr>
              <w:t>Numero</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521F55C6" w14:textId="77777777" w:rsidR="00D84714" w:rsidRPr="00067107" w:rsidRDefault="00D84714" w:rsidP="00D43159">
            <w:r w:rsidRPr="00067107">
              <w:rPr>
                <w:b/>
                <w:bCs/>
                <w:i/>
                <w:iCs/>
                <w:lang w:val="es-ES"/>
              </w:rPr>
              <w:t>RF-</w:t>
            </w:r>
            <w:r>
              <w:rPr>
                <w:b/>
                <w:bCs/>
                <w:i/>
                <w:iCs/>
                <w:lang w:val="es-ES"/>
              </w:rPr>
              <w:t>7</w:t>
            </w:r>
          </w:p>
        </w:tc>
      </w:tr>
      <w:tr w:rsidR="00D84714" w:rsidRPr="00067107" w14:paraId="121B40FD"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50762815" w14:textId="77777777" w:rsidR="00D84714" w:rsidRPr="00067107" w:rsidRDefault="00D84714" w:rsidP="00D43159">
            <w:r w:rsidRPr="00067107">
              <w:rPr>
                <w:i/>
                <w:iCs/>
                <w:lang w:val="es-ES"/>
              </w:rPr>
              <w:t>Título: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5FEC94F4" w14:textId="77777777" w:rsidR="00D84714" w:rsidRPr="00067107" w:rsidRDefault="00D84714" w:rsidP="00D43159">
            <w:pPr>
              <w:rPr>
                <w:i/>
                <w:iCs/>
                <w:lang w:val="es-ES"/>
              </w:rPr>
            </w:pPr>
            <w:r>
              <w:rPr>
                <w:i/>
                <w:iCs/>
                <w:lang w:val="es-ES"/>
              </w:rPr>
              <w:t>Consulta de estudiantes</w:t>
            </w:r>
          </w:p>
        </w:tc>
      </w:tr>
      <w:tr w:rsidR="00D84714" w:rsidRPr="00067107" w14:paraId="2F079E16"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3A98F66A" w14:textId="77777777" w:rsidR="00D84714" w:rsidRPr="00067107" w:rsidRDefault="00D84714" w:rsidP="00D43159">
            <w:pPr>
              <w:rPr>
                <w:i/>
                <w:iCs/>
              </w:rPr>
            </w:pPr>
            <w:r w:rsidRPr="00067107">
              <w:rPr>
                <w:i/>
                <w:iCs/>
              </w:rPr>
              <w:t>Descripción</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19320572" w14:textId="77777777" w:rsidR="00D84714" w:rsidRPr="00067107" w:rsidRDefault="00D84714" w:rsidP="00D43159">
            <w:r w:rsidRPr="00045B2A">
              <w:rPr>
                <w:i/>
                <w:iCs/>
              </w:rPr>
              <w:t>El sistema debe permitir al administrador consultar la información de los estudiantes registrados.</w:t>
            </w:r>
          </w:p>
        </w:tc>
      </w:tr>
      <w:tr w:rsidR="00D84714" w:rsidRPr="00067107" w14:paraId="712AE868"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52488A42" w14:textId="77777777" w:rsidR="00D84714" w:rsidRPr="00067107" w:rsidRDefault="00D84714" w:rsidP="00D43159">
            <w:r w:rsidRPr="00067107">
              <w:rPr>
                <w:i/>
                <w:iCs/>
                <w:lang w:val="es-ES"/>
              </w:rPr>
              <w:lastRenderedPageBreak/>
              <w:t>Tipo: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43ECDEC4" w14:textId="77777777" w:rsidR="00D84714" w:rsidRPr="00067107" w:rsidRDefault="00D84714" w:rsidP="00D43159">
            <w:r w:rsidRPr="00067107">
              <w:rPr>
                <w:i/>
                <w:iCs/>
                <w:lang w:val="es-ES"/>
              </w:rPr>
              <w:t xml:space="preserve">Funcional </w:t>
            </w:r>
          </w:p>
        </w:tc>
      </w:tr>
      <w:tr w:rsidR="00D84714" w:rsidRPr="00067107" w14:paraId="77084A71"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1622CA81" w14:textId="77777777" w:rsidR="00D84714" w:rsidRPr="00067107" w:rsidRDefault="00D84714" w:rsidP="00D43159">
            <w:r w:rsidRPr="00067107">
              <w:rPr>
                <w:i/>
                <w:iCs/>
                <w:lang w:val="es-ES"/>
              </w:rPr>
              <w:t>Detalles de requisitos y restricciones:</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4FBF7FEB" w14:textId="77777777" w:rsidR="00D84714" w:rsidRPr="00045B2A" w:rsidRDefault="00D84714" w:rsidP="00D43159">
            <w:pPr>
              <w:rPr>
                <w:i/>
                <w:iCs/>
              </w:rPr>
            </w:pPr>
            <w:r w:rsidRPr="00045B2A">
              <w:rPr>
                <w:i/>
                <w:iCs/>
              </w:rPr>
              <w:t>El sistema permitirá al administrador realizar consultas sobre los estudiantes registrados utilizando los siguientes criterios:</w:t>
            </w:r>
          </w:p>
          <w:p w14:paraId="009B3809" w14:textId="77777777" w:rsidR="00D84714" w:rsidRPr="00045B2A" w:rsidRDefault="00D84714" w:rsidP="00D84714">
            <w:pPr>
              <w:numPr>
                <w:ilvl w:val="0"/>
                <w:numId w:val="135"/>
              </w:numPr>
              <w:suppressAutoHyphens w:val="0"/>
              <w:spacing w:after="160" w:line="259" w:lineRule="auto"/>
              <w:rPr>
                <w:i/>
                <w:iCs/>
              </w:rPr>
            </w:pPr>
            <w:r w:rsidRPr="00045B2A">
              <w:rPr>
                <w:b/>
                <w:bCs/>
                <w:i/>
                <w:iCs/>
              </w:rPr>
              <w:t>Cédula:</w:t>
            </w:r>
            <w:r w:rsidRPr="00045B2A">
              <w:rPr>
                <w:i/>
                <w:iCs/>
              </w:rPr>
              <w:t xml:space="preserve"> </w:t>
            </w:r>
            <w:proofErr w:type="spellStart"/>
            <w:r w:rsidRPr="00045B2A">
              <w:rPr>
                <w:i/>
                <w:iCs/>
              </w:rPr>
              <w:t>Int</w:t>
            </w:r>
            <w:proofErr w:type="spellEnd"/>
            <w:r w:rsidRPr="00045B2A">
              <w:rPr>
                <w:i/>
                <w:iCs/>
              </w:rPr>
              <w:t xml:space="preserve"> [10 dígitos]</w:t>
            </w:r>
          </w:p>
          <w:p w14:paraId="5DC166B1" w14:textId="77777777" w:rsidR="00D84714" w:rsidRPr="00045B2A" w:rsidRDefault="00D84714" w:rsidP="00D84714">
            <w:pPr>
              <w:numPr>
                <w:ilvl w:val="0"/>
                <w:numId w:val="135"/>
              </w:numPr>
              <w:suppressAutoHyphens w:val="0"/>
              <w:spacing w:after="160" w:line="259" w:lineRule="auto"/>
              <w:rPr>
                <w:i/>
                <w:iCs/>
              </w:rPr>
            </w:pPr>
            <w:r w:rsidRPr="00045B2A">
              <w:rPr>
                <w:b/>
                <w:bCs/>
                <w:i/>
                <w:iCs/>
              </w:rPr>
              <w:t>Nombre completo:</w:t>
            </w:r>
            <w:r w:rsidRPr="00045B2A">
              <w:rPr>
                <w:i/>
                <w:iCs/>
              </w:rPr>
              <w:t xml:space="preserve"> </w:t>
            </w:r>
            <w:proofErr w:type="spellStart"/>
            <w:r w:rsidRPr="00045B2A">
              <w:rPr>
                <w:i/>
                <w:iCs/>
              </w:rPr>
              <w:t>String</w:t>
            </w:r>
            <w:proofErr w:type="spellEnd"/>
            <w:r w:rsidRPr="00045B2A">
              <w:rPr>
                <w:i/>
                <w:iCs/>
              </w:rPr>
              <w:t xml:space="preserve"> [50 caracteres]</w:t>
            </w:r>
          </w:p>
          <w:p w14:paraId="5F8D81B2" w14:textId="77777777" w:rsidR="00D84714" w:rsidRPr="00045B2A" w:rsidRDefault="00D84714" w:rsidP="00D43159">
            <w:pPr>
              <w:rPr>
                <w:i/>
                <w:iCs/>
              </w:rPr>
            </w:pPr>
            <w:r w:rsidRPr="00045B2A">
              <w:rPr>
                <w:b/>
                <w:bCs/>
                <w:i/>
                <w:iCs/>
              </w:rPr>
              <w:t>Restricciones:</w:t>
            </w:r>
          </w:p>
          <w:p w14:paraId="52B57676" w14:textId="77777777" w:rsidR="00D84714" w:rsidRPr="00045B2A" w:rsidRDefault="00D84714" w:rsidP="00D84714">
            <w:pPr>
              <w:numPr>
                <w:ilvl w:val="0"/>
                <w:numId w:val="136"/>
              </w:numPr>
              <w:suppressAutoHyphens w:val="0"/>
              <w:spacing w:after="160" w:line="259" w:lineRule="auto"/>
              <w:rPr>
                <w:i/>
                <w:iCs/>
              </w:rPr>
            </w:pPr>
            <w:r w:rsidRPr="00045B2A">
              <w:rPr>
                <w:i/>
                <w:iCs/>
              </w:rPr>
              <w:t>Al menos uno de los criterios de búsqueda debe ser ingresado.</w:t>
            </w:r>
          </w:p>
          <w:p w14:paraId="168E5CD2" w14:textId="77777777" w:rsidR="00D84714" w:rsidRPr="00045B2A" w:rsidRDefault="00D84714" w:rsidP="00D84714">
            <w:pPr>
              <w:numPr>
                <w:ilvl w:val="0"/>
                <w:numId w:val="136"/>
              </w:numPr>
              <w:suppressAutoHyphens w:val="0"/>
              <w:spacing w:after="160" w:line="259" w:lineRule="auto"/>
              <w:rPr>
                <w:i/>
                <w:iCs/>
              </w:rPr>
            </w:pPr>
            <w:r w:rsidRPr="00045B2A">
              <w:rPr>
                <w:i/>
                <w:iCs/>
              </w:rPr>
              <w:t>El sistema debe mostrar únicamente los registros que coincidan con los criterios ingresados.</w:t>
            </w:r>
          </w:p>
          <w:p w14:paraId="6E8B907F" w14:textId="77777777" w:rsidR="00D84714" w:rsidRPr="00045B2A" w:rsidRDefault="00D84714" w:rsidP="00D84714">
            <w:pPr>
              <w:numPr>
                <w:ilvl w:val="0"/>
                <w:numId w:val="136"/>
              </w:numPr>
              <w:suppressAutoHyphens w:val="0"/>
              <w:spacing w:after="160" w:line="259" w:lineRule="auto"/>
              <w:rPr>
                <w:i/>
                <w:iCs/>
              </w:rPr>
            </w:pPr>
            <w:r w:rsidRPr="00045B2A">
              <w:rPr>
                <w:i/>
                <w:iCs/>
              </w:rPr>
              <w:t>La consulta debe devolver información organizada, incluyendo los campos Cédula, Nombre completo, Emai</w:t>
            </w:r>
            <w:r>
              <w:rPr>
                <w:i/>
                <w:iCs/>
              </w:rPr>
              <w:t>l y</w:t>
            </w:r>
            <w:r w:rsidRPr="00045B2A">
              <w:rPr>
                <w:i/>
                <w:iCs/>
              </w:rPr>
              <w:t xml:space="preserve"> Teléfono.</w:t>
            </w:r>
          </w:p>
          <w:p w14:paraId="7B33386B" w14:textId="77777777" w:rsidR="00D84714" w:rsidRPr="00067107" w:rsidRDefault="00D84714" w:rsidP="00D43159"/>
        </w:tc>
      </w:tr>
      <w:tr w:rsidR="00D84714" w:rsidRPr="00067107" w14:paraId="40EEDCDE"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141CCEB5" w14:textId="77777777" w:rsidR="00D84714" w:rsidRPr="00067107" w:rsidRDefault="00D84714" w:rsidP="00D43159">
            <w:r w:rsidRPr="00067107">
              <w:rPr>
                <w:i/>
                <w:iCs/>
                <w:lang w:val="es-ES"/>
              </w:rPr>
              <w:t>Fecha de revisión y versión:</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3032C0C2" w14:textId="77777777" w:rsidR="00D84714" w:rsidRPr="00067107" w:rsidRDefault="00D84714" w:rsidP="00D43159">
            <w:r>
              <w:rPr>
                <w:i/>
                <w:iCs/>
                <w:lang w:val="es-ES"/>
              </w:rPr>
              <w:t>20</w:t>
            </w:r>
            <w:r w:rsidRPr="00067107">
              <w:rPr>
                <w:i/>
                <w:iCs/>
                <w:lang w:val="es-ES"/>
              </w:rPr>
              <w:t>/</w:t>
            </w:r>
            <w:r>
              <w:rPr>
                <w:i/>
                <w:iCs/>
                <w:lang w:val="es-ES"/>
              </w:rPr>
              <w:t>11</w:t>
            </w:r>
            <w:r w:rsidRPr="00067107">
              <w:rPr>
                <w:i/>
                <w:iCs/>
                <w:lang w:val="es-ES"/>
              </w:rPr>
              <w:t>/2024</w:t>
            </w:r>
            <w:r w:rsidRPr="00067107">
              <w:t> </w:t>
            </w:r>
          </w:p>
          <w:p w14:paraId="2619A580" w14:textId="77777777" w:rsidR="00D84714" w:rsidRPr="00067107" w:rsidRDefault="00D84714" w:rsidP="00D43159">
            <w:r w:rsidRPr="00067107">
              <w:rPr>
                <w:i/>
                <w:iCs/>
                <w:lang w:val="es-ES"/>
              </w:rPr>
              <w:t>Versión1.0</w:t>
            </w:r>
            <w:r w:rsidRPr="00067107">
              <w:t> </w:t>
            </w:r>
          </w:p>
        </w:tc>
      </w:tr>
      <w:tr w:rsidR="00D84714" w:rsidRPr="00067107" w14:paraId="7F12053F"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269C016C" w14:textId="77777777" w:rsidR="00D84714" w:rsidRPr="00067107" w:rsidRDefault="00D84714" w:rsidP="00D43159">
            <w:r w:rsidRPr="00067107">
              <w:rPr>
                <w:i/>
                <w:iCs/>
                <w:lang w:val="es-ES"/>
              </w:rPr>
              <w:t>Prioridad:</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49EF5EBB" w14:textId="77777777" w:rsidR="00D84714" w:rsidRPr="00067107" w:rsidRDefault="00D84714" w:rsidP="00D43159">
            <w:pPr>
              <w:rPr>
                <w:b/>
                <w:bCs/>
                <w:i/>
                <w:iCs/>
              </w:rPr>
            </w:pPr>
            <w:r>
              <w:rPr>
                <w:b/>
                <w:bCs/>
                <w:i/>
                <w:iCs/>
              </w:rPr>
              <w:t>Alta</w:t>
            </w:r>
          </w:p>
        </w:tc>
      </w:tr>
    </w:tbl>
    <w:p w14:paraId="0A011587" w14:textId="77777777" w:rsidR="00D84714" w:rsidRDefault="00D84714" w:rsidP="00D84714">
      <w:pPr>
        <w:rPr>
          <w:lang w:val="es-ES"/>
        </w:rPr>
      </w:pPr>
    </w:p>
    <w:p w14:paraId="66A39B0E" w14:textId="77777777" w:rsidR="00D84714" w:rsidRPr="00DA086D" w:rsidRDefault="00D84714" w:rsidP="00D84714">
      <w:pPr>
        <w:rPr>
          <w:b/>
          <w:bCs/>
          <w:lang w:val="es-ES"/>
        </w:rPr>
      </w:pPr>
      <w:r w:rsidRPr="00DA086D">
        <w:rPr>
          <w:b/>
          <w:bCs/>
          <w:lang w:val="es-ES"/>
        </w:rPr>
        <w:t>Modificación de estudiantes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6330"/>
      </w:tblGrid>
      <w:tr w:rsidR="00D84714" w:rsidRPr="00067107" w14:paraId="2206306D"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2D805F13" w14:textId="77777777" w:rsidR="00D84714" w:rsidRPr="00067107" w:rsidRDefault="00D84714" w:rsidP="00D43159">
            <w:pPr>
              <w:rPr>
                <w:i/>
                <w:iCs/>
              </w:rPr>
            </w:pPr>
            <w:r w:rsidRPr="00067107">
              <w:rPr>
                <w:i/>
                <w:iCs/>
              </w:rPr>
              <w:t>Numero</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30CC2077" w14:textId="77777777" w:rsidR="00D84714" w:rsidRPr="00067107" w:rsidRDefault="00D84714" w:rsidP="00D43159">
            <w:r w:rsidRPr="00067107">
              <w:rPr>
                <w:b/>
                <w:bCs/>
                <w:i/>
                <w:iCs/>
                <w:lang w:val="es-ES"/>
              </w:rPr>
              <w:t>RF-</w:t>
            </w:r>
            <w:r>
              <w:rPr>
                <w:b/>
                <w:bCs/>
                <w:i/>
                <w:iCs/>
                <w:lang w:val="es-ES"/>
              </w:rPr>
              <w:t>8</w:t>
            </w:r>
          </w:p>
        </w:tc>
      </w:tr>
      <w:tr w:rsidR="00D84714" w:rsidRPr="00067107" w14:paraId="2CFCB406"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627C8C1A" w14:textId="77777777" w:rsidR="00D84714" w:rsidRPr="00067107" w:rsidRDefault="00D84714" w:rsidP="00D43159">
            <w:r w:rsidRPr="00067107">
              <w:rPr>
                <w:i/>
                <w:iCs/>
                <w:lang w:val="es-ES"/>
              </w:rPr>
              <w:t>Título: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5F17BEB9" w14:textId="77777777" w:rsidR="00D84714" w:rsidRPr="00067107" w:rsidRDefault="00D84714" w:rsidP="00D43159">
            <w:pPr>
              <w:rPr>
                <w:i/>
                <w:iCs/>
                <w:lang w:val="es-ES"/>
              </w:rPr>
            </w:pPr>
            <w:r>
              <w:rPr>
                <w:i/>
                <w:iCs/>
                <w:lang w:val="es-ES"/>
              </w:rPr>
              <w:t>Modificación de estudiantes</w:t>
            </w:r>
          </w:p>
        </w:tc>
      </w:tr>
      <w:tr w:rsidR="00D84714" w:rsidRPr="00067107" w14:paraId="66E261E7"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75930479" w14:textId="77777777" w:rsidR="00D84714" w:rsidRPr="00067107" w:rsidRDefault="00D84714" w:rsidP="00D43159">
            <w:pPr>
              <w:rPr>
                <w:i/>
                <w:iCs/>
              </w:rPr>
            </w:pPr>
            <w:r w:rsidRPr="00067107">
              <w:rPr>
                <w:i/>
                <w:iCs/>
              </w:rPr>
              <w:t>Descripción</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241F7BF0" w14:textId="77777777" w:rsidR="00D84714" w:rsidRPr="00067107" w:rsidRDefault="00D84714" w:rsidP="00D43159">
            <w:r w:rsidRPr="00045B2A">
              <w:rPr>
                <w:i/>
                <w:iCs/>
              </w:rPr>
              <w:t>El sistema debe permitir al administrador modificar la información de los estudiantes registrados.</w:t>
            </w:r>
          </w:p>
        </w:tc>
      </w:tr>
      <w:tr w:rsidR="00D84714" w:rsidRPr="00067107" w14:paraId="788E4239"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15D2D235" w14:textId="77777777" w:rsidR="00D84714" w:rsidRPr="00067107" w:rsidRDefault="00D84714" w:rsidP="00D43159">
            <w:r w:rsidRPr="00067107">
              <w:rPr>
                <w:i/>
                <w:iCs/>
                <w:lang w:val="es-ES"/>
              </w:rPr>
              <w:t>Tipo: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53D6F553" w14:textId="77777777" w:rsidR="00D84714" w:rsidRPr="00067107" w:rsidRDefault="00D84714" w:rsidP="00D43159">
            <w:r w:rsidRPr="00067107">
              <w:rPr>
                <w:i/>
                <w:iCs/>
                <w:lang w:val="es-ES"/>
              </w:rPr>
              <w:t xml:space="preserve">Funcional </w:t>
            </w:r>
          </w:p>
        </w:tc>
      </w:tr>
      <w:tr w:rsidR="00D84714" w:rsidRPr="00067107" w14:paraId="448FB72D"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048F7315" w14:textId="77777777" w:rsidR="00D84714" w:rsidRPr="00067107" w:rsidRDefault="00D84714" w:rsidP="00D43159">
            <w:r w:rsidRPr="00067107">
              <w:rPr>
                <w:i/>
                <w:iCs/>
                <w:lang w:val="es-ES"/>
              </w:rPr>
              <w:t>Detalles de requisitos y restricciones:</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E3E8F2D" w14:textId="77777777" w:rsidR="00D84714" w:rsidRPr="00045B2A" w:rsidRDefault="00D84714" w:rsidP="00D43159">
            <w:pPr>
              <w:rPr>
                <w:i/>
                <w:iCs/>
              </w:rPr>
            </w:pPr>
            <w:r w:rsidRPr="00045B2A">
              <w:rPr>
                <w:i/>
                <w:iCs/>
              </w:rPr>
              <w:t>El sistema permitirá al administrador modificar los siguientes campos de los estudiantes:</w:t>
            </w:r>
          </w:p>
          <w:p w14:paraId="11075AB6" w14:textId="77777777" w:rsidR="00D84714" w:rsidRPr="00045B2A" w:rsidRDefault="00D84714" w:rsidP="00D84714">
            <w:pPr>
              <w:numPr>
                <w:ilvl w:val="0"/>
                <w:numId w:val="137"/>
              </w:numPr>
              <w:suppressAutoHyphens w:val="0"/>
              <w:spacing w:after="160" w:line="259" w:lineRule="auto"/>
              <w:rPr>
                <w:i/>
                <w:iCs/>
              </w:rPr>
            </w:pPr>
            <w:r w:rsidRPr="00045B2A">
              <w:rPr>
                <w:b/>
                <w:bCs/>
                <w:i/>
                <w:iCs/>
              </w:rPr>
              <w:t>Nombre completo:</w:t>
            </w:r>
            <w:r w:rsidRPr="00045B2A">
              <w:rPr>
                <w:i/>
                <w:iCs/>
              </w:rPr>
              <w:t xml:space="preserve"> </w:t>
            </w:r>
            <w:proofErr w:type="spellStart"/>
            <w:r w:rsidRPr="00045B2A">
              <w:rPr>
                <w:i/>
                <w:iCs/>
              </w:rPr>
              <w:t>String</w:t>
            </w:r>
            <w:proofErr w:type="spellEnd"/>
            <w:r w:rsidRPr="00045B2A">
              <w:rPr>
                <w:i/>
                <w:iCs/>
              </w:rPr>
              <w:t xml:space="preserve"> [50 caracteres]</w:t>
            </w:r>
          </w:p>
          <w:p w14:paraId="622FB5C8" w14:textId="77777777" w:rsidR="00D84714" w:rsidRPr="00045B2A" w:rsidRDefault="00D84714" w:rsidP="00D84714">
            <w:pPr>
              <w:numPr>
                <w:ilvl w:val="0"/>
                <w:numId w:val="137"/>
              </w:numPr>
              <w:suppressAutoHyphens w:val="0"/>
              <w:spacing w:after="160" w:line="259" w:lineRule="auto"/>
              <w:rPr>
                <w:i/>
                <w:iCs/>
              </w:rPr>
            </w:pPr>
            <w:r w:rsidRPr="00045B2A">
              <w:rPr>
                <w:b/>
                <w:bCs/>
                <w:i/>
                <w:iCs/>
              </w:rPr>
              <w:t>Email:</w:t>
            </w:r>
            <w:r w:rsidRPr="00045B2A">
              <w:rPr>
                <w:i/>
                <w:iCs/>
              </w:rPr>
              <w:t xml:space="preserve"> </w:t>
            </w:r>
            <w:proofErr w:type="spellStart"/>
            <w:r w:rsidRPr="00045B2A">
              <w:rPr>
                <w:i/>
                <w:iCs/>
              </w:rPr>
              <w:t>String</w:t>
            </w:r>
            <w:proofErr w:type="spellEnd"/>
            <w:r w:rsidRPr="00045B2A">
              <w:rPr>
                <w:i/>
                <w:iCs/>
              </w:rPr>
              <w:t xml:space="preserve"> [100 caracteres]</w:t>
            </w:r>
          </w:p>
          <w:p w14:paraId="5B5DA64D" w14:textId="77777777" w:rsidR="00D84714" w:rsidRPr="00045B2A" w:rsidRDefault="00D84714" w:rsidP="00D84714">
            <w:pPr>
              <w:numPr>
                <w:ilvl w:val="0"/>
                <w:numId w:val="137"/>
              </w:numPr>
              <w:suppressAutoHyphens w:val="0"/>
              <w:spacing w:after="160" w:line="259" w:lineRule="auto"/>
              <w:rPr>
                <w:i/>
                <w:iCs/>
              </w:rPr>
            </w:pPr>
            <w:r w:rsidRPr="00045B2A">
              <w:rPr>
                <w:b/>
                <w:bCs/>
                <w:i/>
                <w:iCs/>
              </w:rPr>
              <w:t>Teléfono:</w:t>
            </w:r>
            <w:r w:rsidRPr="00045B2A">
              <w:rPr>
                <w:i/>
                <w:iCs/>
              </w:rPr>
              <w:t xml:space="preserve"> </w:t>
            </w:r>
            <w:proofErr w:type="spellStart"/>
            <w:r w:rsidRPr="00045B2A">
              <w:rPr>
                <w:i/>
                <w:iCs/>
              </w:rPr>
              <w:t>Int</w:t>
            </w:r>
            <w:proofErr w:type="spellEnd"/>
            <w:r w:rsidRPr="00045B2A">
              <w:rPr>
                <w:i/>
                <w:iCs/>
              </w:rPr>
              <w:t xml:space="preserve"> [10 dígitos]</w:t>
            </w:r>
          </w:p>
          <w:p w14:paraId="32C1C059" w14:textId="77777777" w:rsidR="00D84714" w:rsidRPr="00045B2A" w:rsidRDefault="00D84714" w:rsidP="00D43159">
            <w:pPr>
              <w:rPr>
                <w:i/>
                <w:iCs/>
              </w:rPr>
            </w:pPr>
            <w:r w:rsidRPr="00045B2A">
              <w:rPr>
                <w:b/>
                <w:bCs/>
                <w:i/>
                <w:iCs/>
              </w:rPr>
              <w:t>Restricciones:</w:t>
            </w:r>
          </w:p>
          <w:p w14:paraId="4DFCF125" w14:textId="77777777" w:rsidR="00D84714" w:rsidRPr="00045B2A" w:rsidRDefault="00D84714" w:rsidP="00D84714">
            <w:pPr>
              <w:numPr>
                <w:ilvl w:val="0"/>
                <w:numId w:val="138"/>
              </w:numPr>
              <w:suppressAutoHyphens w:val="0"/>
              <w:spacing w:after="160" w:line="259" w:lineRule="auto"/>
              <w:rPr>
                <w:i/>
                <w:iCs/>
              </w:rPr>
            </w:pPr>
            <w:r w:rsidRPr="00045B2A">
              <w:rPr>
                <w:i/>
                <w:iCs/>
              </w:rPr>
              <w:t>El campo Cédula será utilizado como identificador único y no podrá ser modificado.</w:t>
            </w:r>
          </w:p>
          <w:p w14:paraId="7BBBF7F9" w14:textId="77777777" w:rsidR="00D84714" w:rsidRPr="00045B2A" w:rsidRDefault="00D84714" w:rsidP="00D84714">
            <w:pPr>
              <w:numPr>
                <w:ilvl w:val="0"/>
                <w:numId w:val="138"/>
              </w:numPr>
              <w:suppressAutoHyphens w:val="0"/>
              <w:spacing w:after="160" w:line="259" w:lineRule="auto"/>
              <w:rPr>
                <w:i/>
                <w:iCs/>
              </w:rPr>
            </w:pPr>
            <w:proofErr w:type="gramStart"/>
            <w:r w:rsidRPr="00045B2A">
              <w:rPr>
                <w:i/>
                <w:iCs/>
              </w:rPr>
              <w:t>Los campos a modificar</w:t>
            </w:r>
            <w:proofErr w:type="gramEnd"/>
            <w:r w:rsidRPr="00045B2A">
              <w:rPr>
                <w:i/>
                <w:iCs/>
              </w:rPr>
              <w:t xml:space="preserve"> deben cumplir con las mismas restricciones de formato que en el registro inicial.</w:t>
            </w:r>
          </w:p>
          <w:p w14:paraId="7524FBFF" w14:textId="77777777" w:rsidR="00D84714" w:rsidRPr="00045B2A" w:rsidRDefault="00D84714" w:rsidP="00D84714">
            <w:pPr>
              <w:numPr>
                <w:ilvl w:val="0"/>
                <w:numId w:val="138"/>
              </w:numPr>
              <w:suppressAutoHyphens w:val="0"/>
              <w:spacing w:after="160" w:line="259" w:lineRule="auto"/>
              <w:rPr>
                <w:i/>
                <w:iCs/>
              </w:rPr>
            </w:pPr>
            <w:r w:rsidRPr="00045B2A">
              <w:rPr>
                <w:i/>
                <w:iCs/>
              </w:rPr>
              <w:t>El sistema debe validar que el nuevo Email no esté duplicado en el sistema.</w:t>
            </w:r>
          </w:p>
          <w:p w14:paraId="26E45F3F" w14:textId="77777777" w:rsidR="00D84714" w:rsidRPr="00045B2A" w:rsidRDefault="00D84714" w:rsidP="00D84714">
            <w:pPr>
              <w:numPr>
                <w:ilvl w:val="0"/>
                <w:numId w:val="138"/>
              </w:numPr>
              <w:suppressAutoHyphens w:val="0"/>
              <w:spacing w:after="160" w:line="259" w:lineRule="auto"/>
              <w:rPr>
                <w:i/>
                <w:iCs/>
              </w:rPr>
            </w:pPr>
            <w:r w:rsidRPr="00045B2A">
              <w:rPr>
                <w:i/>
                <w:iCs/>
              </w:rPr>
              <w:t>Antes de realizar los cambios, se debe confirmar la acción mediante un mensaje de advertencia.</w:t>
            </w:r>
          </w:p>
          <w:p w14:paraId="2226C63C" w14:textId="77777777" w:rsidR="00D84714" w:rsidRPr="00067107" w:rsidRDefault="00D84714" w:rsidP="00D43159"/>
        </w:tc>
      </w:tr>
      <w:tr w:rsidR="00D84714" w:rsidRPr="00067107" w14:paraId="40D6DF8E"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587308D8" w14:textId="77777777" w:rsidR="00D84714" w:rsidRPr="00067107" w:rsidRDefault="00D84714" w:rsidP="00D43159">
            <w:r w:rsidRPr="00067107">
              <w:rPr>
                <w:i/>
                <w:iCs/>
                <w:lang w:val="es-ES"/>
              </w:rPr>
              <w:t>Fecha de revisión y versión:</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50273BF5" w14:textId="77777777" w:rsidR="00D84714" w:rsidRPr="00067107" w:rsidRDefault="00D84714" w:rsidP="00D43159">
            <w:r>
              <w:rPr>
                <w:i/>
                <w:iCs/>
                <w:lang w:val="es-ES"/>
              </w:rPr>
              <w:t>20</w:t>
            </w:r>
            <w:r w:rsidRPr="00067107">
              <w:rPr>
                <w:i/>
                <w:iCs/>
                <w:lang w:val="es-ES"/>
              </w:rPr>
              <w:t>/</w:t>
            </w:r>
            <w:r>
              <w:rPr>
                <w:i/>
                <w:iCs/>
                <w:lang w:val="es-ES"/>
              </w:rPr>
              <w:t>11</w:t>
            </w:r>
            <w:r w:rsidRPr="00067107">
              <w:rPr>
                <w:i/>
                <w:iCs/>
                <w:lang w:val="es-ES"/>
              </w:rPr>
              <w:t>/2024</w:t>
            </w:r>
            <w:r w:rsidRPr="00067107">
              <w:t> </w:t>
            </w:r>
          </w:p>
          <w:p w14:paraId="0C33F8A7" w14:textId="77777777" w:rsidR="00D84714" w:rsidRPr="00067107" w:rsidRDefault="00D84714" w:rsidP="00D43159">
            <w:r w:rsidRPr="00067107">
              <w:rPr>
                <w:i/>
                <w:iCs/>
                <w:lang w:val="es-ES"/>
              </w:rPr>
              <w:t>Versión1.0</w:t>
            </w:r>
            <w:r w:rsidRPr="00067107">
              <w:t> </w:t>
            </w:r>
          </w:p>
        </w:tc>
      </w:tr>
      <w:tr w:rsidR="00D84714" w:rsidRPr="00067107" w14:paraId="2D67529F"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0E4B2FF8" w14:textId="77777777" w:rsidR="00D84714" w:rsidRPr="00067107" w:rsidRDefault="00D84714" w:rsidP="00D43159">
            <w:r w:rsidRPr="00067107">
              <w:rPr>
                <w:i/>
                <w:iCs/>
                <w:lang w:val="es-ES"/>
              </w:rPr>
              <w:lastRenderedPageBreak/>
              <w:t>Prioridad:</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757BE75A" w14:textId="77777777" w:rsidR="00D84714" w:rsidRPr="00067107" w:rsidRDefault="00D84714" w:rsidP="00D43159">
            <w:pPr>
              <w:rPr>
                <w:b/>
                <w:bCs/>
                <w:i/>
                <w:iCs/>
              </w:rPr>
            </w:pPr>
            <w:r>
              <w:rPr>
                <w:b/>
                <w:bCs/>
                <w:i/>
                <w:iCs/>
              </w:rPr>
              <w:t>Alta</w:t>
            </w:r>
          </w:p>
        </w:tc>
      </w:tr>
    </w:tbl>
    <w:p w14:paraId="202D2F45" w14:textId="007B305A" w:rsidR="0048219B" w:rsidRDefault="0048219B" w:rsidP="00E35C5C">
      <w:pPr>
        <w:rPr>
          <w:rFonts w:asciiTheme="minorHAnsi" w:hAnsiTheme="minorHAnsi" w:cstheme="minorHAnsi"/>
          <w:b/>
          <w:bCs/>
        </w:rPr>
      </w:pPr>
    </w:p>
    <w:p w14:paraId="6708E5AB" w14:textId="0FC56803" w:rsidR="00B76F8F" w:rsidRPr="00B76F8F" w:rsidRDefault="00B76F8F" w:rsidP="00B76F8F">
      <w:pPr>
        <w:pStyle w:val="Ttulo3"/>
        <w:numPr>
          <w:ilvl w:val="2"/>
          <w:numId w:val="2"/>
        </w:numPr>
        <w:rPr>
          <w:rFonts w:ascii="Times New Roman" w:hAnsi="Times New Roman" w:cs="Times New Roman"/>
          <w:sz w:val="24"/>
          <w:szCs w:val="24"/>
        </w:rPr>
      </w:pPr>
      <w:r>
        <w:rPr>
          <w:rFonts w:ascii="Times New Roman" w:hAnsi="Times New Roman" w:cs="Times New Roman"/>
          <w:sz w:val="24"/>
          <w:szCs w:val="24"/>
        </w:rPr>
        <w:t>Modulo Votaciones</w:t>
      </w:r>
    </w:p>
    <w:p w14:paraId="7A492572" w14:textId="77777777" w:rsidR="00D84714" w:rsidRPr="00EC655F" w:rsidRDefault="00D84714" w:rsidP="00D84714">
      <w:pPr>
        <w:rPr>
          <w:b/>
          <w:bCs/>
          <w:sz w:val="28"/>
          <w:szCs w:val="28"/>
          <w:lang w:val="es-ES"/>
        </w:rPr>
      </w:pPr>
      <w:r w:rsidRPr="00EC655F">
        <w:rPr>
          <w:b/>
          <w:bCs/>
          <w:sz w:val="28"/>
          <w:szCs w:val="28"/>
          <w:lang w:val="es-ES"/>
        </w:rPr>
        <w:t>Registro de votaciones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6330"/>
      </w:tblGrid>
      <w:tr w:rsidR="00D84714" w:rsidRPr="00067107" w14:paraId="0F499010"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632E6FE9" w14:textId="77777777" w:rsidR="00D84714" w:rsidRPr="00067107" w:rsidRDefault="00D84714" w:rsidP="00D43159">
            <w:pPr>
              <w:rPr>
                <w:i/>
                <w:iCs/>
              </w:rPr>
            </w:pPr>
            <w:r w:rsidRPr="00067107">
              <w:rPr>
                <w:i/>
                <w:iCs/>
              </w:rPr>
              <w:t>Numero</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7883443" w14:textId="77777777" w:rsidR="00D84714" w:rsidRPr="00067107" w:rsidRDefault="00D84714" w:rsidP="00D43159">
            <w:r w:rsidRPr="00067107">
              <w:rPr>
                <w:b/>
                <w:bCs/>
                <w:i/>
                <w:iCs/>
                <w:lang w:val="es-ES"/>
              </w:rPr>
              <w:t>RF-</w:t>
            </w:r>
            <w:r>
              <w:rPr>
                <w:b/>
                <w:bCs/>
                <w:i/>
                <w:iCs/>
                <w:lang w:val="es-ES"/>
              </w:rPr>
              <w:t>9</w:t>
            </w:r>
          </w:p>
        </w:tc>
      </w:tr>
      <w:tr w:rsidR="00D84714" w:rsidRPr="00067107" w14:paraId="46A56CA0"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14285F40" w14:textId="77777777" w:rsidR="00D84714" w:rsidRPr="00067107" w:rsidRDefault="00D84714" w:rsidP="00D43159">
            <w:r w:rsidRPr="00067107">
              <w:rPr>
                <w:i/>
                <w:iCs/>
                <w:lang w:val="es-ES"/>
              </w:rPr>
              <w:t>Título: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6BDADEE2" w14:textId="77777777" w:rsidR="00D84714" w:rsidRPr="00067107" w:rsidRDefault="00D84714" w:rsidP="00D43159">
            <w:pPr>
              <w:rPr>
                <w:i/>
                <w:iCs/>
                <w:lang w:val="es-ES"/>
              </w:rPr>
            </w:pPr>
            <w:r>
              <w:rPr>
                <w:i/>
                <w:iCs/>
                <w:lang w:val="es-ES"/>
              </w:rPr>
              <w:t>Registro de votaciones en el sistema</w:t>
            </w:r>
          </w:p>
        </w:tc>
      </w:tr>
      <w:tr w:rsidR="00D84714" w:rsidRPr="00067107" w14:paraId="17232AF1"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53451EF3" w14:textId="77777777" w:rsidR="00D84714" w:rsidRPr="00067107" w:rsidRDefault="00D84714" w:rsidP="00D43159">
            <w:pPr>
              <w:rPr>
                <w:i/>
                <w:iCs/>
              </w:rPr>
            </w:pPr>
            <w:r w:rsidRPr="00067107">
              <w:rPr>
                <w:i/>
                <w:iCs/>
              </w:rPr>
              <w:t>Descripción</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1DC12E8A" w14:textId="77777777" w:rsidR="00D84714" w:rsidRPr="00067107" w:rsidRDefault="00D84714" w:rsidP="00D43159">
            <w:r w:rsidRPr="00072D9B">
              <w:rPr>
                <w:i/>
                <w:iCs/>
              </w:rPr>
              <w:t xml:space="preserve">El sistema debe permitir al administrador </w:t>
            </w:r>
            <w:r>
              <w:rPr>
                <w:i/>
                <w:iCs/>
              </w:rPr>
              <w:t xml:space="preserve">visualizar el registro de las votaciones </w:t>
            </w:r>
            <w:r w:rsidRPr="00072D9B">
              <w:rPr>
                <w:i/>
                <w:iCs/>
              </w:rPr>
              <w:t xml:space="preserve">de las candidatas a Miss Fotogenia </w:t>
            </w:r>
          </w:p>
        </w:tc>
      </w:tr>
      <w:tr w:rsidR="00D84714" w:rsidRPr="00067107" w14:paraId="4CCB65F6"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3B332BFA" w14:textId="77777777" w:rsidR="00D84714" w:rsidRPr="00067107" w:rsidRDefault="00D84714" w:rsidP="00D43159">
            <w:r w:rsidRPr="00067107">
              <w:rPr>
                <w:i/>
                <w:iCs/>
                <w:lang w:val="es-ES"/>
              </w:rPr>
              <w:t>Tipo: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352AFA26" w14:textId="77777777" w:rsidR="00D84714" w:rsidRPr="00067107" w:rsidRDefault="00D84714" w:rsidP="00D43159">
            <w:r w:rsidRPr="00067107">
              <w:rPr>
                <w:i/>
                <w:iCs/>
                <w:lang w:val="es-ES"/>
              </w:rPr>
              <w:t xml:space="preserve">Funcional </w:t>
            </w:r>
          </w:p>
        </w:tc>
      </w:tr>
      <w:tr w:rsidR="00D84714" w:rsidRPr="00067107" w14:paraId="19C44D6B"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32136642" w14:textId="77777777" w:rsidR="00D84714" w:rsidRPr="00067107" w:rsidRDefault="00D84714" w:rsidP="00D43159">
            <w:r w:rsidRPr="00067107">
              <w:rPr>
                <w:i/>
                <w:iCs/>
                <w:lang w:val="es-ES"/>
              </w:rPr>
              <w:t>Detalles de requisitos y restricciones:</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2D46CE4A" w14:textId="77777777" w:rsidR="00D84714" w:rsidRPr="00072D9B" w:rsidRDefault="00D84714" w:rsidP="00D43159">
            <w:pPr>
              <w:rPr>
                <w:i/>
                <w:iCs/>
              </w:rPr>
            </w:pPr>
            <w:r w:rsidRPr="00072D9B">
              <w:rPr>
                <w:i/>
                <w:iCs/>
              </w:rPr>
              <w:t xml:space="preserve">El sistema permitirá al administrador </w:t>
            </w:r>
            <w:r>
              <w:rPr>
                <w:i/>
                <w:iCs/>
              </w:rPr>
              <w:t xml:space="preserve">visualizar el registro de las votaciones </w:t>
            </w:r>
            <w:r w:rsidRPr="00072D9B">
              <w:rPr>
                <w:i/>
                <w:iCs/>
              </w:rPr>
              <w:t>de las candidatas a Miss Fotogenia mediante la siguiente información:</w:t>
            </w:r>
          </w:p>
          <w:p w14:paraId="1064BE55" w14:textId="77777777" w:rsidR="00D84714" w:rsidRPr="007529F9" w:rsidRDefault="00D84714" w:rsidP="00D84714">
            <w:pPr>
              <w:numPr>
                <w:ilvl w:val="0"/>
                <w:numId w:val="166"/>
              </w:numPr>
              <w:spacing w:line="276" w:lineRule="auto"/>
              <w:textAlignment w:val="baseline"/>
              <w:rPr>
                <w:b/>
                <w:bCs/>
                <w:color w:val="000000" w:themeColor="text1"/>
                <w:lang w:eastAsia="es-ES"/>
              </w:rPr>
            </w:pPr>
            <w:r w:rsidRPr="007529F9">
              <w:rPr>
                <w:b/>
                <w:bCs/>
                <w:color w:val="000000" w:themeColor="text1"/>
                <w:lang w:eastAsia="es-ES"/>
              </w:rPr>
              <w:t>Nombre</w:t>
            </w:r>
          </w:p>
          <w:p w14:paraId="03E6875E" w14:textId="77777777" w:rsidR="00D84714" w:rsidRPr="007529F9" w:rsidRDefault="00D84714" w:rsidP="00D84714">
            <w:pPr>
              <w:numPr>
                <w:ilvl w:val="0"/>
                <w:numId w:val="166"/>
              </w:numPr>
              <w:spacing w:line="276" w:lineRule="auto"/>
              <w:textAlignment w:val="baseline"/>
              <w:rPr>
                <w:b/>
                <w:bCs/>
                <w:color w:val="000000" w:themeColor="text1"/>
                <w:lang w:eastAsia="es-ES"/>
              </w:rPr>
            </w:pPr>
            <w:r w:rsidRPr="007529F9">
              <w:rPr>
                <w:b/>
                <w:bCs/>
                <w:color w:val="000000" w:themeColor="text1"/>
                <w:lang w:eastAsia="es-ES"/>
              </w:rPr>
              <w:t>Apellidos</w:t>
            </w:r>
          </w:p>
          <w:p w14:paraId="3DE3D560" w14:textId="77777777" w:rsidR="00D84714" w:rsidRPr="007529F9" w:rsidRDefault="00D84714" w:rsidP="00D84714">
            <w:pPr>
              <w:numPr>
                <w:ilvl w:val="0"/>
                <w:numId w:val="166"/>
              </w:numPr>
              <w:spacing w:line="276" w:lineRule="auto"/>
              <w:textAlignment w:val="baseline"/>
              <w:rPr>
                <w:b/>
                <w:bCs/>
                <w:color w:val="000000" w:themeColor="text1"/>
                <w:lang w:eastAsia="es-ES"/>
              </w:rPr>
            </w:pPr>
            <w:r w:rsidRPr="007529F9">
              <w:rPr>
                <w:b/>
                <w:bCs/>
                <w:color w:val="000000" w:themeColor="text1"/>
                <w:lang w:eastAsia="es-ES"/>
              </w:rPr>
              <w:t>Edad</w:t>
            </w:r>
          </w:p>
          <w:p w14:paraId="687D8E80" w14:textId="77777777" w:rsidR="00D84714" w:rsidRPr="007529F9" w:rsidRDefault="00D84714" w:rsidP="00D84714">
            <w:pPr>
              <w:numPr>
                <w:ilvl w:val="0"/>
                <w:numId w:val="166"/>
              </w:numPr>
              <w:spacing w:line="276" w:lineRule="auto"/>
              <w:textAlignment w:val="baseline"/>
              <w:rPr>
                <w:b/>
                <w:bCs/>
                <w:color w:val="000000" w:themeColor="text1"/>
                <w:lang w:eastAsia="es-ES"/>
              </w:rPr>
            </w:pPr>
            <w:r w:rsidRPr="007529F9">
              <w:rPr>
                <w:b/>
                <w:bCs/>
                <w:color w:val="000000" w:themeColor="text1"/>
                <w:lang w:eastAsia="es-ES"/>
              </w:rPr>
              <w:t>Carrera</w:t>
            </w:r>
          </w:p>
          <w:p w14:paraId="33D0C168" w14:textId="77777777" w:rsidR="00D84714" w:rsidRPr="007529F9" w:rsidRDefault="00D84714" w:rsidP="00D84714">
            <w:pPr>
              <w:pStyle w:val="Prrafodelista"/>
              <w:numPr>
                <w:ilvl w:val="0"/>
                <w:numId w:val="166"/>
              </w:numPr>
              <w:spacing w:after="160" w:line="259" w:lineRule="auto"/>
              <w:rPr>
                <w:b/>
                <w:bCs/>
                <w:i/>
                <w:iCs/>
              </w:rPr>
            </w:pPr>
            <w:r w:rsidRPr="007529F9">
              <w:rPr>
                <w:b/>
                <w:bCs/>
                <w:color w:val="000000" w:themeColor="text1"/>
              </w:rPr>
              <w:t>Registro de voto de candidata</w:t>
            </w:r>
          </w:p>
          <w:p w14:paraId="6A9884C0" w14:textId="77777777" w:rsidR="00D84714" w:rsidRPr="00072D9B" w:rsidRDefault="00D84714" w:rsidP="00D43159">
            <w:pPr>
              <w:rPr>
                <w:i/>
                <w:iCs/>
              </w:rPr>
            </w:pPr>
            <w:r w:rsidRPr="00072D9B">
              <w:rPr>
                <w:b/>
                <w:bCs/>
                <w:i/>
                <w:iCs/>
              </w:rPr>
              <w:t>Restricciones:</w:t>
            </w:r>
          </w:p>
          <w:p w14:paraId="7829AF02" w14:textId="77777777" w:rsidR="00D84714" w:rsidRDefault="00D84714" w:rsidP="00D84714">
            <w:pPr>
              <w:numPr>
                <w:ilvl w:val="0"/>
                <w:numId w:val="148"/>
              </w:numPr>
              <w:suppressAutoHyphens w:val="0"/>
              <w:spacing w:after="160" w:line="259" w:lineRule="auto"/>
              <w:rPr>
                <w:i/>
                <w:iCs/>
              </w:rPr>
            </w:pPr>
            <w:r w:rsidRPr="00443D40">
              <w:rPr>
                <w:i/>
                <w:iCs/>
              </w:rPr>
              <w:t>Solo los administradores autenticados con un usuario y contraseña válidas accederán al registro de votaciones.</w:t>
            </w:r>
            <w:r w:rsidRPr="00072D9B">
              <w:rPr>
                <w:i/>
                <w:iCs/>
              </w:rPr>
              <w:t xml:space="preserve"> </w:t>
            </w:r>
          </w:p>
          <w:p w14:paraId="722BEA31" w14:textId="77777777" w:rsidR="00D84714" w:rsidRPr="00443D40" w:rsidRDefault="00D84714" w:rsidP="00D84714">
            <w:pPr>
              <w:numPr>
                <w:ilvl w:val="0"/>
                <w:numId w:val="148"/>
              </w:numPr>
              <w:suppressAutoHyphens w:val="0"/>
              <w:spacing w:after="160" w:line="259" w:lineRule="auto"/>
              <w:rPr>
                <w:i/>
                <w:iCs/>
              </w:rPr>
            </w:pPr>
            <w:r w:rsidRPr="007529F9">
              <w:rPr>
                <w:i/>
                <w:iCs/>
              </w:rPr>
              <w:t xml:space="preserve">El sistema debe verificar </w:t>
            </w:r>
            <w:r>
              <w:rPr>
                <w:i/>
                <w:iCs/>
              </w:rPr>
              <w:t xml:space="preserve">que </w:t>
            </w:r>
            <w:r w:rsidRPr="007529F9">
              <w:rPr>
                <w:i/>
                <w:iCs/>
              </w:rPr>
              <w:t>exista en la base de datos antes de proceder.</w:t>
            </w:r>
          </w:p>
        </w:tc>
      </w:tr>
      <w:tr w:rsidR="00D84714" w:rsidRPr="00067107" w14:paraId="2C372ABA"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1ADABFD7" w14:textId="77777777" w:rsidR="00D84714" w:rsidRPr="00067107" w:rsidRDefault="00D84714" w:rsidP="00D43159">
            <w:r w:rsidRPr="00067107">
              <w:rPr>
                <w:i/>
                <w:iCs/>
                <w:lang w:val="es-ES"/>
              </w:rPr>
              <w:t>Fecha de revisión y versión:</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54FE56E6" w14:textId="77777777" w:rsidR="00D84714" w:rsidRPr="00067107" w:rsidRDefault="00D84714" w:rsidP="00D43159">
            <w:r>
              <w:rPr>
                <w:i/>
                <w:iCs/>
                <w:lang w:val="es-ES"/>
              </w:rPr>
              <w:t>22</w:t>
            </w:r>
            <w:r w:rsidRPr="00067107">
              <w:rPr>
                <w:i/>
                <w:iCs/>
                <w:lang w:val="es-ES"/>
              </w:rPr>
              <w:t>/</w:t>
            </w:r>
            <w:r>
              <w:rPr>
                <w:i/>
                <w:iCs/>
                <w:lang w:val="es-ES"/>
              </w:rPr>
              <w:t>11</w:t>
            </w:r>
            <w:r w:rsidRPr="00067107">
              <w:rPr>
                <w:i/>
                <w:iCs/>
                <w:lang w:val="es-ES"/>
              </w:rPr>
              <w:t>/2024</w:t>
            </w:r>
            <w:r w:rsidRPr="00067107">
              <w:t> </w:t>
            </w:r>
          </w:p>
          <w:p w14:paraId="3C588D72" w14:textId="77777777" w:rsidR="00D84714" w:rsidRPr="00067107" w:rsidRDefault="00D84714" w:rsidP="00D43159">
            <w:r w:rsidRPr="00067107">
              <w:rPr>
                <w:i/>
                <w:iCs/>
                <w:lang w:val="es-ES"/>
              </w:rPr>
              <w:t>Versión1.0</w:t>
            </w:r>
            <w:r w:rsidRPr="00067107">
              <w:t> </w:t>
            </w:r>
          </w:p>
        </w:tc>
      </w:tr>
      <w:tr w:rsidR="00D84714" w:rsidRPr="00067107" w14:paraId="711D238F"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5B6EF304" w14:textId="77777777" w:rsidR="00D84714" w:rsidRPr="00067107" w:rsidRDefault="00D84714" w:rsidP="00D43159">
            <w:r w:rsidRPr="00067107">
              <w:rPr>
                <w:i/>
                <w:iCs/>
                <w:lang w:val="es-ES"/>
              </w:rPr>
              <w:t>Prioridad:</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4A6DCB4D" w14:textId="77777777" w:rsidR="00D84714" w:rsidRPr="00067107" w:rsidRDefault="00D84714" w:rsidP="00D43159">
            <w:pPr>
              <w:rPr>
                <w:b/>
                <w:bCs/>
                <w:i/>
                <w:iCs/>
              </w:rPr>
            </w:pPr>
            <w:r>
              <w:rPr>
                <w:b/>
                <w:bCs/>
                <w:i/>
                <w:iCs/>
              </w:rPr>
              <w:t>Alta</w:t>
            </w:r>
          </w:p>
        </w:tc>
      </w:tr>
    </w:tbl>
    <w:p w14:paraId="05EA15F2" w14:textId="77777777" w:rsidR="00D84714" w:rsidRPr="007529F9" w:rsidRDefault="00D84714" w:rsidP="00D84714">
      <w:pPr>
        <w:rPr>
          <w:b/>
          <w:bCs/>
          <w:sz w:val="28"/>
          <w:szCs w:val="28"/>
          <w:lang w:val="es-ES"/>
        </w:rPr>
      </w:pPr>
      <w:r w:rsidRPr="007529F9">
        <w:rPr>
          <w:b/>
          <w:bCs/>
          <w:sz w:val="28"/>
          <w:szCs w:val="28"/>
          <w:lang w:val="es-ES"/>
        </w:rPr>
        <w:t>Eliminación de votaciones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6330"/>
      </w:tblGrid>
      <w:tr w:rsidR="00D84714" w:rsidRPr="00067107" w14:paraId="3667D434"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00589519" w14:textId="77777777" w:rsidR="00D84714" w:rsidRPr="00067107" w:rsidRDefault="00D84714" w:rsidP="00D43159">
            <w:pPr>
              <w:rPr>
                <w:i/>
                <w:iCs/>
              </w:rPr>
            </w:pPr>
            <w:r w:rsidRPr="00067107">
              <w:rPr>
                <w:i/>
                <w:iCs/>
              </w:rPr>
              <w:t>Numero</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615C8BB0" w14:textId="77777777" w:rsidR="00D84714" w:rsidRPr="00067107" w:rsidRDefault="00D84714" w:rsidP="00D43159">
            <w:r w:rsidRPr="00067107">
              <w:rPr>
                <w:b/>
                <w:bCs/>
                <w:i/>
                <w:iCs/>
                <w:lang w:val="es-ES"/>
              </w:rPr>
              <w:t>RF-</w:t>
            </w:r>
            <w:r>
              <w:rPr>
                <w:b/>
                <w:bCs/>
                <w:i/>
                <w:iCs/>
                <w:lang w:val="es-ES"/>
              </w:rPr>
              <w:t>10</w:t>
            </w:r>
          </w:p>
        </w:tc>
      </w:tr>
      <w:tr w:rsidR="00D84714" w:rsidRPr="00067107" w14:paraId="7A7E64B4"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48449B05" w14:textId="77777777" w:rsidR="00D84714" w:rsidRPr="00067107" w:rsidRDefault="00D84714" w:rsidP="00D43159">
            <w:r w:rsidRPr="00067107">
              <w:rPr>
                <w:i/>
                <w:iCs/>
                <w:lang w:val="es-ES"/>
              </w:rPr>
              <w:t>Título: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AFBD747" w14:textId="77777777" w:rsidR="00D84714" w:rsidRPr="00067107" w:rsidRDefault="00D84714" w:rsidP="00D43159">
            <w:pPr>
              <w:rPr>
                <w:i/>
                <w:iCs/>
                <w:lang w:val="es-ES"/>
              </w:rPr>
            </w:pPr>
            <w:r w:rsidRPr="00072D9B">
              <w:rPr>
                <w:i/>
                <w:iCs/>
              </w:rPr>
              <w:t>Eliminación de</w:t>
            </w:r>
            <w:r>
              <w:rPr>
                <w:i/>
                <w:iCs/>
              </w:rPr>
              <w:t xml:space="preserve"> votaciones de</w:t>
            </w:r>
            <w:r w:rsidRPr="00072D9B">
              <w:rPr>
                <w:i/>
                <w:iCs/>
              </w:rPr>
              <w:t xml:space="preserve"> candidatas</w:t>
            </w:r>
          </w:p>
        </w:tc>
      </w:tr>
      <w:tr w:rsidR="00D84714" w:rsidRPr="00067107" w14:paraId="19D88A1F"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5DEA4A25" w14:textId="77777777" w:rsidR="00D84714" w:rsidRPr="00067107" w:rsidRDefault="00D84714" w:rsidP="00D43159">
            <w:pPr>
              <w:rPr>
                <w:i/>
                <w:iCs/>
              </w:rPr>
            </w:pPr>
            <w:r w:rsidRPr="00067107">
              <w:rPr>
                <w:i/>
                <w:iCs/>
              </w:rPr>
              <w:t>Descripción</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02B57EB" w14:textId="77777777" w:rsidR="00D84714" w:rsidRPr="00067107" w:rsidRDefault="00D84714" w:rsidP="00D43159">
            <w:r w:rsidRPr="00072D9B">
              <w:rPr>
                <w:i/>
                <w:iCs/>
              </w:rPr>
              <w:t xml:space="preserve">El sistema debe permitir al administrador </w:t>
            </w:r>
            <w:r>
              <w:rPr>
                <w:i/>
                <w:iCs/>
              </w:rPr>
              <w:t>eliminar votaciones a las</w:t>
            </w:r>
            <w:r w:rsidRPr="00072D9B">
              <w:rPr>
                <w:i/>
                <w:iCs/>
              </w:rPr>
              <w:t xml:space="preserve"> candidata</w:t>
            </w:r>
            <w:r>
              <w:rPr>
                <w:i/>
                <w:iCs/>
              </w:rPr>
              <w:t>s</w:t>
            </w:r>
            <w:r w:rsidRPr="00072D9B">
              <w:rPr>
                <w:i/>
                <w:iCs/>
              </w:rPr>
              <w:t xml:space="preserve"> registrada</w:t>
            </w:r>
            <w:r>
              <w:rPr>
                <w:i/>
                <w:iCs/>
              </w:rPr>
              <w:t>s</w:t>
            </w:r>
            <w:r w:rsidRPr="00072D9B">
              <w:rPr>
                <w:i/>
                <w:iCs/>
              </w:rPr>
              <w:t>.</w:t>
            </w:r>
          </w:p>
        </w:tc>
      </w:tr>
      <w:tr w:rsidR="00D84714" w:rsidRPr="00067107" w14:paraId="3BF96B9E"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23378023" w14:textId="77777777" w:rsidR="00D84714" w:rsidRPr="00067107" w:rsidRDefault="00D84714" w:rsidP="00D43159">
            <w:r w:rsidRPr="00067107">
              <w:rPr>
                <w:i/>
                <w:iCs/>
                <w:lang w:val="es-ES"/>
              </w:rPr>
              <w:t>Tipo: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233B7B64" w14:textId="77777777" w:rsidR="00D84714" w:rsidRPr="00067107" w:rsidRDefault="00D84714" w:rsidP="00D43159">
            <w:r w:rsidRPr="00067107">
              <w:rPr>
                <w:i/>
                <w:iCs/>
                <w:lang w:val="es-ES"/>
              </w:rPr>
              <w:t xml:space="preserve">Funcional </w:t>
            </w:r>
          </w:p>
        </w:tc>
      </w:tr>
      <w:tr w:rsidR="00D84714" w:rsidRPr="00067107" w14:paraId="68EDAF4C"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6AA26064" w14:textId="77777777" w:rsidR="00D84714" w:rsidRPr="00067107" w:rsidRDefault="00D84714" w:rsidP="00D43159">
            <w:r w:rsidRPr="00067107">
              <w:rPr>
                <w:i/>
                <w:iCs/>
                <w:lang w:val="es-ES"/>
              </w:rPr>
              <w:t>Detalles de requisitos y restricciones:</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7258CDEB" w14:textId="77777777" w:rsidR="00D84714" w:rsidRPr="00072D9B" w:rsidRDefault="00D84714" w:rsidP="00D43159">
            <w:pPr>
              <w:rPr>
                <w:i/>
                <w:iCs/>
              </w:rPr>
            </w:pPr>
            <w:r w:rsidRPr="00072D9B">
              <w:rPr>
                <w:i/>
                <w:iCs/>
              </w:rPr>
              <w:t xml:space="preserve">El sistema permitirá al administrador </w:t>
            </w:r>
            <w:r>
              <w:rPr>
                <w:i/>
                <w:iCs/>
              </w:rPr>
              <w:t>eliminar votaciones a las</w:t>
            </w:r>
            <w:r w:rsidRPr="00072D9B">
              <w:rPr>
                <w:i/>
                <w:iCs/>
              </w:rPr>
              <w:t xml:space="preserve"> candidata</w:t>
            </w:r>
            <w:r>
              <w:rPr>
                <w:i/>
                <w:iCs/>
              </w:rPr>
              <w:t>s</w:t>
            </w:r>
            <w:r w:rsidRPr="00072D9B">
              <w:rPr>
                <w:i/>
                <w:iCs/>
              </w:rPr>
              <w:t xml:space="preserve"> registrada</w:t>
            </w:r>
            <w:r>
              <w:rPr>
                <w:i/>
                <w:iCs/>
              </w:rPr>
              <w:t xml:space="preserve">s </w:t>
            </w:r>
            <w:proofErr w:type="spellStart"/>
            <w:r>
              <w:rPr>
                <w:i/>
                <w:iCs/>
              </w:rPr>
              <w:t>y</w:t>
            </w:r>
            <w:proofErr w:type="spellEnd"/>
            <w:r>
              <w:rPr>
                <w:i/>
                <w:iCs/>
              </w:rPr>
              <w:t xml:space="preserve"> </w:t>
            </w:r>
            <w:r w:rsidRPr="00072D9B">
              <w:rPr>
                <w:i/>
                <w:iCs/>
              </w:rPr>
              <w:t>información:</w:t>
            </w:r>
          </w:p>
          <w:p w14:paraId="53E0984C" w14:textId="77777777" w:rsidR="00D84714" w:rsidRDefault="00D84714" w:rsidP="00D84714">
            <w:pPr>
              <w:numPr>
                <w:ilvl w:val="0"/>
                <w:numId w:val="180"/>
              </w:numPr>
              <w:suppressAutoHyphens w:val="0"/>
              <w:spacing w:after="160" w:line="259" w:lineRule="auto"/>
              <w:rPr>
                <w:i/>
                <w:iCs/>
              </w:rPr>
            </w:pPr>
            <w:r w:rsidRPr="00072D9B">
              <w:rPr>
                <w:b/>
                <w:bCs/>
                <w:i/>
                <w:iCs/>
              </w:rPr>
              <w:t>Cédula de la candidata:</w:t>
            </w:r>
            <w:r w:rsidRPr="00072D9B">
              <w:rPr>
                <w:i/>
                <w:iCs/>
              </w:rPr>
              <w:t xml:space="preserve"> </w:t>
            </w:r>
          </w:p>
          <w:p w14:paraId="6A3F730C" w14:textId="77777777" w:rsidR="00D84714" w:rsidRPr="00ED4C9B" w:rsidRDefault="00D84714" w:rsidP="00D84714">
            <w:pPr>
              <w:numPr>
                <w:ilvl w:val="0"/>
                <w:numId w:val="180"/>
              </w:numPr>
              <w:suppressAutoHyphens w:val="0"/>
              <w:spacing w:after="160" w:line="259" w:lineRule="auto"/>
              <w:rPr>
                <w:i/>
                <w:iCs/>
              </w:rPr>
            </w:pPr>
            <w:r>
              <w:rPr>
                <w:b/>
                <w:bCs/>
                <w:i/>
                <w:iCs/>
              </w:rPr>
              <w:t xml:space="preserve">Registro de votos </w:t>
            </w:r>
          </w:p>
          <w:p w14:paraId="1F2D9297" w14:textId="77777777" w:rsidR="00D84714" w:rsidRPr="00ED4C9B" w:rsidRDefault="00D84714" w:rsidP="00D84714">
            <w:pPr>
              <w:numPr>
                <w:ilvl w:val="0"/>
                <w:numId w:val="180"/>
              </w:numPr>
              <w:suppressAutoHyphens w:val="0"/>
              <w:spacing w:after="160" w:line="259" w:lineRule="auto"/>
              <w:rPr>
                <w:b/>
                <w:bCs/>
                <w:i/>
                <w:iCs/>
              </w:rPr>
            </w:pPr>
            <w:r w:rsidRPr="00ED4C9B">
              <w:rPr>
                <w:b/>
                <w:bCs/>
                <w:i/>
                <w:iCs/>
              </w:rPr>
              <w:t>Edad</w:t>
            </w:r>
          </w:p>
          <w:p w14:paraId="325D6EAB" w14:textId="77777777" w:rsidR="00D84714" w:rsidRPr="00ED4C9B" w:rsidRDefault="00D84714" w:rsidP="00D84714">
            <w:pPr>
              <w:numPr>
                <w:ilvl w:val="0"/>
                <w:numId w:val="180"/>
              </w:numPr>
              <w:suppressAutoHyphens w:val="0"/>
              <w:spacing w:after="160" w:line="259" w:lineRule="auto"/>
              <w:rPr>
                <w:b/>
                <w:bCs/>
                <w:i/>
                <w:iCs/>
              </w:rPr>
            </w:pPr>
            <w:r w:rsidRPr="00ED4C9B">
              <w:rPr>
                <w:b/>
                <w:bCs/>
                <w:i/>
                <w:iCs/>
              </w:rPr>
              <w:t>carrera</w:t>
            </w:r>
          </w:p>
          <w:p w14:paraId="456B585C" w14:textId="77777777" w:rsidR="00D84714" w:rsidRPr="00072D9B" w:rsidRDefault="00D84714" w:rsidP="00D43159">
            <w:pPr>
              <w:rPr>
                <w:i/>
                <w:iCs/>
              </w:rPr>
            </w:pPr>
            <w:r w:rsidRPr="00072D9B">
              <w:rPr>
                <w:b/>
                <w:bCs/>
                <w:i/>
                <w:iCs/>
              </w:rPr>
              <w:t>Restricciones:</w:t>
            </w:r>
          </w:p>
          <w:p w14:paraId="42298AC7" w14:textId="77777777" w:rsidR="00D84714" w:rsidRPr="00072D9B" w:rsidRDefault="00D84714" w:rsidP="00D84714">
            <w:pPr>
              <w:numPr>
                <w:ilvl w:val="0"/>
                <w:numId w:val="181"/>
              </w:numPr>
              <w:suppressAutoHyphens w:val="0"/>
              <w:spacing w:after="160" w:line="259" w:lineRule="auto"/>
              <w:rPr>
                <w:i/>
                <w:iCs/>
              </w:rPr>
            </w:pPr>
            <w:r w:rsidRPr="00072D9B">
              <w:rPr>
                <w:i/>
                <w:iCs/>
              </w:rPr>
              <w:lastRenderedPageBreak/>
              <w:t>El campo Cédula de la candidata es obligatorio y debe corresponder a una candidata existente en el sistema.</w:t>
            </w:r>
          </w:p>
          <w:p w14:paraId="4EBDC776" w14:textId="77777777" w:rsidR="00D84714" w:rsidRPr="00072D9B" w:rsidRDefault="00D84714" w:rsidP="00D84714">
            <w:pPr>
              <w:numPr>
                <w:ilvl w:val="0"/>
                <w:numId w:val="181"/>
              </w:numPr>
              <w:suppressAutoHyphens w:val="0"/>
              <w:spacing w:after="160" w:line="259" w:lineRule="auto"/>
              <w:rPr>
                <w:i/>
                <w:iCs/>
              </w:rPr>
            </w:pPr>
            <w:r w:rsidRPr="00072D9B">
              <w:rPr>
                <w:i/>
                <w:iCs/>
              </w:rPr>
              <w:t>El sistema debe confirmar la acción de eliminación mediante un mensaje de advertencia para evitar errores.</w:t>
            </w:r>
          </w:p>
          <w:p w14:paraId="6199EB88" w14:textId="77777777" w:rsidR="00D84714" w:rsidRPr="00067107" w:rsidRDefault="00D84714" w:rsidP="00D43159">
            <w:pPr>
              <w:ind w:left="720"/>
            </w:pPr>
          </w:p>
        </w:tc>
      </w:tr>
      <w:tr w:rsidR="00D84714" w:rsidRPr="00067107" w14:paraId="794B076E"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016AF039" w14:textId="77777777" w:rsidR="00D84714" w:rsidRPr="00067107" w:rsidRDefault="00D84714" w:rsidP="00D43159">
            <w:r w:rsidRPr="00067107">
              <w:rPr>
                <w:i/>
                <w:iCs/>
                <w:lang w:val="es-ES"/>
              </w:rPr>
              <w:lastRenderedPageBreak/>
              <w:t>Fecha de revisión y versión:</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7E8E669D" w14:textId="77777777" w:rsidR="00D84714" w:rsidRPr="00067107" w:rsidRDefault="00D84714" w:rsidP="00D43159">
            <w:r>
              <w:rPr>
                <w:i/>
                <w:iCs/>
                <w:lang w:val="es-ES"/>
              </w:rPr>
              <w:t>22</w:t>
            </w:r>
            <w:r w:rsidRPr="00067107">
              <w:rPr>
                <w:i/>
                <w:iCs/>
                <w:lang w:val="es-ES"/>
              </w:rPr>
              <w:t>/</w:t>
            </w:r>
            <w:r>
              <w:rPr>
                <w:i/>
                <w:iCs/>
                <w:lang w:val="es-ES"/>
              </w:rPr>
              <w:t>11</w:t>
            </w:r>
            <w:r w:rsidRPr="00067107">
              <w:rPr>
                <w:i/>
                <w:iCs/>
                <w:lang w:val="es-ES"/>
              </w:rPr>
              <w:t>/2024</w:t>
            </w:r>
            <w:r w:rsidRPr="00067107">
              <w:t> </w:t>
            </w:r>
          </w:p>
          <w:p w14:paraId="38037FCF" w14:textId="77777777" w:rsidR="00D84714" w:rsidRPr="00067107" w:rsidRDefault="00D84714" w:rsidP="00D43159">
            <w:r w:rsidRPr="00067107">
              <w:rPr>
                <w:i/>
                <w:iCs/>
                <w:lang w:val="es-ES"/>
              </w:rPr>
              <w:t>Versión1.0</w:t>
            </w:r>
            <w:r w:rsidRPr="00067107">
              <w:t> </w:t>
            </w:r>
          </w:p>
        </w:tc>
      </w:tr>
      <w:tr w:rsidR="00D84714" w:rsidRPr="00067107" w14:paraId="61F66422"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4E6901FE" w14:textId="77777777" w:rsidR="00D84714" w:rsidRPr="00067107" w:rsidRDefault="00D84714" w:rsidP="00D43159">
            <w:r w:rsidRPr="00067107">
              <w:rPr>
                <w:i/>
                <w:iCs/>
                <w:lang w:val="es-ES"/>
              </w:rPr>
              <w:t>Prioridad:</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2D7E5101" w14:textId="77777777" w:rsidR="00D84714" w:rsidRPr="00067107" w:rsidRDefault="00D84714" w:rsidP="00D43159">
            <w:pPr>
              <w:rPr>
                <w:b/>
                <w:bCs/>
                <w:i/>
                <w:iCs/>
              </w:rPr>
            </w:pPr>
            <w:r>
              <w:rPr>
                <w:b/>
                <w:bCs/>
                <w:i/>
                <w:iCs/>
              </w:rPr>
              <w:t>Media</w:t>
            </w:r>
          </w:p>
        </w:tc>
      </w:tr>
    </w:tbl>
    <w:p w14:paraId="446C6536" w14:textId="77777777" w:rsidR="00D84714" w:rsidRPr="007529F9" w:rsidRDefault="00D84714" w:rsidP="00D84714">
      <w:pPr>
        <w:rPr>
          <w:b/>
          <w:bCs/>
          <w:sz w:val="28"/>
          <w:szCs w:val="28"/>
          <w:lang w:val="es-ES"/>
        </w:rPr>
      </w:pPr>
    </w:p>
    <w:p w14:paraId="0D73A1EF" w14:textId="77777777" w:rsidR="00D84714" w:rsidRPr="007529F9" w:rsidRDefault="00D84714" w:rsidP="00D84714">
      <w:pPr>
        <w:rPr>
          <w:b/>
          <w:bCs/>
          <w:sz w:val="28"/>
          <w:szCs w:val="28"/>
          <w:lang w:val="es-ES"/>
        </w:rPr>
      </w:pPr>
      <w:r w:rsidRPr="007529F9">
        <w:rPr>
          <w:b/>
          <w:bCs/>
          <w:sz w:val="28"/>
          <w:szCs w:val="28"/>
          <w:lang w:val="es-ES"/>
        </w:rPr>
        <w:t>Modificación de votaciones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6330"/>
      </w:tblGrid>
      <w:tr w:rsidR="00D84714" w:rsidRPr="00067107" w14:paraId="3BB39E77"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28181515" w14:textId="77777777" w:rsidR="00D84714" w:rsidRPr="00067107" w:rsidRDefault="00D84714" w:rsidP="00D43159">
            <w:pPr>
              <w:rPr>
                <w:i/>
                <w:iCs/>
              </w:rPr>
            </w:pPr>
            <w:r w:rsidRPr="00067107">
              <w:rPr>
                <w:i/>
                <w:iCs/>
              </w:rPr>
              <w:t>Numero</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3EED9681" w14:textId="77777777" w:rsidR="00D84714" w:rsidRPr="00067107" w:rsidRDefault="00D84714" w:rsidP="00D43159">
            <w:r w:rsidRPr="00067107">
              <w:rPr>
                <w:b/>
                <w:bCs/>
                <w:i/>
                <w:iCs/>
                <w:lang w:val="es-ES"/>
              </w:rPr>
              <w:t>RF-</w:t>
            </w:r>
            <w:r>
              <w:rPr>
                <w:b/>
                <w:bCs/>
                <w:i/>
                <w:iCs/>
                <w:lang w:val="es-ES"/>
              </w:rPr>
              <w:t>11</w:t>
            </w:r>
          </w:p>
        </w:tc>
      </w:tr>
      <w:tr w:rsidR="00D84714" w:rsidRPr="00067107" w14:paraId="3554B4AB"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74D31FA2" w14:textId="77777777" w:rsidR="00D84714" w:rsidRPr="00067107" w:rsidRDefault="00D84714" w:rsidP="00D43159">
            <w:r w:rsidRPr="00067107">
              <w:rPr>
                <w:i/>
                <w:iCs/>
                <w:lang w:val="es-ES"/>
              </w:rPr>
              <w:t>Título: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627172F9" w14:textId="77777777" w:rsidR="00D84714" w:rsidRPr="00067107" w:rsidRDefault="00D84714" w:rsidP="00D43159">
            <w:pPr>
              <w:rPr>
                <w:i/>
                <w:iCs/>
                <w:lang w:val="es-ES"/>
              </w:rPr>
            </w:pPr>
            <w:r w:rsidRPr="00072D9B">
              <w:rPr>
                <w:i/>
                <w:iCs/>
              </w:rPr>
              <w:t>Modificación de fotos del álbum de candidatas</w:t>
            </w:r>
          </w:p>
        </w:tc>
      </w:tr>
      <w:tr w:rsidR="00D84714" w:rsidRPr="00067107" w14:paraId="501AD8AE"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0DA3C16A" w14:textId="77777777" w:rsidR="00D84714" w:rsidRPr="00067107" w:rsidRDefault="00D84714" w:rsidP="00D43159">
            <w:pPr>
              <w:rPr>
                <w:i/>
                <w:iCs/>
              </w:rPr>
            </w:pPr>
            <w:r w:rsidRPr="00067107">
              <w:rPr>
                <w:i/>
                <w:iCs/>
              </w:rPr>
              <w:t>Descripción</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5E3FC950" w14:textId="77777777" w:rsidR="00D84714" w:rsidRPr="00067107" w:rsidRDefault="00D84714" w:rsidP="00D43159">
            <w:r w:rsidRPr="002A7850">
              <w:t>Solo usuarios autorizados deben poder modificar los resultados. Implementa un sistema de inicio de sesión con roles y permisos</w:t>
            </w:r>
          </w:p>
        </w:tc>
      </w:tr>
      <w:tr w:rsidR="00D84714" w:rsidRPr="00067107" w14:paraId="68138664"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30F76427" w14:textId="77777777" w:rsidR="00D84714" w:rsidRPr="00067107" w:rsidRDefault="00D84714" w:rsidP="00D43159">
            <w:r w:rsidRPr="00067107">
              <w:rPr>
                <w:i/>
                <w:iCs/>
                <w:lang w:val="es-ES"/>
              </w:rPr>
              <w:t>Tipo: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1DC9F6F3" w14:textId="77777777" w:rsidR="00D84714" w:rsidRPr="00067107" w:rsidRDefault="00D84714" w:rsidP="00D43159">
            <w:r w:rsidRPr="00067107">
              <w:rPr>
                <w:i/>
                <w:iCs/>
                <w:lang w:val="es-ES"/>
              </w:rPr>
              <w:t xml:space="preserve">Funcional </w:t>
            </w:r>
          </w:p>
        </w:tc>
      </w:tr>
      <w:tr w:rsidR="00D84714" w:rsidRPr="00067107" w14:paraId="337A9F9D"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50179A6C" w14:textId="77777777" w:rsidR="00D84714" w:rsidRPr="00067107" w:rsidRDefault="00D84714" w:rsidP="00D43159">
            <w:r w:rsidRPr="00067107">
              <w:rPr>
                <w:i/>
                <w:iCs/>
                <w:lang w:val="es-ES"/>
              </w:rPr>
              <w:t>Detalles de requisitos y restricciones:</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348BF0E2" w14:textId="77777777" w:rsidR="00D84714" w:rsidRPr="00DA086D" w:rsidRDefault="00D84714" w:rsidP="00D43159">
            <w:pPr>
              <w:rPr>
                <w:i/>
                <w:iCs/>
              </w:rPr>
            </w:pPr>
            <w:r w:rsidRPr="00DA086D">
              <w:rPr>
                <w:i/>
                <w:iCs/>
              </w:rPr>
              <w:t xml:space="preserve">El sistema permitirá </w:t>
            </w:r>
            <w:r w:rsidRPr="002A7850">
              <w:t>usuarios autorizados</w:t>
            </w:r>
            <w:r>
              <w:t xml:space="preserve"> modificar</w:t>
            </w:r>
          </w:p>
          <w:p w14:paraId="77A4EB29" w14:textId="77777777" w:rsidR="00D84714" w:rsidRPr="00550817" w:rsidRDefault="00D84714" w:rsidP="00D84714">
            <w:pPr>
              <w:pStyle w:val="Prrafodelista"/>
              <w:numPr>
                <w:ilvl w:val="0"/>
                <w:numId w:val="167"/>
              </w:numPr>
              <w:spacing w:after="160" w:line="259" w:lineRule="auto"/>
              <w:rPr>
                <w:b/>
                <w:bCs/>
                <w:i/>
                <w:iCs/>
              </w:rPr>
            </w:pPr>
            <w:r w:rsidRPr="00550817">
              <w:rPr>
                <w:b/>
                <w:bCs/>
                <w:i/>
                <w:iCs/>
              </w:rPr>
              <w:t>Voto asignado a una candidata</w:t>
            </w:r>
          </w:p>
          <w:p w14:paraId="0CDE74AA" w14:textId="77777777" w:rsidR="00D84714" w:rsidRDefault="00D84714" w:rsidP="00D84714">
            <w:pPr>
              <w:pStyle w:val="Prrafodelista"/>
              <w:numPr>
                <w:ilvl w:val="0"/>
                <w:numId w:val="167"/>
              </w:numPr>
              <w:spacing w:after="160" w:line="259" w:lineRule="auto"/>
              <w:rPr>
                <w:b/>
                <w:bCs/>
                <w:i/>
                <w:iCs/>
              </w:rPr>
            </w:pPr>
            <w:r w:rsidRPr="00550817">
              <w:rPr>
                <w:b/>
                <w:bCs/>
                <w:i/>
                <w:iCs/>
              </w:rPr>
              <w:t>Número de votos</w:t>
            </w:r>
          </w:p>
          <w:p w14:paraId="4D2E5F78" w14:textId="77777777" w:rsidR="00D84714" w:rsidRPr="00550817" w:rsidRDefault="00D84714" w:rsidP="00D84714">
            <w:pPr>
              <w:pStyle w:val="Prrafodelista"/>
              <w:numPr>
                <w:ilvl w:val="0"/>
                <w:numId w:val="167"/>
              </w:numPr>
              <w:spacing w:after="160" w:line="259" w:lineRule="auto"/>
              <w:rPr>
                <w:b/>
                <w:bCs/>
                <w:i/>
                <w:iCs/>
              </w:rPr>
            </w:pPr>
            <w:r>
              <w:rPr>
                <w:b/>
                <w:bCs/>
                <w:i/>
                <w:iCs/>
              </w:rPr>
              <w:t>edad</w:t>
            </w:r>
          </w:p>
          <w:p w14:paraId="071163E7" w14:textId="77777777" w:rsidR="00D84714" w:rsidRPr="00550817" w:rsidRDefault="00D84714" w:rsidP="00D84714">
            <w:pPr>
              <w:pStyle w:val="Prrafodelista"/>
              <w:numPr>
                <w:ilvl w:val="0"/>
                <w:numId w:val="167"/>
              </w:numPr>
              <w:spacing w:after="160" w:line="259" w:lineRule="auto"/>
              <w:rPr>
                <w:b/>
                <w:bCs/>
                <w:i/>
                <w:iCs/>
              </w:rPr>
            </w:pPr>
            <w:r w:rsidRPr="00550817">
              <w:rPr>
                <w:b/>
                <w:bCs/>
                <w:i/>
                <w:iCs/>
              </w:rPr>
              <w:t>Fecha y hora de la votación</w:t>
            </w:r>
          </w:p>
          <w:p w14:paraId="41323836" w14:textId="77777777" w:rsidR="00D84714" w:rsidRPr="00550817" w:rsidRDefault="00D84714" w:rsidP="00D84714">
            <w:pPr>
              <w:pStyle w:val="Prrafodelista"/>
              <w:numPr>
                <w:ilvl w:val="0"/>
                <w:numId w:val="167"/>
              </w:numPr>
              <w:spacing w:after="160" w:line="259" w:lineRule="auto"/>
              <w:rPr>
                <w:b/>
                <w:bCs/>
                <w:i/>
                <w:iCs/>
              </w:rPr>
            </w:pPr>
            <w:r w:rsidRPr="00550817">
              <w:rPr>
                <w:b/>
                <w:bCs/>
                <w:i/>
                <w:iCs/>
              </w:rPr>
              <w:t>estado del Voto (Confirmado, Invalidado, Pendiente)</w:t>
            </w:r>
          </w:p>
          <w:p w14:paraId="3EA3384C" w14:textId="77777777" w:rsidR="00D84714" w:rsidRPr="00550817" w:rsidRDefault="00D84714" w:rsidP="00D84714">
            <w:pPr>
              <w:pStyle w:val="Prrafodelista"/>
              <w:numPr>
                <w:ilvl w:val="0"/>
                <w:numId w:val="168"/>
              </w:numPr>
              <w:spacing w:after="160" w:line="259" w:lineRule="auto"/>
              <w:rPr>
                <w:b/>
                <w:bCs/>
                <w:i/>
                <w:iCs/>
              </w:rPr>
            </w:pPr>
            <w:r w:rsidRPr="00550817">
              <w:rPr>
                <w:b/>
                <w:bCs/>
                <w:i/>
                <w:iCs/>
              </w:rPr>
              <w:t>Ajustes en el total de votos</w:t>
            </w:r>
          </w:p>
          <w:p w14:paraId="16B39CCB" w14:textId="77777777" w:rsidR="00D84714" w:rsidRDefault="00D84714" w:rsidP="00D43159">
            <w:pPr>
              <w:rPr>
                <w:b/>
                <w:bCs/>
                <w:i/>
                <w:iCs/>
              </w:rPr>
            </w:pPr>
          </w:p>
          <w:p w14:paraId="0392E1C7" w14:textId="77777777" w:rsidR="00D84714" w:rsidRPr="00DA086D" w:rsidRDefault="00D84714" w:rsidP="00D43159">
            <w:pPr>
              <w:rPr>
                <w:i/>
                <w:iCs/>
              </w:rPr>
            </w:pPr>
            <w:r w:rsidRPr="00DA086D">
              <w:rPr>
                <w:b/>
                <w:bCs/>
                <w:i/>
                <w:iCs/>
              </w:rPr>
              <w:t>Restricciones:</w:t>
            </w:r>
          </w:p>
          <w:p w14:paraId="34EC5474" w14:textId="77777777" w:rsidR="00D84714" w:rsidRPr="00DA086D" w:rsidRDefault="00D84714" w:rsidP="00D84714">
            <w:pPr>
              <w:numPr>
                <w:ilvl w:val="0"/>
                <w:numId w:val="152"/>
              </w:numPr>
              <w:suppressAutoHyphens w:val="0"/>
              <w:spacing w:after="160" w:line="259" w:lineRule="auto"/>
              <w:rPr>
                <w:i/>
                <w:iCs/>
              </w:rPr>
            </w:pPr>
            <w:r w:rsidRPr="00550817">
              <w:rPr>
                <w:i/>
                <w:iCs/>
              </w:rPr>
              <w:t>Solo se debe permitir la modificación en ciertos casos, como errores humanos o votaciones duplicadas</w:t>
            </w:r>
          </w:p>
          <w:p w14:paraId="6970B2B7" w14:textId="77777777" w:rsidR="00D84714" w:rsidRPr="00DA086D" w:rsidRDefault="00D84714" w:rsidP="00D84714">
            <w:pPr>
              <w:numPr>
                <w:ilvl w:val="0"/>
                <w:numId w:val="152"/>
              </w:numPr>
              <w:suppressAutoHyphens w:val="0"/>
              <w:spacing w:after="160" w:line="259" w:lineRule="auto"/>
              <w:rPr>
                <w:i/>
                <w:iCs/>
              </w:rPr>
            </w:pPr>
            <w:r w:rsidRPr="00550817">
              <w:rPr>
                <w:i/>
                <w:iCs/>
              </w:rPr>
              <w:t xml:space="preserve">Cambiar el número de votos de una candidata solo debe ocurrir en casos documentados de error o fraude. </w:t>
            </w:r>
            <w:r w:rsidRPr="00DA086D">
              <w:rPr>
                <w:i/>
                <w:iCs/>
              </w:rPr>
              <w:t>No se permitirá cambiar el título de la foto a uno que ya exista en el álbum de la misma candidata.</w:t>
            </w:r>
          </w:p>
          <w:p w14:paraId="238508C0" w14:textId="77777777" w:rsidR="00D84714" w:rsidRPr="00DA086D" w:rsidRDefault="00D84714" w:rsidP="00D84714">
            <w:pPr>
              <w:numPr>
                <w:ilvl w:val="0"/>
                <w:numId w:val="152"/>
              </w:numPr>
              <w:suppressAutoHyphens w:val="0"/>
              <w:spacing w:after="160" w:line="259" w:lineRule="auto"/>
              <w:rPr>
                <w:i/>
                <w:iCs/>
              </w:rPr>
            </w:pPr>
            <w:r w:rsidRPr="00550817">
              <w:rPr>
                <w:i/>
                <w:iCs/>
              </w:rPr>
              <w:t>Solo puede modificarse si el error se detecta antes de un cierre de votación o en el caso de un reporte oficial de error.</w:t>
            </w:r>
          </w:p>
          <w:p w14:paraId="41AD614D" w14:textId="77777777" w:rsidR="00D84714" w:rsidRPr="00067107" w:rsidRDefault="00D84714" w:rsidP="00D43159">
            <w:pPr>
              <w:ind w:left="720"/>
            </w:pPr>
          </w:p>
        </w:tc>
      </w:tr>
      <w:tr w:rsidR="00D84714" w:rsidRPr="00067107" w14:paraId="1617E9B0"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024A1F4F" w14:textId="77777777" w:rsidR="00D84714" w:rsidRPr="00067107" w:rsidRDefault="00D84714" w:rsidP="00D43159">
            <w:r w:rsidRPr="00067107">
              <w:rPr>
                <w:i/>
                <w:iCs/>
                <w:lang w:val="es-ES"/>
              </w:rPr>
              <w:t>Fecha de revisión y versión:</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709FC1EF" w14:textId="77777777" w:rsidR="00D84714" w:rsidRPr="00067107" w:rsidRDefault="00D84714" w:rsidP="00D43159">
            <w:r>
              <w:rPr>
                <w:i/>
                <w:iCs/>
                <w:lang w:val="es-ES"/>
              </w:rPr>
              <w:t>22</w:t>
            </w:r>
            <w:r w:rsidRPr="00067107">
              <w:rPr>
                <w:i/>
                <w:iCs/>
                <w:lang w:val="es-ES"/>
              </w:rPr>
              <w:t>/</w:t>
            </w:r>
            <w:r>
              <w:rPr>
                <w:i/>
                <w:iCs/>
                <w:lang w:val="es-ES"/>
              </w:rPr>
              <w:t>11</w:t>
            </w:r>
            <w:r w:rsidRPr="00067107">
              <w:rPr>
                <w:i/>
                <w:iCs/>
                <w:lang w:val="es-ES"/>
              </w:rPr>
              <w:t>/2024</w:t>
            </w:r>
            <w:r w:rsidRPr="00067107">
              <w:t> </w:t>
            </w:r>
          </w:p>
          <w:p w14:paraId="3BDFDC6C" w14:textId="77777777" w:rsidR="00D84714" w:rsidRPr="00067107" w:rsidRDefault="00D84714" w:rsidP="00D43159">
            <w:r w:rsidRPr="00067107">
              <w:rPr>
                <w:i/>
                <w:iCs/>
                <w:lang w:val="es-ES"/>
              </w:rPr>
              <w:t>Versión1.0</w:t>
            </w:r>
            <w:r w:rsidRPr="00067107">
              <w:t> </w:t>
            </w:r>
          </w:p>
        </w:tc>
      </w:tr>
      <w:tr w:rsidR="00D84714" w:rsidRPr="00067107" w14:paraId="69753E26"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2E6CBF3C" w14:textId="77777777" w:rsidR="00D84714" w:rsidRPr="00067107" w:rsidRDefault="00D84714" w:rsidP="00D43159">
            <w:r w:rsidRPr="00067107">
              <w:rPr>
                <w:i/>
                <w:iCs/>
                <w:lang w:val="es-ES"/>
              </w:rPr>
              <w:t>Prioridad:</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1CF1206A" w14:textId="77777777" w:rsidR="00D84714" w:rsidRPr="00067107" w:rsidRDefault="00D84714" w:rsidP="00D43159">
            <w:pPr>
              <w:rPr>
                <w:b/>
                <w:bCs/>
                <w:i/>
                <w:iCs/>
              </w:rPr>
            </w:pPr>
            <w:r>
              <w:rPr>
                <w:b/>
                <w:bCs/>
                <w:i/>
                <w:iCs/>
              </w:rPr>
              <w:t>Alta</w:t>
            </w:r>
          </w:p>
        </w:tc>
      </w:tr>
    </w:tbl>
    <w:p w14:paraId="51DE281F" w14:textId="77777777" w:rsidR="00D84714" w:rsidRPr="007529F9" w:rsidRDefault="00D84714" w:rsidP="00D84714">
      <w:pPr>
        <w:rPr>
          <w:b/>
          <w:bCs/>
          <w:sz w:val="28"/>
          <w:szCs w:val="28"/>
          <w:lang w:val="es-ES"/>
        </w:rPr>
      </w:pPr>
      <w:r w:rsidRPr="007529F9">
        <w:rPr>
          <w:b/>
          <w:bCs/>
          <w:sz w:val="28"/>
          <w:szCs w:val="28"/>
          <w:lang w:val="es-ES"/>
        </w:rPr>
        <w:t>Consulta de votaciones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6330"/>
      </w:tblGrid>
      <w:tr w:rsidR="00D84714" w:rsidRPr="00067107" w14:paraId="11B978A8"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52B611D1" w14:textId="77777777" w:rsidR="00D84714" w:rsidRPr="00067107" w:rsidRDefault="00D84714" w:rsidP="00D43159">
            <w:pPr>
              <w:rPr>
                <w:i/>
                <w:iCs/>
              </w:rPr>
            </w:pPr>
            <w:r w:rsidRPr="00067107">
              <w:rPr>
                <w:i/>
                <w:iCs/>
              </w:rPr>
              <w:t>Numero</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2DD64FA0" w14:textId="77777777" w:rsidR="00D84714" w:rsidRPr="00067107" w:rsidRDefault="00D84714" w:rsidP="00D43159">
            <w:r w:rsidRPr="00067107">
              <w:rPr>
                <w:b/>
                <w:bCs/>
                <w:i/>
                <w:iCs/>
                <w:lang w:val="es-ES"/>
              </w:rPr>
              <w:t>RF-</w:t>
            </w:r>
            <w:r>
              <w:rPr>
                <w:b/>
                <w:bCs/>
                <w:i/>
                <w:iCs/>
                <w:lang w:val="es-ES"/>
              </w:rPr>
              <w:t>12</w:t>
            </w:r>
          </w:p>
        </w:tc>
      </w:tr>
      <w:tr w:rsidR="00D84714" w:rsidRPr="00067107" w14:paraId="7BE2FFB1"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13567C1B" w14:textId="77777777" w:rsidR="00D84714" w:rsidRPr="00067107" w:rsidRDefault="00D84714" w:rsidP="00D43159">
            <w:r w:rsidRPr="00067107">
              <w:rPr>
                <w:i/>
                <w:iCs/>
                <w:lang w:val="es-ES"/>
              </w:rPr>
              <w:t>Título: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77E3DEB0" w14:textId="77777777" w:rsidR="00D84714" w:rsidRPr="00067107" w:rsidRDefault="00D84714" w:rsidP="00D43159">
            <w:pPr>
              <w:rPr>
                <w:i/>
                <w:iCs/>
                <w:lang w:val="es-ES"/>
              </w:rPr>
            </w:pPr>
            <w:r w:rsidRPr="00DA086D">
              <w:rPr>
                <w:i/>
                <w:iCs/>
              </w:rPr>
              <w:t>Consulta de</w:t>
            </w:r>
            <w:r>
              <w:rPr>
                <w:i/>
                <w:iCs/>
              </w:rPr>
              <w:t xml:space="preserve"> votaciones de las </w:t>
            </w:r>
            <w:r w:rsidRPr="00DA086D">
              <w:rPr>
                <w:i/>
                <w:iCs/>
              </w:rPr>
              <w:t>candidatas</w:t>
            </w:r>
          </w:p>
        </w:tc>
      </w:tr>
      <w:tr w:rsidR="00D84714" w:rsidRPr="00067107" w14:paraId="30BAD2A1"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4E782FF2" w14:textId="77777777" w:rsidR="00D84714" w:rsidRPr="00067107" w:rsidRDefault="00D84714" w:rsidP="00D43159">
            <w:pPr>
              <w:rPr>
                <w:i/>
                <w:iCs/>
              </w:rPr>
            </w:pPr>
            <w:r w:rsidRPr="00067107">
              <w:rPr>
                <w:i/>
                <w:iCs/>
              </w:rPr>
              <w:t>Descripción</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73D4407C" w14:textId="77777777" w:rsidR="00D84714" w:rsidRPr="00067107" w:rsidRDefault="00D84714" w:rsidP="00D43159">
            <w:r w:rsidRPr="00DA086D">
              <w:rPr>
                <w:i/>
                <w:iCs/>
              </w:rPr>
              <w:t>El sistema debe permitir al administrador consultar l</w:t>
            </w:r>
            <w:r>
              <w:rPr>
                <w:i/>
                <w:iCs/>
              </w:rPr>
              <w:t xml:space="preserve">as votaciones de cada una de </w:t>
            </w:r>
            <w:r w:rsidRPr="00DA086D">
              <w:rPr>
                <w:i/>
                <w:iCs/>
              </w:rPr>
              <w:t>candidatas registrada</w:t>
            </w:r>
            <w:r>
              <w:rPr>
                <w:i/>
                <w:iCs/>
              </w:rPr>
              <w:t>s</w:t>
            </w:r>
            <w:r w:rsidRPr="00DA086D">
              <w:rPr>
                <w:i/>
                <w:iCs/>
              </w:rPr>
              <w:t>.</w:t>
            </w:r>
          </w:p>
        </w:tc>
      </w:tr>
      <w:tr w:rsidR="00D84714" w:rsidRPr="00067107" w14:paraId="10BE6EC2"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0A2F2E74" w14:textId="77777777" w:rsidR="00D84714" w:rsidRPr="00067107" w:rsidRDefault="00D84714" w:rsidP="00D43159">
            <w:r w:rsidRPr="00067107">
              <w:rPr>
                <w:i/>
                <w:iCs/>
                <w:lang w:val="es-ES"/>
              </w:rPr>
              <w:t>Tipo: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4F15C1F3" w14:textId="77777777" w:rsidR="00D84714" w:rsidRPr="00067107" w:rsidRDefault="00D84714" w:rsidP="00D43159">
            <w:r w:rsidRPr="00067107">
              <w:rPr>
                <w:i/>
                <w:iCs/>
                <w:lang w:val="es-ES"/>
              </w:rPr>
              <w:t xml:space="preserve">Funcional </w:t>
            </w:r>
          </w:p>
        </w:tc>
      </w:tr>
      <w:tr w:rsidR="00D84714" w:rsidRPr="00067107" w14:paraId="583A636F"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74ABB608" w14:textId="77777777" w:rsidR="00D84714" w:rsidRPr="00067107" w:rsidRDefault="00D84714" w:rsidP="00D43159">
            <w:r w:rsidRPr="00067107">
              <w:rPr>
                <w:i/>
                <w:iCs/>
                <w:lang w:val="es-ES"/>
              </w:rPr>
              <w:lastRenderedPageBreak/>
              <w:t>Detalles de requisitos y restricciones:</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7A733B87" w14:textId="77777777" w:rsidR="00D84714" w:rsidRDefault="00D84714" w:rsidP="00D43159">
            <w:pPr>
              <w:rPr>
                <w:i/>
                <w:iCs/>
              </w:rPr>
            </w:pPr>
            <w:r w:rsidRPr="00DA086D">
              <w:rPr>
                <w:i/>
                <w:iCs/>
              </w:rPr>
              <w:t>El sistema debe permitir al administrador consultar l</w:t>
            </w:r>
            <w:r>
              <w:rPr>
                <w:i/>
                <w:iCs/>
              </w:rPr>
              <w:t xml:space="preserve">as votaciones de cada una de </w:t>
            </w:r>
            <w:r w:rsidRPr="00DA086D">
              <w:rPr>
                <w:i/>
                <w:iCs/>
              </w:rPr>
              <w:t>candidatas</w:t>
            </w:r>
            <w:r>
              <w:rPr>
                <w:i/>
                <w:iCs/>
              </w:rPr>
              <w:t xml:space="preserve"> registrada.</w:t>
            </w:r>
          </w:p>
          <w:p w14:paraId="31BF962A" w14:textId="77777777" w:rsidR="00D84714" w:rsidRPr="007529F9" w:rsidRDefault="00D84714" w:rsidP="00D84714">
            <w:pPr>
              <w:pStyle w:val="Prrafodelista"/>
              <w:numPr>
                <w:ilvl w:val="0"/>
                <w:numId w:val="169"/>
              </w:numPr>
              <w:spacing w:after="160" w:line="259" w:lineRule="auto"/>
              <w:rPr>
                <w:b/>
                <w:bCs/>
                <w:i/>
                <w:iCs/>
              </w:rPr>
            </w:pPr>
            <w:r w:rsidRPr="007529F9">
              <w:rPr>
                <w:b/>
                <w:bCs/>
                <w:i/>
                <w:iCs/>
              </w:rPr>
              <w:t xml:space="preserve">Candidata: </w:t>
            </w:r>
          </w:p>
          <w:p w14:paraId="1DF0A74C" w14:textId="77777777" w:rsidR="00D84714" w:rsidRPr="007529F9" w:rsidRDefault="00D84714" w:rsidP="00D84714">
            <w:pPr>
              <w:numPr>
                <w:ilvl w:val="0"/>
                <w:numId w:val="169"/>
              </w:numPr>
              <w:suppressAutoHyphens w:val="0"/>
              <w:spacing w:after="160" w:line="259" w:lineRule="auto"/>
              <w:rPr>
                <w:b/>
                <w:bCs/>
                <w:i/>
                <w:iCs/>
              </w:rPr>
            </w:pPr>
            <w:r w:rsidRPr="007529F9">
              <w:rPr>
                <w:b/>
                <w:bCs/>
                <w:i/>
                <w:iCs/>
              </w:rPr>
              <w:t>Cédula:</w:t>
            </w:r>
          </w:p>
          <w:p w14:paraId="344EC083" w14:textId="77777777" w:rsidR="00D84714" w:rsidRDefault="00D84714" w:rsidP="00D84714">
            <w:pPr>
              <w:numPr>
                <w:ilvl w:val="0"/>
                <w:numId w:val="169"/>
              </w:numPr>
              <w:suppressAutoHyphens w:val="0"/>
              <w:spacing w:after="160" w:line="259" w:lineRule="auto"/>
              <w:rPr>
                <w:b/>
                <w:bCs/>
                <w:i/>
                <w:iCs/>
              </w:rPr>
            </w:pPr>
            <w:r w:rsidRPr="007529F9">
              <w:rPr>
                <w:b/>
                <w:bCs/>
                <w:i/>
                <w:iCs/>
              </w:rPr>
              <w:t>Título de la foto:</w:t>
            </w:r>
          </w:p>
          <w:p w14:paraId="4C3C3A61" w14:textId="77777777" w:rsidR="00D84714" w:rsidRPr="007529F9" w:rsidRDefault="00D84714" w:rsidP="00D84714">
            <w:pPr>
              <w:numPr>
                <w:ilvl w:val="0"/>
                <w:numId w:val="169"/>
              </w:numPr>
              <w:suppressAutoHyphens w:val="0"/>
              <w:spacing w:after="160" w:line="259" w:lineRule="auto"/>
              <w:rPr>
                <w:b/>
                <w:bCs/>
                <w:i/>
                <w:iCs/>
              </w:rPr>
            </w:pPr>
            <w:r>
              <w:rPr>
                <w:b/>
                <w:bCs/>
                <w:i/>
                <w:iCs/>
              </w:rPr>
              <w:t>Edad</w:t>
            </w:r>
          </w:p>
          <w:p w14:paraId="3D987E72" w14:textId="77777777" w:rsidR="00D84714" w:rsidRPr="007529F9" w:rsidRDefault="00D84714" w:rsidP="00D84714">
            <w:pPr>
              <w:numPr>
                <w:ilvl w:val="0"/>
                <w:numId w:val="169"/>
              </w:numPr>
              <w:suppressAutoHyphens w:val="0"/>
              <w:spacing w:after="160" w:line="259" w:lineRule="auto"/>
              <w:rPr>
                <w:b/>
                <w:bCs/>
                <w:i/>
                <w:iCs/>
              </w:rPr>
            </w:pPr>
            <w:r w:rsidRPr="007529F9">
              <w:rPr>
                <w:b/>
                <w:bCs/>
                <w:i/>
                <w:iCs/>
              </w:rPr>
              <w:t xml:space="preserve">Número de votos: </w:t>
            </w:r>
          </w:p>
          <w:p w14:paraId="1E37A1C6" w14:textId="77777777" w:rsidR="00D84714" w:rsidRPr="007529F9" w:rsidRDefault="00D84714" w:rsidP="00D84714">
            <w:pPr>
              <w:numPr>
                <w:ilvl w:val="0"/>
                <w:numId w:val="169"/>
              </w:numPr>
              <w:suppressAutoHyphens w:val="0"/>
              <w:spacing w:after="160" w:line="259" w:lineRule="auto"/>
              <w:rPr>
                <w:b/>
                <w:bCs/>
                <w:i/>
                <w:iCs/>
              </w:rPr>
            </w:pPr>
            <w:r w:rsidRPr="007529F9">
              <w:rPr>
                <w:b/>
                <w:bCs/>
                <w:i/>
                <w:iCs/>
              </w:rPr>
              <w:t>Estado de la Votación:</w:t>
            </w:r>
          </w:p>
          <w:p w14:paraId="5745F1E9" w14:textId="77777777" w:rsidR="00D84714" w:rsidRPr="007529F9" w:rsidRDefault="00D84714" w:rsidP="00D84714">
            <w:pPr>
              <w:numPr>
                <w:ilvl w:val="0"/>
                <w:numId w:val="169"/>
              </w:numPr>
              <w:suppressAutoHyphens w:val="0"/>
              <w:spacing w:after="160" w:line="259" w:lineRule="auto"/>
              <w:rPr>
                <w:b/>
                <w:bCs/>
                <w:i/>
                <w:iCs/>
              </w:rPr>
            </w:pPr>
            <w:r w:rsidRPr="007529F9">
              <w:rPr>
                <w:b/>
                <w:bCs/>
                <w:i/>
                <w:iCs/>
              </w:rPr>
              <w:t xml:space="preserve">Fecha de la Última Votación: </w:t>
            </w:r>
          </w:p>
          <w:p w14:paraId="315E4E56" w14:textId="77777777" w:rsidR="00D84714" w:rsidRPr="00E7342F" w:rsidRDefault="00D84714" w:rsidP="00D43159">
            <w:pPr>
              <w:ind w:left="360"/>
              <w:rPr>
                <w:i/>
                <w:iCs/>
              </w:rPr>
            </w:pPr>
            <w:r w:rsidRPr="00E7342F">
              <w:rPr>
                <w:b/>
                <w:bCs/>
                <w:i/>
                <w:iCs/>
              </w:rPr>
              <w:t>Restricciones:</w:t>
            </w:r>
          </w:p>
          <w:p w14:paraId="09F01927" w14:textId="77777777" w:rsidR="00D84714" w:rsidRDefault="00D84714" w:rsidP="00D84714">
            <w:pPr>
              <w:pStyle w:val="Prrafodelista"/>
              <w:numPr>
                <w:ilvl w:val="0"/>
                <w:numId w:val="170"/>
              </w:numPr>
              <w:spacing w:after="160" w:line="259" w:lineRule="auto"/>
            </w:pPr>
            <w:r w:rsidRPr="00E7342F">
              <w:t>El número de cédula debe ser validado para asegurarse de que contiene exactamente 10 dígitos.</w:t>
            </w:r>
          </w:p>
          <w:p w14:paraId="5B01B3D3" w14:textId="77777777" w:rsidR="00D84714" w:rsidRDefault="00D84714" w:rsidP="00D84714">
            <w:pPr>
              <w:pStyle w:val="Prrafodelista"/>
              <w:numPr>
                <w:ilvl w:val="0"/>
                <w:numId w:val="170"/>
              </w:numPr>
              <w:spacing w:after="160" w:line="259" w:lineRule="auto"/>
            </w:pPr>
            <w:r>
              <w:t>S</w:t>
            </w:r>
            <w:r w:rsidRPr="00E7342F">
              <w:t>olo administradores con permisos adecuados deben poder realizar consultas detalladas de los resultados de votación.</w:t>
            </w:r>
          </w:p>
          <w:p w14:paraId="6B5C8A81" w14:textId="77777777" w:rsidR="00D84714" w:rsidRPr="00067107" w:rsidRDefault="00D84714" w:rsidP="00D84714">
            <w:pPr>
              <w:pStyle w:val="Prrafodelista"/>
              <w:numPr>
                <w:ilvl w:val="0"/>
                <w:numId w:val="170"/>
              </w:numPr>
              <w:spacing w:after="160" w:line="259" w:lineRule="auto"/>
            </w:pPr>
            <w:r>
              <w:t>Los r</w:t>
            </w:r>
            <w:r w:rsidRPr="00E7342F">
              <w:t xml:space="preserve">esultados deben ser registrada en un registro de auditoría, incluyendo el </w:t>
            </w:r>
            <w:r w:rsidRPr="00E7342F">
              <w:rPr>
                <w:b/>
                <w:bCs/>
              </w:rPr>
              <w:t>usuario</w:t>
            </w:r>
            <w:r w:rsidRPr="00E7342F">
              <w:t xml:space="preserve"> que realizó la consulta, </w:t>
            </w:r>
            <w:r w:rsidRPr="00E7342F">
              <w:rPr>
                <w:b/>
                <w:bCs/>
              </w:rPr>
              <w:t>fecha y hora</w:t>
            </w:r>
          </w:p>
        </w:tc>
      </w:tr>
      <w:tr w:rsidR="00D84714" w:rsidRPr="00067107" w14:paraId="6B47401A"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53057ACE" w14:textId="77777777" w:rsidR="00D84714" w:rsidRPr="00067107" w:rsidRDefault="00D84714" w:rsidP="00D43159">
            <w:r w:rsidRPr="00067107">
              <w:rPr>
                <w:i/>
                <w:iCs/>
                <w:lang w:val="es-ES"/>
              </w:rPr>
              <w:t>Fecha de revisión y versión:</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144516BE" w14:textId="77777777" w:rsidR="00D84714" w:rsidRPr="00067107" w:rsidRDefault="00D84714" w:rsidP="00D43159">
            <w:r>
              <w:rPr>
                <w:i/>
                <w:iCs/>
                <w:lang w:val="es-ES"/>
              </w:rPr>
              <w:t>22</w:t>
            </w:r>
            <w:r w:rsidRPr="00067107">
              <w:rPr>
                <w:i/>
                <w:iCs/>
                <w:lang w:val="es-ES"/>
              </w:rPr>
              <w:t>/</w:t>
            </w:r>
            <w:r>
              <w:rPr>
                <w:i/>
                <w:iCs/>
                <w:lang w:val="es-ES"/>
              </w:rPr>
              <w:t>11</w:t>
            </w:r>
            <w:r w:rsidRPr="00067107">
              <w:rPr>
                <w:i/>
                <w:iCs/>
                <w:lang w:val="es-ES"/>
              </w:rPr>
              <w:t>/2024</w:t>
            </w:r>
            <w:r w:rsidRPr="00067107">
              <w:t> </w:t>
            </w:r>
          </w:p>
          <w:p w14:paraId="39862BB3" w14:textId="77777777" w:rsidR="00D84714" w:rsidRPr="00067107" w:rsidRDefault="00D84714" w:rsidP="00D43159">
            <w:r w:rsidRPr="00067107">
              <w:rPr>
                <w:i/>
                <w:iCs/>
                <w:lang w:val="es-ES"/>
              </w:rPr>
              <w:t>Versión1.0</w:t>
            </w:r>
            <w:r w:rsidRPr="00067107">
              <w:t> </w:t>
            </w:r>
          </w:p>
        </w:tc>
      </w:tr>
      <w:tr w:rsidR="00D84714" w:rsidRPr="00067107" w14:paraId="0C06D6FA"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277309A0" w14:textId="77777777" w:rsidR="00D84714" w:rsidRPr="00067107" w:rsidRDefault="00D84714" w:rsidP="00D43159">
            <w:r w:rsidRPr="00067107">
              <w:rPr>
                <w:i/>
                <w:iCs/>
                <w:lang w:val="es-ES"/>
              </w:rPr>
              <w:t>Prioridad:</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345136C" w14:textId="77777777" w:rsidR="00D84714" w:rsidRPr="00067107" w:rsidRDefault="00D84714" w:rsidP="00D43159">
            <w:pPr>
              <w:rPr>
                <w:b/>
                <w:bCs/>
                <w:i/>
                <w:iCs/>
              </w:rPr>
            </w:pPr>
            <w:r>
              <w:rPr>
                <w:b/>
                <w:bCs/>
                <w:i/>
                <w:iCs/>
              </w:rPr>
              <w:t>Alta</w:t>
            </w:r>
          </w:p>
        </w:tc>
      </w:tr>
    </w:tbl>
    <w:p w14:paraId="7D71E5E6" w14:textId="77777777" w:rsidR="00D84714" w:rsidRDefault="00D84714" w:rsidP="00D84714">
      <w:pPr>
        <w:rPr>
          <w:b/>
          <w:bCs/>
          <w:lang w:val="es-ES"/>
        </w:rPr>
      </w:pPr>
    </w:p>
    <w:p w14:paraId="158D986B" w14:textId="61489FA0" w:rsidR="00D84714" w:rsidRPr="00B76F8F" w:rsidRDefault="00B76F8F" w:rsidP="00B76F8F">
      <w:pPr>
        <w:pStyle w:val="Ttulo3"/>
        <w:numPr>
          <w:ilvl w:val="2"/>
          <w:numId w:val="2"/>
        </w:numPr>
        <w:rPr>
          <w:rFonts w:ascii="Times New Roman" w:hAnsi="Times New Roman" w:cs="Times New Roman"/>
          <w:sz w:val="24"/>
          <w:szCs w:val="24"/>
          <w:lang w:val="es-ES"/>
        </w:rPr>
      </w:pPr>
      <w:r w:rsidRPr="00B76F8F">
        <w:rPr>
          <w:rFonts w:ascii="Times New Roman" w:hAnsi="Times New Roman" w:cs="Times New Roman"/>
          <w:sz w:val="24"/>
          <w:szCs w:val="24"/>
          <w:lang w:val="es-ES"/>
        </w:rPr>
        <w:t>Modulo Resultados</w:t>
      </w:r>
    </w:p>
    <w:p w14:paraId="70D7846F" w14:textId="77777777" w:rsidR="00D84714" w:rsidRPr="007529F9" w:rsidRDefault="00D84714" w:rsidP="00D84714">
      <w:pPr>
        <w:rPr>
          <w:b/>
          <w:bCs/>
          <w:sz w:val="28"/>
          <w:szCs w:val="28"/>
          <w:lang w:val="es-ES"/>
        </w:rPr>
      </w:pPr>
      <w:r w:rsidRPr="007529F9">
        <w:rPr>
          <w:b/>
          <w:bCs/>
          <w:sz w:val="28"/>
          <w:szCs w:val="28"/>
          <w:lang w:val="es-ES"/>
        </w:rPr>
        <w:t>Registros de resultados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6330"/>
      </w:tblGrid>
      <w:tr w:rsidR="00D84714" w:rsidRPr="00067107" w14:paraId="528A88FA"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17007FC0" w14:textId="77777777" w:rsidR="00D84714" w:rsidRPr="00067107" w:rsidRDefault="00D84714" w:rsidP="00D43159">
            <w:pPr>
              <w:rPr>
                <w:i/>
                <w:iCs/>
              </w:rPr>
            </w:pPr>
            <w:r w:rsidRPr="00067107">
              <w:rPr>
                <w:i/>
                <w:iCs/>
              </w:rPr>
              <w:t>Numero</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931B21C" w14:textId="77777777" w:rsidR="00D84714" w:rsidRPr="00067107" w:rsidRDefault="00D84714" w:rsidP="00D43159">
            <w:r w:rsidRPr="00067107">
              <w:rPr>
                <w:b/>
                <w:bCs/>
                <w:i/>
                <w:iCs/>
                <w:lang w:val="es-ES"/>
              </w:rPr>
              <w:t>RF-</w:t>
            </w:r>
            <w:r>
              <w:rPr>
                <w:b/>
                <w:bCs/>
                <w:i/>
                <w:iCs/>
                <w:lang w:val="es-ES"/>
              </w:rPr>
              <w:t>13</w:t>
            </w:r>
          </w:p>
        </w:tc>
      </w:tr>
      <w:tr w:rsidR="00D84714" w:rsidRPr="00067107" w14:paraId="3B65D7CC"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27B5D07D" w14:textId="77777777" w:rsidR="00D84714" w:rsidRPr="00067107" w:rsidRDefault="00D84714" w:rsidP="00D43159">
            <w:r w:rsidRPr="00067107">
              <w:rPr>
                <w:i/>
                <w:iCs/>
                <w:lang w:val="es-ES"/>
              </w:rPr>
              <w:t>Título: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50C13F2" w14:textId="77777777" w:rsidR="00D84714" w:rsidRPr="00067107" w:rsidRDefault="00D84714" w:rsidP="00D43159">
            <w:pPr>
              <w:rPr>
                <w:i/>
                <w:iCs/>
                <w:lang w:val="es-ES"/>
              </w:rPr>
            </w:pPr>
            <w:r w:rsidRPr="001916FA">
              <w:rPr>
                <w:i/>
                <w:iCs/>
              </w:rPr>
              <w:t>Registro de Resultados de Votaciones</w:t>
            </w:r>
          </w:p>
        </w:tc>
      </w:tr>
      <w:tr w:rsidR="00D84714" w:rsidRPr="00067107" w14:paraId="6F1921B5"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4D147F61" w14:textId="77777777" w:rsidR="00D84714" w:rsidRPr="00067107" w:rsidRDefault="00D84714" w:rsidP="00D43159">
            <w:pPr>
              <w:rPr>
                <w:i/>
                <w:iCs/>
              </w:rPr>
            </w:pPr>
            <w:r w:rsidRPr="00067107">
              <w:rPr>
                <w:i/>
                <w:iCs/>
              </w:rPr>
              <w:t>Descripción</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26679703" w14:textId="77777777" w:rsidR="00D84714" w:rsidRPr="00067107" w:rsidRDefault="00D84714" w:rsidP="00D43159">
            <w:r w:rsidRPr="00FE3B69">
              <w:rPr>
                <w:i/>
                <w:iCs/>
              </w:rPr>
              <w:t>El sistema debe permitir registrar los resultados de las votaciones de cada estudiante para las candidatas con cada voto emitido.</w:t>
            </w:r>
          </w:p>
        </w:tc>
      </w:tr>
      <w:tr w:rsidR="00D84714" w:rsidRPr="00067107" w14:paraId="284BD24B"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322F11DE" w14:textId="77777777" w:rsidR="00D84714" w:rsidRPr="00067107" w:rsidRDefault="00D84714" w:rsidP="00D43159">
            <w:r w:rsidRPr="00067107">
              <w:rPr>
                <w:i/>
                <w:iCs/>
                <w:lang w:val="es-ES"/>
              </w:rPr>
              <w:t>Tipo: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52CD47E4" w14:textId="77777777" w:rsidR="00D84714" w:rsidRPr="00067107" w:rsidRDefault="00D84714" w:rsidP="00D43159">
            <w:r w:rsidRPr="00067107">
              <w:rPr>
                <w:i/>
                <w:iCs/>
                <w:lang w:val="es-ES"/>
              </w:rPr>
              <w:t xml:space="preserve">Funcional </w:t>
            </w:r>
          </w:p>
        </w:tc>
      </w:tr>
      <w:tr w:rsidR="00D84714" w:rsidRPr="00067107" w14:paraId="4D32404E"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7FCF4043" w14:textId="77777777" w:rsidR="00D84714" w:rsidRPr="00067107" w:rsidRDefault="00D84714" w:rsidP="00D43159">
            <w:r w:rsidRPr="00067107">
              <w:rPr>
                <w:i/>
                <w:iCs/>
                <w:lang w:val="es-ES"/>
              </w:rPr>
              <w:t>Detalles de requisitos y restricciones:</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4CE1534F" w14:textId="77777777" w:rsidR="00D84714" w:rsidRPr="00FE3B69" w:rsidRDefault="00D84714" w:rsidP="00D43159">
            <w:pPr>
              <w:rPr>
                <w:i/>
                <w:iCs/>
              </w:rPr>
            </w:pPr>
            <w:r w:rsidRPr="00FE3B69">
              <w:rPr>
                <w:i/>
                <w:iCs/>
              </w:rPr>
              <w:t>El sistema debe almacenar los resultados de votación de manera que se puedan consultar y analizar posteriormente.</w:t>
            </w:r>
          </w:p>
          <w:p w14:paraId="7B45D909" w14:textId="77777777" w:rsidR="00D84714" w:rsidRPr="00FE3B69" w:rsidRDefault="00D84714" w:rsidP="00D43159">
            <w:pPr>
              <w:rPr>
                <w:i/>
                <w:iCs/>
              </w:rPr>
            </w:pPr>
            <w:r w:rsidRPr="00FE3B69">
              <w:rPr>
                <w:i/>
                <w:iCs/>
              </w:rPr>
              <w:t>Cada registro de resultado debe incluir la siguiente información:</w:t>
            </w:r>
          </w:p>
          <w:p w14:paraId="41A41838" w14:textId="77777777" w:rsidR="00D84714" w:rsidRPr="00FE3B69" w:rsidRDefault="00D84714" w:rsidP="00D84714">
            <w:pPr>
              <w:numPr>
                <w:ilvl w:val="0"/>
                <w:numId w:val="173"/>
              </w:numPr>
              <w:suppressAutoHyphens w:val="0"/>
              <w:spacing w:after="160" w:line="259" w:lineRule="auto"/>
              <w:rPr>
                <w:i/>
                <w:iCs/>
              </w:rPr>
            </w:pPr>
            <w:r w:rsidRPr="00FE3B69">
              <w:rPr>
                <w:b/>
                <w:bCs/>
                <w:i/>
                <w:iCs/>
              </w:rPr>
              <w:t>Cédula del estudiante</w:t>
            </w:r>
            <w:r w:rsidRPr="00FE3B69">
              <w:rPr>
                <w:i/>
                <w:iCs/>
              </w:rPr>
              <w:t xml:space="preserve">: </w:t>
            </w:r>
          </w:p>
          <w:p w14:paraId="4F41F030" w14:textId="77777777" w:rsidR="00D84714" w:rsidRPr="00FE3B69" w:rsidRDefault="00D84714" w:rsidP="00D84714">
            <w:pPr>
              <w:numPr>
                <w:ilvl w:val="0"/>
                <w:numId w:val="173"/>
              </w:numPr>
              <w:suppressAutoHyphens w:val="0"/>
              <w:spacing w:after="160" w:line="259" w:lineRule="auto"/>
              <w:rPr>
                <w:i/>
                <w:iCs/>
              </w:rPr>
            </w:pPr>
            <w:r w:rsidRPr="00FE3B69">
              <w:rPr>
                <w:b/>
                <w:bCs/>
                <w:i/>
                <w:iCs/>
              </w:rPr>
              <w:t>Cédula de la candidata</w:t>
            </w:r>
            <w:r w:rsidRPr="00FE3B69">
              <w:rPr>
                <w:i/>
                <w:iCs/>
              </w:rPr>
              <w:t xml:space="preserve">: </w:t>
            </w:r>
          </w:p>
          <w:p w14:paraId="2FA84518" w14:textId="77777777" w:rsidR="00D84714" w:rsidRDefault="00D84714" w:rsidP="00D84714">
            <w:pPr>
              <w:numPr>
                <w:ilvl w:val="0"/>
                <w:numId w:val="173"/>
              </w:numPr>
              <w:suppressAutoHyphens w:val="0"/>
              <w:spacing w:after="160" w:line="259" w:lineRule="auto"/>
              <w:rPr>
                <w:i/>
                <w:iCs/>
              </w:rPr>
            </w:pPr>
            <w:r w:rsidRPr="00FE3B69">
              <w:rPr>
                <w:b/>
                <w:bCs/>
                <w:i/>
                <w:iCs/>
              </w:rPr>
              <w:t>Fecha y hora del voto</w:t>
            </w:r>
            <w:r w:rsidRPr="00FE3B69">
              <w:rPr>
                <w:i/>
                <w:iCs/>
              </w:rPr>
              <w:t xml:space="preserve">: </w:t>
            </w:r>
          </w:p>
          <w:p w14:paraId="656F7385" w14:textId="77777777" w:rsidR="00D84714" w:rsidRDefault="00D84714" w:rsidP="00D43159">
            <w:pPr>
              <w:ind w:left="720"/>
              <w:rPr>
                <w:i/>
                <w:iCs/>
              </w:rPr>
            </w:pPr>
          </w:p>
          <w:p w14:paraId="7FAFB24B" w14:textId="77777777" w:rsidR="00D84714" w:rsidRPr="00FE3B69" w:rsidRDefault="00D84714" w:rsidP="00D43159">
            <w:pPr>
              <w:rPr>
                <w:i/>
                <w:iCs/>
              </w:rPr>
            </w:pPr>
            <w:r w:rsidRPr="00FE3B69">
              <w:rPr>
                <w:b/>
                <w:bCs/>
                <w:i/>
                <w:iCs/>
              </w:rPr>
              <w:lastRenderedPageBreak/>
              <w:t>Restricciones:</w:t>
            </w:r>
          </w:p>
          <w:p w14:paraId="1257E68D" w14:textId="77777777" w:rsidR="00D84714" w:rsidRDefault="00D84714" w:rsidP="00D84714">
            <w:pPr>
              <w:numPr>
                <w:ilvl w:val="0"/>
                <w:numId w:val="174"/>
              </w:numPr>
              <w:suppressAutoHyphens w:val="0"/>
              <w:spacing w:after="160" w:line="259" w:lineRule="auto"/>
              <w:rPr>
                <w:i/>
                <w:iCs/>
              </w:rPr>
            </w:pPr>
            <w:r>
              <w:rPr>
                <w:i/>
                <w:iCs/>
              </w:rPr>
              <w:t>E</w:t>
            </w:r>
            <w:r w:rsidRPr="00FE3B69">
              <w:rPr>
                <w:i/>
                <w:iCs/>
              </w:rPr>
              <w:t>l sistema debe garantizar que cada estudiante solo pueda registrar un voto para una candidata.</w:t>
            </w:r>
          </w:p>
          <w:p w14:paraId="51347A13" w14:textId="77777777" w:rsidR="00D84714" w:rsidRPr="00DA086D" w:rsidRDefault="00D84714" w:rsidP="00D84714">
            <w:pPr>
              <w:numPr>
                <w:ilvl w:val="0"/>
                <w:numId w:val="174"/>
              </w:numPr>
              <w:suppressAutoHyphens w:val="0"/>
              <w:spacing w:after="160" w:line="259" w:lineRule="auto"/>
              <w:rPr>
                <w:i/>
                <w:iCs/>
              </w:rPr>
            </w:pPr>
            <w:r w:rsidRPr="00DA086D">
              <w:rPr>
                <w:i/>
                <w:iCs/>
              </w:rPr>
              <w:t>Los estudiantes solo podrán consultar fotos de candidatas registradas.</w:t>
            </w:r>
          </w:p>
          <w:p w14:paraId="653C1659" w14:textId="77777777" w:rsidR="00D84714" w:rsidRPr="00067107" w:rsidRDefault="00D84714" w:rsidP="00D84714">
            <w:pPr>
              <w:pStyle w:val="Prrafodelista"/>
              <w:numPr>
                <w:ilvl w:val="1"/>
                <w:numId w:val="179"/>
              </w:numPr>
              <w:spacing w:after="160" w:line="259" w:lineRule="auto"/>
            </w:pPr>
            <w:r w:rsidRPr="007529F9">
              <w:rPr>
                <w:i/>
                <w:iCs/>
              </w:rPr>
              <w:t>Los resultados registrados deben ser confidenciales hasta que la votación esté cerrada, y solo accesibles por administradores del sistema o personas autorizadas</w:t>
            </w:r>
          </w:p>
        </w:tc>
      </w:tr>
      <w:tr w:rsidR="00D84714" w:rsidRPr="00067107" w14:paraId="166B4BEB"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1BD9C05D" w14:textId="77777777" w:rsidR="00D84714" w:rsidRPr="00067107" w:rsidRDefault="00D84714" w:rsidP="00D43159">
            <w:r w:rsidRPr="00067107">
              <w:rPr>
                <w:i/>
                <w:iCs/>
                <w:lang w:val="es-ES"/>
              </w:rPr>
              <w:lastRenderedPageBreak/>
              <w:t>Fecha de revisión y versión:</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BB562F7" w14:textId="77777777" w:rsidR="00D84714" w:rsidRPr="00067107" w:rsidRDefault="00D84714" w:rsidP="00D43159">
            <w:r>
              <w:rPr>
                <w:i/>
                <w:iCs/>
                <w:lang w:val="es-ES"/>
              </w:rPr>
              <w:t>22</w:t>
            </w:r>
            <w:r w:rsidRPr="00067107">
              <w:rPr>
                <w:i/>
                <w:iCs/>
                <w:lang w:val="es-ES"/>
              </w:rPr>
              <w:t>/</w:t>
            </w:r>
            <w:r>
              <w:rPr>
                <w:i/>
                <w:iCs/>
                <w:lang w:val="es-ES"/>
              </w:rPr>
              <w:t>11</w:t>
            </w:r>
            <w:r w:rsidRPr="00067107">
              <w:rPr>
                <w:i/>
                <w:iCs/>
                <w:lang w:val="es-ES"/>
              </w:rPr>
              <w:t>/2024</w:t>
            </w:r>
            <w:r w:rsidRPr="00067107">
              <w:t> </w:t>
            </w:r>
          </w:p>
          <w:p w14:paraId="48A25387" w14:textId="77777777" w:rsidR="00D84714" w:rsidRPr="00067107" w:rsidRDefault="00D84714" w:rsidP="00D43159">
            <w:r w:rsidRPr="00067107">
              <w:rPr>
                <w:i/>
                <w:iCs/>
                <w:lang w:val="es-ES"/>
              </w:rPr>
              <w:t>Versión1.0</w:t>
            </w:r>
            <w:r w:rsidRPr="00067107">
              <w:t> </w:t>
            </w:r>
          </w:p>
        </w:tc>
      </w:tr>
      <w:tr w:rsidR="00D84714" w:rsidRPr="00067107" w14:paraId="421F0268"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2D4C4319" w14:textId="77777777" w:rsidR="00D84714" w:rsidRPr="00067107" w:rsidRDefault="00D84714" w:rsidP="00D43159">
            <w:r w:rsidRPr="00067107">
              <w:rPr>
                <w:i/>
                <w:iCs/>
                <w:lang w:val="es-ES"/>
              </w:rPr>
              <w:t>Prioridad:</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61B6EFEB" w14:textId="77777777" w:rsidR="00D84714" w:rsidRPr="00067107" w:rsidRDefault="00D84714" w:rsidP="00D43159">
            <w:pPr>
              <w:rPr>
                <w:b/>
                <w:bCs/>
                <w:i/>
                <w:iCs/>
              </w:rPr>
            </w:pPr>
            <w:r>
              <w:rPr>
                <w:b/>
                <w:bCs/>
                <w:i/>
                <w:iCs/>
              </w:rPr>
              <w:t>Alta</w:t>
            </w:r>
          </w:p>
        </w:tc>
      </w:tr>
    </w:tbl>
    <w:p w14:paraId="3AAC292C" w14:textId="77777777" w:rsidR="00D84714" w:rsidRDefault="00D84714" w:rsidP="00D84714">
      <w:pPr>
        <w:rPr>
          <w:lang w:val="es-ES"/>
        </w:rPr>
      </w:pPr>
    </w:p>
    <w:p w14:paraId="79B44B35" w14:textId="77777777" w:rsidR="00D84714" w:rsidRDefault="00D84714" w:rsidP="00D84714">
      <w:pPr>
        <w:rPr>
          <w:lang w:val="es-ES"/>
        </w:rPr>
      </w:pPr>
    </w:p>
    <w:p w14:paraId="14B6225F" w14:textId="77777777" w:rsidR="00D84714" w:rsidRDefault="00D84714" w:rsidP="00D84714">
      <w:pPr>
        <w:rPr>
          <w:lang w:val="es-ES"/>
        </w:rPr>
      </w:pPr>
    </w:p>
    <w:p w14:paraId="2A516291" w14:textId="77777777" w:rsidR="00D84714" w:rsidRPr="007529F9" w:rsidRDefault="00D84714" w:rsidP="00D84714">
      <w:pPr>
        <w:rPr>
          <w:b/>
          <w:bCs/>
          <w:sz w:val="28"/>
          <w:szCs w:val="28"/>
          <w:lang w:val="es-ES"/>
        </w:rPr>
      </w:pPr>
      <w:r w:rsidRPr="007529F9">
        <w:rPr>
          <w:b/>
          <w:bCs/>
          <w:sz w:val="28"/>
          <w:szCs w:val="28"/>
          <w:lang w:val="es-ES"/>
        </w:rPr>
        <w:t>Eliminación de resultados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6330"/>
      </w:tblGrid>
      <w:tr w:rsidR="00D84714" w:rsidRPr="00067107" w14:paraId="3CDF180D"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0F3F162B" w14:textId="77777777" w:rsidR="00D84714" w:rsidRPr="00067107" w:rsidRDefault="00D84714" w:rsidP="00D43159">
            <w:pPr>
              <w:rPr>
                <w:i/>
                <w:iCs/>
              </w:rPr>
            </w:pPr>
            <w:r w:rsidRPr="00067107">
              <w:rPr>
                <w:i/>
                <w:iCs/>
              </w:rPr>
              <w:t>Numero</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24219A9" w14:textId="77777777" w:rsidR="00D84714" w:rsidRPr="00067107" w:rsidRDefault="00D84714" w:rsidP="00D43159">
            <w:r w:rsidRPr="00067107">
              <w:rPr>
                <w:b/>
                <w:bCs/>
                <w:i/>
                <w:iCs/>
                <w:lang w:val="es-ES"/>
              </w:rPr>
              <w:t>RF-</w:t>
            </w:r>
            <w:r>
              <w:rPr>
                <w:b/>
                <w:bCs/>
                <w:i/>
                <w:iCs/>
                <w:lang w:val="es-ES"/>
              </w:rPr>
              <w:t>14</w:t>
            </w:r>
          </w:p>
        </w:tc>
      </w:tr>
      <w:tr w:rsidR="00D84714" w:rsidRPr="00067107" w14:paraId="1C5A7CEA"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55AA7248" w14:textId="77777777" w:rsidR="00D84714" w:rsidRPr="00067107" w:rsidRDefault="00D84714" w:rsidP="00D43159">
            <w:r w:rsidRPr="00067107">
              <w:rPr>
                <w:i/>
                <w:iCs/>
                <w:lang w:val="es-ES"/>
              </w:rPr>
              <w:t>Título: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6EF108C" w14:textId="77777777" w:rsidR="00D84714" w:rsidRPr="00067107" w:rsidRDefault="00D84714" w:rsidP="00D43159">
            <w:pPr>
              <w:rPr>
                <w:i/>
                <w:iCs/>
                <w:lang w:val="es-ES"/>
              </w:rPr>
            </w:pPr>
            <w:r w:rsidRPr="00FE3B69">
              <w:rPr>
                <w:i/>
                <w:iCs/>
              </w:rPr>
              <w:t>Eliminación de Resultados de Votaciones</w:t>
            </w:r>
          </w:p>
        </w:tc>
      </w:tr>
      <w:tr w:rsidR="00D84714" w:rsidRPr="00067107" w14:paraId="00DCEF6E"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5676DD5F" w14:textId="77777777" w:rsidR="00D84714" w:rsidRPr="00067107" w:rsidRDefault="00D84714" w:rsidP="00D43159">
            <w:pPr>
              <w:rPr>
                <w:i/>
                <w:iCs/>
              </w:rPr>
            </w:pPr>
            <w:r w:rsidRPr="00067107">
              <w:rPr>
                <w:i/>
                <w:iCs/>
              </w:rPr>
              <w:t>Descripción</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2917607A" w14:textId="77777777" w:rsidR="00D84714" w:rsidRPr="00067107" w:rsidRDefault="00D84714" w:rsidP="00D43159">
            <w:r w:rsidRPr="00FE3B69">
              <w:rPr>
                <w:i/>
                <w:iCs/>
              </w:rPr>
              <w:t>El sistema debe permitir la eliminación de registros de resultados de votaciones previamente almacenados, con el fin de corregir posibles errores o gestionar cancelaciones de votos cuando sea necesario.</w:t>
            </w:r>
          </w:p>
        </w:tc>
      </w:tr>
      <w:tr w:rsidR="00D84714" w:rsidRPr="00067107" w14:paraId="7F73072B"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36DA10E6" w14:textId="77777777" w:rsidR="00D84714" w:rsidRPr="00067107" w:rsidRDefault="00D84714" w:rsidP="00D43159">
            <w:r w:rsidRPr="00067107">
              <w:rPr>
                <w:i/>
                <w:iCs/>
                <w:lang w:val="es-ES"/>
              </w:rPr>
              <w:t>Tipo: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66C71B66" w14:textId="77777777" w:rsidR="00D84714" w:rsidRPr="00067107" w:rsidRDefault="00D84714" w:rsidP="00D43159">
            <w:r w:rsidRPr="00067107">
              <w:rPr>
                <w:i/>
                <w:iCs/>
                <w:lang w:val="es-ES"/>
              </w:rPr>
              <w:t xml:space="preserve">Funcional </w:t>
            </w:r>
          </w:p>
        </w:tc>
      </w:tr>
      <w:tr w:rsidR="00D84714" w:rsidRPr="00067107" w14:paraId="590AE16C"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7AE70B22" w14:textId="77777777" w:rsidR="00D84714" w:rsidRPr="00067107" w:rsidRDefault="00D84714" w:rsidP="00D43159">
            <w:r w:rsidRPr="00067107">
              <w:rPr>
                <w:i/>
                <w:iCs/>
                <w:lang w:val="es-ES"/>
              </w:rPr>
              <w:t>Detalles de requisitos y restricciones:</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CA303C7" w14:textId="77777777" w:rsidR="00D84714" w:rsidRDefault="00D84714" w:rsidP="00D43159">
            <w:pPr>
              <w:rPr>
                <w:i/>
                <w:iCs/>
              </w:rPr>
            </w:pPr>
            <w:r w:rsidRPr="00FE3B69">
              <w:rPr>
                <w:i/>
                <w:iCs/>
              </w:rPr>
              <w:t>El sistema debe permitir a los administradores eliminar un registro de votación en caso de que haya un error o solicitud formal de eliminación.</w:t>
            </w:r>
          </w:p>
          <w:p w14:paraId="64D49679" w14:textId="77777777" w:rsidR="00D84714" w:rsidRPr="00FE3B69" w:rsidRDefault="00D84714" w:rsidP="00D43159">
            <w:pPr>
              <w:rPr>
                <w:i/>
                <w:iCs/>
              </w:rPr>
            </w:pPr>
            <w:r w:rsidRPr="00FE3B69">
              <w:rPr>
                <w:i/>
                <w:iCs/>
              </w:rPr>
              <w:t>El sistema debe eliminar la siguiente información relacionada con el voto:</w:t>
            </w:r>
          </w:p>
          <w:p w14:paraId="4A9D8E1A" w14:textId="77777777" w:rsidR="00D84714" w:rsidRPr="00FE3B69" w:rsidRDefault="00D84714" w:rsidP="00D84714">
            <w:pPr>
              <w:numPr>
                <w:ilvl w:val="0"/>
                <w:numId w:val="175"/>
              </w:numPr>
              <w:suppressAutoHyphens w:val="0"/>
              <w:spacing w:after="160" w:line="259" w:lineRule="auto"/>
              <w:rPr>
                <w:i/>
                <w:iCs/>
              </w:rPr>
            </w:pPr>
            <w:r w:rsidRPr="00FE3B69">
              <w:rPr>
                <w:b/>
                <w:bCs/>
                <w:i/>
                <w:iCs/>
              </w:rPr>
              <w:t>Cédula del estudiante</w:t>
            </w:r>
            <w:r w:rsidRPr="00FE3B69">
              <w:rPr>
                <w:i/>
                <w:iCs/>
              </w:rPr>
              <w:t>:</w:t>
            </w:r>
          </w:p>
          <w:p w14:paraId="196155BD" w14:textId="77777777" w:rsidR="00D84714" w:rsidRPr="00FE3B69" w:rsidRDefault="00D84714" w:rsidP="00D84714">
            <w:pPr>
              <w:numPr>
                <w:ilvl w:val="0"/>
                <w:numId w:val="175"/>
              </w:numPr>
              <w:suppressAutoHyphens w:val="0"/>
              <w:spacing w:after="160" w:line="259" w:lineRule="auto"/>
              <w:rPr>
                <w:i/>
                <w:iCs/>
              </w:rPr>
            </w:pPr>
            <w:r w:rsidRPr="00FE3B69">
              <w:rPr>
                <w:b/>
                <w:bCs/>
                <w:i/>
                <w:iCs/>
              </w:rPr>
              <w:t>Cédula de la candidata</w:t>
            </w:r>
            <w:r w:rsidRPr="00FE3B69">
              <w:rPr>
                <w:i/>
                <w:iCs/>
              </w:rPr>
              <w:t>:</w:t>
            </w:r>
          </w:p>
          <w:p w14:paraId="4622E26A" w14:textId="77777777" w:rsidR="00D84714" w:rsidRPr="007529F9" w:rsidRDefault="00D84714" w:rsidP="00D84714">
            <w:pPr>
              <w:numPr>
                <w:ilvl w:val="0"/>
                <w:numId w:val="175"/>
              </w:numPr>
              <w:suppressAutoHyphens w:val="0"/>
              <w:spacing w:after="160" w:line="259" w:lineRule="auto"/>
              <w:rPr>
                <w:i/>
                <w:iCs/>
              </w:rPr>
            </w:pPr>
            <w:r w:rsidRPr="00FE3B69">
              <w:rPr>
                <w:b/>
                <w:bCs/>
                <w:i/>
                <w:iCs/>
              </w:rPr>
              <w:t>Fecha y hora del voto</w:t>
            </w:r>
            <w:r w:rsidRPr="00FE3B69">
              <w:rPr>
                <w:i/>
                <w:iCs/>
              </w:rPr>
              <w:t>:</w:t>
            </w:r>
          </w:p>
          <w:p w14:paraId="4354E389" w14:textId="77777777" w:rsidR="00D84714" w:rsidRPr="00067107" w:rsidRDefault="00D84714" w:rsidP="00D43159">
            <w:pPr>
              <w:rPr>
                <w:b/>
                <w:bCs/>
                <w:i/>
                <w:iCs/>
              </w:rPr>
            </w:pPr>
            <w:r w:rsidRPr="00067107">
              <w:rPr>
                <w:b/>
                <w:bCs/>
                <w:i/>
                <w:iCs/>
              </w:rPr>
              <w:t>Restricciones:</w:t>
            </w:r>
          </w:p>
          <w:p w14:paraId="2AA9CF3F" w14:textId="77777777" w:rsidR="00D84714" w:rsidRDefault="00D84714" w:rsidP="00D84714">
            <w:pPr>
              <w:numPr>
                <w:ilvl w:val="0"/>
                <w:numId w:val="176"/>
              </w:numPr>
              <w:suppressAutoHyphens w:val="0"/>
              <w:spacing w:after="160" w:line="259" w:lineRule="auto"/>
              <w:rPr>
                <w:i/>
                <w:iCs/>
              </w:rPr>
            </w:pPr>
            <w:r w:rsidRPr="004E15B1">
              <w:rPr>
                <w:i/>
                <w:iCs/>
              </w:rPr>
              <w:t xml:space="preserve">Solo los </w:t>
            </w:r>
            <w:r w:rsidRPr="004E15B1">
              <w:rPr>
                <w:b/>
                <w:bCs/>
                <w:i/>
                <w:iCs/>
              </w:rPr>
              <w:t>administradores del sistema</w:t>
            </w:r>
            <w:r w:rsidRPr="004E15B1">
              <w:rPr>
                <w:i/>
                <w:iCs/>
              </w:rPr>
              <w:t xml:space="preserve"> tendrán permisos para eliminar registros de votaciones.</w:t>
            </w:r>
          </w:p>
          <w:p w14:paraId="4F805A82" w14:textId="77777777" w:rsidR="00D84714" w:rsidRPr="00067107" w:rsidRDefault="00D84714" w:rsidP="00D84714">
            <w:pPr>
              <w:numPr>
                <w:ilvl w:val="0"/>
                <w:numId w:val="176"/>
              </w:numPr>
              <w:suppressAutoHyphens w:val="0"/>
              <w:spacing w:after="160" w:line="259" w:lineRule="auto"/>
              <w:rPr>
                <w:i/>
                <w:iCs/>
              </w:rPr>
            </w:pPr>
            <w:r w:rsidRPr="004E15B1">
              <w:rPr>
                <w:i/>
                <w:iCs/>
              </w:rPr>
              <w:t>Una vez eliminado un voto, este no debe ser recuperable o restablecido a menos que exista un procedimiento de restauración autorizado.</w:t>
            </w:r>
          </w:p>
          <w:p w14:paraId="0A1D1707" w14:textId="77777777" w:rsidR="00D84714" w:rsidRDefault="00D84714" w:rsidP="00D84714">
            <w:pPr>
              <w:numPr>
                <w:ilvl w:val="0"/>
                <w:numId w:val="176"/>
              </w:numPr>
              <w:suppressAutoHyphens w:val="0"/>
              <w:spacing w:after="160" w:line="259" w:lineRule="auto"/>
              <w:rPr>
                <w:i/>
                <w:iCs/>
              </w:rPr>
            </w:pPr>
            <w:r w:rsidRPr="00067107">
              <w:rPr>
                <w:i/>
                <w:iCs/>
              </w:rPr>
              <w:t>Se deberá confirmar la acción de eliminación con un mensaje de advertencia para evitar eliminaciones accidentales.</w:t>
            </w:r>
          </w:p>
          <w:p w14:paraId="19092D4E" w14:textId="77777777" w:rsidR="00D84714" w:rsidRPr="004E15B1" w:rsidRDefault="00D84714" w:rsidP="00D84714">
            <w:pPr>
              <w:numPr>
                <w:ilvl w:val="0"/>
                <w:numId w:val="176"/>
              </w:numPr>
              <w:suppressAutoHyphens w:val="0"/>
              <w:spacing w:after="160" w:line="259" w:lineRule="auto"/>
              <w:rPr>
                <w:i/>
                <w:iCs/>
              </w:rPr>
            </w:pPr>
            <w:r w:rsidRPr="004E15B1">
              <w:rPr>
                <w:i/>
                <w:iCs/>
              </w:rPr>
              <w:lastRenderedPageBreak/>
              <w:t>El sistema debe mantener un registro de auditoría que detalle la acción de eliminación, incluyendo:</w:t>
            </w:r>
          </w:p>
          <w:p w14:paraId="101BC0F0" w14:textId="77777777" w:rsidR="00D84714" w:rsidRPr="004E15B1" w:rsidRDefault="00D84714" w:rsidP="00D84714">
            <w:pPr>
              <w:numPr>
                <w:ilvl w:val="0"/>
                <w:numId w:val="176"/>
              </w:numPr>
              <w:suppressAutoHyphens w:val="0"/>
              <w:spacing w:after="160" w:line="259" w:lineRule="auto"/>
              <w:rPr>
                <w:i/>
                <w:iCs/>
              </w:rPr>
            </w:pPr>
            <w:r w:rsidRPr="004E15B1">
              <w:rPr>
                <w:i/>
                <w:iCs/>
              </w:rPr>
              <w:t>Cédula del administrador que realizó la eliminación.</w:t>
            </w:r>
          </w:p>
          <w:p w14:paraId="13C56220" w14:textId="77777777" w:rsidR="00D84714" w:rsidRPr="004E15B1" w:rsidRDefault="00D84714" w:rsidP="00D84714">
            <w:pPr>
              <w:numPr>
                <w:ilvl w:val="0"/>
                <w:numId w:val="176"/>
              </w:numPr>
              <w:suppressAutoHyphens w:val="0"/>
              <w:spacing w:after="160" w:line="259" w:lineRule="auto"/>
              <w:rPr>
                <w:i/>
                <w:iCs/>
              </w:rPr>
            </w:pPr>
            <w:r w:rsidRPr="004E15B1">
              <w:rPr>
                <w:i/>
                <w:iCs/>
              </w:rPr>
              <w:t>Fecha y hora de la eliminación.</w:t>
            </w:r>
          </w:p>
          <w:p w14:paraId="16521C2D" w14:textId="77777777" w:rsidR="00D84714" w:rsidRPr="004E15B1" w:rsidRDefault="00D84714" w:rsidP="00D84714">
            <w:pPr>
              <w:numPr>
                <w:ilvl w:val="0"/>
                <w:numId w:val="176"/>
              </w:numPr>
              <w:suppressAutoHyphens w:val="0"/>
              <w:spacing w:after="160" w:line="259" w:lineRule="auto"/>
              <w:rPr>
                <w:i/>
                <w:iCs/>
              </w:rPr>
            </w:pPr>
            <w:r w:rsidRPr="004E15B1">
              <w:rPr>
                <w:i/>
                <w:iCs/>
              </w:rPr>
              <w:t>Motivo de la eliminación (opcional).</w:t>
            </w:r>
          </w:p>
          <w:p w14:paraId="670FA6D0" w14:textId="77777777" w:rsidR="00D84714" w:rsidRPr="00067107" w:rsidRDefault="00D84714" w:rsidP="00D43159">
            <w:pPr>
              <w:ind w:left="720"/>
              <w:rPr>
                <w:i/>
                <w:iCs/>
              </w:rPr>
            </w:pPr>
          </w:p>
          <w:p w14:paraId="5E7F69CE" w14:textId="77777777" w:rsidR="00D84714" w:rsidRPr="00067107" w:rsidRDefault="00D84714" w:rsidP="00D43159"/>
        </w:tc>
      </w:tr>
      <w:tr w:rsidR="00D84714" w:rsidRPr="00067107" w14:paraId="40EDF463"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1176C10E" w14:textId="77777777" w:rsidR="00D84714" w:rsidRPr="00067107" w:rsidRDefault="00D84714" w:rsidP="00D43159">
            <w:r w:rsidRPr="00067107">
              <w:rPr>
                <w:i/>
                <w:iCs/>
                <w:lang w:val="es-ES"/>
              </w:rPr>
              <w:lastRenderedPageBreak/>
              <w:t>Fecha de revisión y versión:</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13D9013E" w14:textId="77777777" w:rsidR="00D84714" w:rsidRPr="00067107" w:rsidRDefault="00D84714" w:rsidP="00D43159">
            <w:r>
              <w:rPr>
                <w:i/>
                <w:iCs/>
                <w:lang w:val="es-ES"/>
              </w:rPr>
              <w:t>22</w:t>
            </w:r>
            <w:r w:rsidRPr="00067107">
              <w:rPr>
                <w:i/>
                <w:iCs/>
                <w:lang w:val="es-ES"/>
              </w:rPr>
              <w:t>/</w:t>
            </w:r>
            <w:r>
              <w:rPr>
                <w:i/>
                <w:iCs/>
                <w:lang w:val="es-ES"/>
              </w:rPr>
              <w:t>11</w:t>
            </w:r>
            <w:r w:rsidRPr="00067107">
              <w:rPr>
                <w:i/>
                <w:iCs/>
                <w:lang w:val="es-ES"/>
              </w:rPr>
              <w:t>/2024</w:t>
            </w:r>
            <w:r w:rsidRPr="00067107">
              <w:t> </w:t>
            </w:r>
          </w:p>
          <w:p w14:paraId="0711621F" w14:textId="77777777" w:rsidR="00D84714" w:rsidRPr="00067107" w:rsidRDefault="00D84714" w:rsidP="00D43159">
            <w:r w:rsidRPr="00067107">
              <w:rPr>
                <w:i/>
                <w:iCs/>
                <w:lang w:val="es-ES"/>
              </w:rPr>
              <w:t>Versión1.0</w:t>
            </w:r>
            <w:r w:rsidRPr="00067107">
              <w:t> </w:t>
            </w:r>
          </w:p>
        </w:tc>
      </w:tr>
      <w:tr w:rsidR="00D84714" w:rsidRPr="00067107" w14:paraId="36CC85C1"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03C54B7E" w14:textId="77777777" w:rsidR="00D84714" w:rsidRPr="00067107" w:rsidRDefault="00D84714" w:rsidP="00D43159">
            <w:r w:rsidRPr="00067107">
              <w:rPr>
                <w:i/>
                <w:iCs/>
                <w:lang w:val="es-ES"/>
              </w:rPr>
              <w:t>Prioridad:</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42EDC5DD" w14:textId="77777777" w:rsidR="00D84714" w:rsidRPr="00067107" w:rsidRDefault="00D84714" w:rsidP="00D43159">
            <w:pPr>
              <w:rPr>
                <w:b/>
                <w:bCs/>
                <w:i/>
                <w:iCs/>
              </w:rPr>
            </w:pPr>
            <w:r w:rsidRPr="004F35E9">
              <w:rPr>
                <w:b/>
                <w:bCs/>
                <w:i/>
                <w:iCs/>
              </w:rPr>
              <w:t>Media</w:t>
            </w:r>
          </w:p>
        </w:tc>
      </w:tr>
    </w:tbl>
    <w:p w14:paraId="5F34081D" w14:textId="77777777" w:rsidR="00D84714" w:rsidRDefault="00D84714" w:rsidP="00D84714">
      <w:pPr>
        <w:rPr>
          <w:b/>
          <w:bCs/>
          <w:lang w:val="es-ES"/>
        </w:rPr>
      </w:pPr>
    </w:p>
    <w:p w14:paraId="6A2839EB" w14:textId="77777777" w:rsidR="00D84714" w:rsidRPr="007529F9" w:rsidRDefault="00D84714" w:rsidP="00D84714">
      <w:pPr>
        <w:rPr>
          <w:b/>
          <w:bCs/>
          <w:sz w:val="28"/>
          <w:szCs w:val="28"/>
          <w:lang w:val="es-ES"/>
        </w:rPr>
      </w:pPr>
      <w:r w:rsidRPr="007529F9">
        <w:rPr>
          <w:b/>
          <w:bCs/>
          <w:sz w:val="28"/>
          <w:szCs w:val="28"/>
          <w:lang w:val="es-ES"/>
        </w:rPr>
        <w:t>Consultar Resultados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6330"/>
      </w:tblGrid>
      <w:tr w:rsidR="00D84714" w:rsidRPr="00067107" w14:paraId="6730A4D6"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2442D01A" w14:textId="77777777" w:rsidR="00D84714" w:rsidRPr="00067107" w:rsidRDefault="00D84714" w:rsidP="00D43159">
            <w:pPr>
              <w:rPr>
                <w:i/>
                <w:iCs/>
              </w:rPr>
            </w:pPr>
            <w:r w:rsidRPr="00067107">
              <w:rPr>
                <w:i/>
                <w:iCs/>
              </w:rPr>
              <w:t>Numero</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32364638" w14:textId="77777777" w:rsidR="00D84714" w:rsidRPr="00067107" w:rsidRDefault="00D84714" w:rsidP="00D43159">
            <w:r w:rsidRPr="00067107">
              <w:rPr>
                <w:b/>
                <w:bCs/>
                <w:i/>
                <w:iCs/>
                <w:lang w:val="es-ES"/>
              </w:rPr>
              <w:t>RF-</w:t>
            </w:r>
            <w:r>
              <w:rPr>
                <w:b/>
                <w:bCs/>
                <w:i/>
                <w:iCs/>
                <w:lang w:val="es-ES"/>
              </w:rPr>
              <w:t>14</w:t>
            </w:r>
          </w:p>
        </w:tc>
      </w:tr>
      <w:tr w:rsidR="00D84714" w:rsidRPr="00067107" w14:paraId="3C2B9CA6"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5030A56B" w14:textId="77777777" w:rsidR="00D84714" w:rsidRPr="00067107" w:rsidRDefault="00D84714" w:rsidP="00D43159">
            <w:r w:rsidRPr="00067107">
              <w:rPr>
                <w:i/>
                <w:iCs/>
                <w:lang w:val="es-ES"/>
              </w:rPr>
              <w:t>Título: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7546E77D" w14:textId="77777777" w:rsidR="00D84714" w:rsidRPr="00067107" w:rsidRDefault="00D84714" w:rsidP="00D43159">
            <w:pPr>
              <w:rPr>
                <w:i/>
                <w:iCs/>
                <w:lang w:val="es-ES"/>
              </w:rPr>
            </w:pPr>
            <w:r w:rsidRPr="004E15B1">
              <w:rPr>
                <w:i/>
                <w:iCs/>
              </w:rPr>
              <w:t>Consultar Resultados de Votaciones</w:t>
            </w:r>
          </w:p>
        </w:tc>
      </w:tr>
      <w:tr w:rsidR="00D84714" w:rsidRPr="00067107" w14:paraId="72804DA1"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7025580E" w14:textId="77777777" w:rsidR="00D84714" w:rsidRPr="00067107" w:rsidRDefault="00D84714" w:rsidP="00D43159">
            <w:pPr>
              <w:rPr>
                <w:i/>
                <w:iCs/>
              </w:rPr>
            </w:pPr>
            <w:r w:rsidRPr="00067107">
              <w:rPr>
                <w:i/>
                <w:iCs/>
              </w:rPr>
              <w:t>Descripción</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63B0036D" w14:textId="77777777" w:rsidR="00D84714" w:rsidRPr="00067107" w:rsidRDefault="00D84714" w:rsidP="00D43159">
            <w:r w:rsidRPr="004E15B1">
              <w:rPr>
                <w:i/>
                <w:iCs/>
              </w:rPr>
              <w:t xml:space="preserve">El sistema debe permitir a los </w:t>
            </w:r>
            <w:r>
              <w:rPr>
                <w:i/>
                <w:iCs/>
              </w:rPr>
              <w:t xml:space="preserve">administradores y </w:t>
            </w:r>
            <w:r w:rsidRPr="004E15B1">
              <w:rPr>
                <w:i/>
                <w:iCs/>
              </w:rPr>
              <w:t>estudiantes registrados consultar los resultados de la votación para las candidatas más fotogénicas, mostrando el número total de votos recibidos por cada una y detalles adicionales.</w:t>
            </w:r>
          </w:p>
        </w:tc>
      </w:tr>
      <w:tr w:rsidR="00D84714" w:rsidRPr="00067107" w14:paraId="54A9EEFE"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3F2EFBF2" w14:textId="77777777" w:rsidR="00D84714" w:rsidRPr="00067107" w:rsidRDefault="00D84714" w:rsidP="00D43159">
            <w:r w:rsidRPr="00067107">
              <w:rPr>
                <w:i/>
                <w:iCs/>
                <w:lang w:val="es-ES"/>
              </w:rPr>
              <w:t>Tipo: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8844078" w14:textId="77777777" w:rsidR="00D84714" w:rsidRPr="00067107" w:rsidRDefault="00D84714" w:rsidP="00D43159">
            <w:r w:rsidRPr="00067107">
              <w:rPr>
                <w:i/>
                <w:iCs/>
                <w:lang w:val="es-ES"/>
              </w:rPr>
              <w:t xml:space="preserve">Funcional </w:t>
            </w:r>
          </w:p>
        </w:tc>
      </w:tr>
      <w:tr w:rsidR="00D84714" w:rsidRPr="00067107" w14:paraId="34620CE8"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16427758" w14:textId="77777777" w:rsidR="00D84714" w:rsidRPr="00067107" w:rsidRDefault="00D84714" w:rsidP="00D43159">
            <w:r w:rsidRPr="00067107">
              <w:rPr>
                <w:i/>
                <w:iCs/>
                <w:lang w:val="es-ES"/>
              </w:rPr>
              <w:t>Detalles de requisitos y restricciones:</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EE9221F" w14:textId="77777777" w:rsidR="00D84714" w:rsidRPr="00C77230" w:rsidRDefault="00D84714" w:rsidP="00D43159">
            <w:pPr>
              <w:rPr>
                <w:i/>
                <w:iCs/>
              </w:rPr>
            </w:pPr>
            <w:r w:rsidRPr="00C77230">
              <w:rPr>
                <w:i/>
                <w:iCs/>
              </w:rPr>
              <w:t xml:space="preserve">El sistema debe permitir a los </w:t>
            </w:r>
            <w:r>
              <w:rPr>
                <w:i/>
                <w:iCs/>
              </w:rPr>
              <w:t xml:space="preserve">administradores y </w:t>
            </w:r>
            <w:r w:rsidRPr="00C77230">
              <w:rPr>
                <w:i/>
                <w:iCs/>
              </w:rPr>
              <w:t>estudiantes consultar los resultados de votación de forma detallada, mostrando la información actualizada sobre los votos de cada candidat</w:t>
            </w:r>
            <w:r>
              <w:rPr>
                <w:i/>
                <w:iCs/>
              </w:rPr>
              <w:t>a</w:t>
            </w:r>
            <w:r w:rsidRPr="00C77230">
              <w:rPr>
                <w:i/>
                <w:iCs/>
              </w:rPr>
              <w:t>.</w:t>
            </w:r>
          </w:p>
          <w:p w14:paraId="20CEA6C0" w14:textId="77777777" w:rsidR="00D84714" w:rsidRPr="00C77230" w:rsidRDefault="00D84714" w:rsidP="00D43159">
            <w:pPr>
              <w:rPr>
                <w:b/>
                <w:bCs/>
                <w:i/>
                <w:iCs/>
              </w:rPr>
            </w:pPr>
            <w:r w:rsidRPr="00C77230">
              <w:rPr>
                <w:b/>
                <w:bCs/>
                <w:i/>
                <w:iCs/>
              </w:rPr>
              <w:t>Los resultados deben incluir:</w:t>
            </w:r>
          </w:p>
          <w:p w14:paraId="32DFE306" w14:textId="77777777" w:rsidR="00D84714" w:rsidRPr="007529F9" w:rsidRDefault="00D84714" w:rsidP="00D84714">
            <w:pPr>
              <w:numPr>
                <w:ilvl w:val="1"/>
                <w:numId w:val="171"/>
              </w:numPr>
              <w:suppressAutoHyphens w:val="0"/>
              <w:spacing w:after="160" w:line="259" w:lineRule="auto"/>
              <w:rPr>
                <w:b/>
                <w:bCs/>
                <w:i/>
                <w:iCs/>
              </w:rPr>
            </w:pPr>
            <w:r w:rsidRPr="007529F9">
              <w:rPr>
                <w:b/>
                <w:bCs/>
                <w:i/>
                <w:iCs/>
              </w:rPr>
              <w:t xml:space="preserve">Cédula de la candidata: </w:t>
            </w:r>
          </w:p>
          <w:p w14:paraId="52153DC3" w14:textId="77777777" w:rsidR="00D84714" w:rsidRPr="007529F9" w:rsidRDefault="00D84714" w:rsidP="00D84714">
            <w:pPr>
              <w:numPr>
                <w:ilvl w:val="1"/>
                <w:numId w:val="171"/>
              </w:numPr>
              <w:suppressAutoHyphens w:val="0"/>
              <w:spacing w:after="160" w:line="259" w:lineRule="auto"/>
              <w:rPr>
                <w:b/>
                <w:bCs/>
                <w:i/>
                <w:iCs/>
              </w:rPr>
            </w:pPr>
            <w:r w:rsidRPr="007529F9">
              <w:rPr>
                <w:b/>
                <w:bCs/>
                <w:i/>
                <w:iCs/>
              </w:rPr>
              <w:t>Nombre de la candidata.</w:t>
            </w:r>
          </w:p>
          <w:p w14:paraId="13EF40DA" w14:textId="77777777" w:rsidR="00D84714" w:rsidRPr="007529F9" w:rsidRDefault="00D84714" w:rsidP="00D84714">
            <w:pPr>
              <w:numPr>
                <w:ilvl w:val="1"/>
                <w:numId w:val="171"/>
              </w:numPr>
              <w:suppressAutoHyphens w:val="0"/>
              <w:spacing w:after="160" w:line="259" w:lineRule="auto"/>
              <w:rPr>
                <w:b/>
                <w:bCs/>
                <w:i/>
                <w:iCs/>
              </w:rPr>
            </w:pPr>
            <w:r w:rsidRPr="007529F9">
              <w:rPr>
                <w:b/>
                <w:bCs/>
                <w:i/>
                <w:iCs/>
              </w:rPr>
              <w:t>Número total de votos recibidos por cada candidata.</w:t>
            </w:r>
          </w:p>
          <w:p w14:paraId="5C97AAF5" w14:textId="77777777" w:rsidR="00D84714" w:rsidRPr="007529F9" w:rsidRDefault="00D84714" w:rsidP="00D84714">
            <w:pPr>
              <w:numPr>
                <w:ilvl w:val="1"/>
                <w:numId w:val="171"/>
              </w:numPr>
              <w:suppressAutoHyphens w:val="0"/>
              <w:spacing w:after="160" w:line="259" w:lineRule="auto"/>
              <w:rPr>
                <w:b/>
                <w:bCs/>
                <w:i/>
                <w:iCs/>
              </w:rPr>
            </w:pPr>
            <w:r w:rsidRPr="007529F9">
              <w:rPr>
                <w:b/>
                <w:bCs/>
                <w:i/>
                <w:iCs/>
              </w:rPr>
              <w:t>Porcentaje de votos de cada candidato con relación al total de votos emitidos.</w:t>
            </w:r>
          </w:p>
          <w:p w14:paraId="418668F2" w14:textId="77777777" w:rsidR="00D84714" w:rsidRPr="004F35E9" w:rsidRDefault="00D84714" w:rsidP="00D43159">
            <w:pPr>
              <w:rPr>
                <w:i/>
                <w:iCs/>
              </w:rPr>
            </w:pPr>
            <w:r w:rsidRPr="004F35E9">
              <w:rPr>
                <w:b/>
                <w:bCs/>
                <w:i/>
                <w:iCs/>
              </w:rPr>
              <w:t>Restricciones:</w:t>
            </w:r>
          </w:p>
          <w:p w14:paraId="5C74F3FD" w14:textId="77777777" w:rsidR="00D84714" w:rsidRDefault="00D84714" w:rsidP="00D84714">
            <w:pPr>
              <w:numPr>
                <w:ilvl w:val="0"/>
                <w:numId w:val="177"/>
              </w:numPr>
              <w:suppressAutoHyphens w:val="0"/>
              <w:spacing w:after="160" w:line="259" w:lineRule="auto"/>
              <w:rPr>
                <w:i/>
                <w:iCs/>
              </w:rPr>
            </w:pPr>
            <w:r w:rsidRPr="00C77230">
              <w:rPr>
                <w:i/>
                <w:iCs/>
              </w:rPr>
              <w:t>Los estudiantes solo podrán consultar los resultados una vez que la votación haya cerrado oficialmente.</w:t>
            </w:r>
          </w:p>
          <w:p w14:paraId="0DC11637" w14:textId="77777777" w:rsidR="00D84714" w:rsidRDefault="00D84714" w:rsidP="00D84714">
            <w:pPr>
              <w:numPr>
                <w:ilvl w:val="0"/>
                <w:numId w:val="177"/>
              </w:numPr>
              <w:suppressAutoHyphens w:val="0"/>
              <w:spacing w:after="160" w:line="259" w:lineRule="auto"/>
              <w:rPr>
                <w:i/>
                <w:iCs/>
              </w:rPr>
            </w:pPr>
            <w:r w:rsidRPr="004F35E9">
              <w:rPr>
                <w:i/>
                <w:iCs/>
              </w:rPr>
              <w:t>El sistema debe mostrar únicamente los registros que coincidan con los criterios ingresados.</w:t>
            </w:r>
          </w:p>
          <w:p w14:paraId="437E05A3" w14:textId="77777777" w:rsidR="00D84714" w:rsidRPr="004F35E9" w:rsidRDefault="00D84714" w:rsidP="00D84714">
            <w:pPr>
              <w:numPr>
                <w:ilvl w:val="0"/>
                <w:numId w:val="177"/>
              </w:numPr>
              <w:suppressAutoHyphens w:val="0"/>
              <w:spacing w:after="160" w:line="259" w:lineRule="auto"/>
              <w:rPr>
                <w:i/>
                <w:iCs/>
              </w:rPr>
            </w:pPr>
            <w:r w:rsidRPr="00C77230">
              <w:rPr>
                <w:i/>
                <w:iCs/>
              </w:rPr>
              <w:t>Los resultados deben presentarse de manera ordenada, de mayor a menor número de votos</w:t>
            </w:r>
          </w:p>
          <w:p w14:paraId="54AB06E5" w14:textId="77777777" w:rsidR="00D84714" w:rsidRPr="004F35E9" w:rsidRDefault="00D84714" w:rsidP="00D84714">
            <w:pPr>
              <w:numPr>
                <w:ilvl w:val="0"/>
                <w:numId w:val="177"/>
              </w:numPr>
              <w:suppressAutoHyphens w:val="0"/>
              <w:spacing w:after="160" w:line="259" w:lineRule="auto"/>
              <w:rPr>
                <w:i/>
                <w:iCs/>
              </w:rPr>
            </w:pPr>
            <w:r w:rsidRPr="00C77230">
              <w:rPr>
                <w:i/>
                <w:iCs/>
              </w:rPr>
              <w:t>Los resultados deben ser visibles solo para los estudiantes registrados y autorizados, manteniendo la privacidad hasta el cierre de la votación</w:t>
            </w:r>
            <w:r w:rsidRPr="004F35E9">
              <w:rPr>
                <w:i/>
                <w:iCs/>
              </w:rPr>
              <w:t>.</w:t>
            </w:r>
          </w:p>
          <w:p w14:paraId="40346060" w14:textId="77777777" w:rsidR="00D84714" w:rsidRPr="00067107" w:rsidRDefault="00D84714" w:rsidP="00D43159"/>
        </w:tc>
      </w:tr>
      <w:tr w:rsidR="00D84714" w:rsidRPr="00067107" w14:paraId="01C9DE3F"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3095E571" w14:textId="77777777" w:rsidR="00D84714" w:rsidRPr="00067107" w:rsidRDefault="00D84714" w:rsidP="00D43159">
            <w:r w:rsidRPr="00067107">
              <w:rPr>
                <w:i/>
                <w:iCs/>
                <w:lang w:val="es-ES"/>
              </w:rPr>
              <w:lastRenderedPageBreak/>
              <w:t>Fecha de revisión y versión:</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18FECA2" w14:textId="77777777" w:rsidR="00D84714" w:rsidRPr="00067107" w:rsidRDefault="00D84714" w:rsidP="00D43159">
            <w:r>
              <w:rPr>
                <w:i/>
                <w:iCs/>
                <w:lang w:val="es-ES"/>
              </w:rPr>
              <w:t>22</w:t>
            </w:r>
            <w:r w:rsidRPr="00067107">
              <w:rPr>
                <w:i/>
                <w:iCs/>
                <w:lang w:val="es-ES"/>
              </w:rPr>
              <w:t>/</w:t>
            </w:r>
            <w:r>
              <w:rPr>
                <w:i/>
                <w:iCs/>
                <w:lang w:val="es-ES"/>
              </w:rPr>
              <w:t>11</w:t>
            </w:r>
            <w:r w:rsidRPr="00067107">
              <w:rPr>
                <w:i/>
                <w:iCs/>
                <w:lang w:val="es-ES"/>
              </w:rPr>
              <w:t>/2024</w:t>
            </w:r>
            <w:r w:rsidRPr="00067107">
              <w:t> </w:t>
            </w:r>
          </w:p>
          <w:p w14:paraId="0975A865" w14:textId="77777777" w:rsidR="00D84714" w:rsidRPr="00067107" w:rsidRDefault="00D84714" w:rsidP="00D43159">
            <w:r w:rsidRPr="00067107">
              <w:rPr>
                <w:i/>
                <w:iCs/>
                <w:lang w:val="es-ES"/>
              </w:rPr>
              <w:t>Versión1.0</w:t>
            </w:r>
            <w:r w:rsidRPr="00067107">
              <w:t> </w:t>
            </w:r>
          </w:p>
        </w:tc>
      </w:tr>
      <w:tr w:rsidR="00D84714" w:rsidRPr="00067107" w14:paraId="58A60FD3"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385FD4AA" w14:textId="77777777" w:rsidR="00D84714" w:rsidRPr="00067107" w:rsidRDefault="00D84714" w:rsidP="00D43159">
            <w:r w:rsidRPr="00067107">
              <w:rPr>
                <w:i/>
                <w:iCs/>
                <w:lang w:val="es-ES"/>
              </w:rPr>
              <w:t>Prioridad:</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4F6E61AD" w14:textId="77777777" w:rsidR="00D84714" w:rsidRPr="00067107" w:rsidRDefault="00D84714" w:rsidP="00D43159">
            <w:r w:rsidRPr="00067107">
              <w:rPr>
                <w:b/>
                <w:bCs/>
                <w:i/>
                <w:iCs/>
                <w:lang w:val="es-ES"/>
              </w:rPr>
              <w:t>Alta</w:t>
            </w:r>
            <w:r w:rsidRPr="00067107">
              <w:t> </w:t>
            </w:r>
          </w:p>
        </w:tc>
      </w:tr>
    </w:tbl>
    <w:p w14:paraId="75B9F3A8" w14:textId="77777777" w:rsidR="00D84714" w:rsidRDefault="00D84714" w:rsidP="00D84714">
      <w:pPr>
        <w:rPr>
          <w:lang w:val="es-ES"/>
        </w:rPr>
      </w:pPr>
    </w:p>
    <w:p w14:paraId="24A78EF6" w14:textId="77777777" w:rsidR="00D84714" w:rsidRDefault="00D84714" w:rsidP="00D84714">
      <w:pPr>
        <w:rPr>
          <w:lang w:val="es-ES"/>
        </w:rPr>
      </w:pPr>
    </w:p>
    <w:p w14:paraId="4B244B1C" w14:textId="77777777" w:rsidR="00D84714" w:rsidRPr="007529F9" w:rsidRDefault="00D84714" w:rsidP="00D84714">
      <w:pPr>
        <w:rPr>
          <w:b/>
          <w:bCs/>
          <w:sz w:val="28"/>
          <w:szCs w:val="28"/>
          <w:lang w:val="es-ES"/>
        </w:rPr>
      </w:pPr>
      <w:r w:rsidRPr="007529F9">
        <w:rPr>
          <w:b/>
          <w:bCs/>
          <w:sz w:val="28"/>
          <w:szCs w:val="28"/>
          <w:lang w:val="es-ES"/>
        </w:rPr>
        <w:t>Modificar resultados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6330"/>
      </w:tblGrid>
      <w:tr w:rsidR="00D84714" w:rsidRPr="00067107" w14:paraId="6C8A5FF5"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4A623F8C" w14:textId="77777777" w:rsidR="00D84714" w:rsidRPr="00067107" w:rsidRDefault="00D84714" w:rsidP="00D43159">
            <w:pPr>
              <w:rPr>
                <w:i/>
                <w:iCs/>
              </w:rPr>
            </w:pPr>
            <w:r w:rsidRPr="00067107">
              <w:rPr>
                <w:i/>
                <w:iCs/>
              </w:rPr>
              <w:t>Numero</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362CB78D" w14:textId="77777777" w:rsidR="00D84714" w:rsidRPr="00067107" w:rsidRDefault="00D84714" w:rsidP="00D43159">
            <w:r w:rsidRPr="00067107">
              <w:rPr>
                <w:b/>
                <w:bCs/>
                <w:i/>
                <w:iCs/>
                <w:lang w:val="es-ES"/>
              </w:rPr>
              <w:t>RF-</w:t>
            </w:r>
            <w:r>
              <w:rPr>
                <w:b/>
                <w:bCs/>
                <w:i/>
                <w:iCs/>
                <w:lang w:val="es-ES"/>
              </w:rPr>
              <w:t>15</w:t>
            </w:r>
          </w:p>
        </w:tc>
      </w:tr>
      <w:tr w:rsidR="00D84714" w:rsidRPr="00067107" w14:paraId="63607DF7"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13901BA3" w14:textId="77777777" w:rsidR="00D84714" w:rsidRPr="00067107" w:rsidRDefault="00D84714" w:rsidP="00D43159">
            <w:r w:rsidRPr="00067107">
              <w:rPr>
                <w:i/>
                <w:iCs/>
                <w:lang w:val="es-ES"/>
              </w:rPr>
              <w:t>Título: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1A8109C5" w14:textId="77777777" w:rsidR="00D84714" w:rsidRPr="00067107" w:rsidRDefault="00D84714" w:rsidP="00D43159">
            <w:pPr>
              <w:rPr>
                <w:i/>
                <w:iCs/>
                <w:lang w:val="es-ES"/>
              </w:rPr>
            </w:pPr>
            <w:r w:rsidRPr="00C77230">
              <w:rPr>
                <w:i/>
                <w:iCs/>
              </w:rPr>
              <w:t>Modificar Resultados de Votaciones</w:t>
            </w:r>
          </w:p>
        </w:tc>
      </w:tr>
      <w:tr w:rsidR="00D84714" w:rsidRPr="00067107" w14:paraId="0D4CF99E"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07CD5DCD" w14:textId="77777777" w:rsidR="00D84714" w:rsidRPr="00067107" w:rsidRDefault="00D84714" w:rsidP="00D43159">
            <w:pPr>
              <w:rPr>
                <w:i/>
                <w:iCs/>
              </w:rPr>
            </w:pPr>
            <w:r w:rsidRPr="00067107">
              <w:rPr>
                <w:i/>
                <w:iCs/>
              </w:rPr>
              <w:t>Descripción</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6C94389E" w14:textId="77777777" w:rsidR="00D84714" w:rsidRPr="00067107" w:rsidRDefault="00D84714" w:rsidP="00D43159">
            <w:r w:rsidRPr="00C77230">
              <w:rPr>
                <w:i/>
                <w:iCs/>
              </w:rPr>
              <w:t>El sistema debe permitir la modificación de los resultados de votaciones previamente registrados, solo en situaciones</w:t>
            </w:r>
            <w:r>
              <w:rPr>
                <w:i/>
                <w:iCs/>
              </w:rPr>
              <w:t xml:space="preserve"> </w:t>
            </w:r>
            <w:r w:rsidRPr="00C77230">
              <w:rPr>
                <w:i/>
                <w:iCs/>
              </w:rPr>
              <w:t>excepcionales, para corregir errores</w:t>
            </w:r>
          </w:p>
        </w:tc>
      </w:tr>
      <w:tr w:rsidR="00D84714" w:rsidRPr="00067107" w14:paraId="7990F10E"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5D10CB62" w14:textId="77777777" w:rsidR="00D84714" w:rsidRPr="00067107" w:rsidRDefault="00D84714" w:rsidP="00D43159">
            <w:r w:rsidRPr="00067107">
              <w:rPr>
                <w:i/>
                <w:iCs/>
                <w:lang w:val="es-ES"/>
              </w:rPr>
              <w:t>Tipo: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68575626" w14:textId="77777777" w:rsidR="00D84714" w:rsidRPr="00067107" w:rsidRDefault="00D84714" w:rsidP="00D43159">
            <w:r w:rsidRPr="00067107">
              <w:rPr>
                <w:i/>
                <w:iCs/>
                <w:lang w:val="es-ES"/>
              </w:rPr>
              <w:t xml:space="preserve">Funcional </w:t>
            </w:r>
          </w:p>
        </w:tc>
      </w:tr>
      <w:tr w:rsidR="00D84714" w:rsidRPr="00067107" w14:paraId="7C93F1E5"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487C8C96" w14:textId="77777777" w:rsidR="00D84714" w:rsidRPr="00067107" w:rsidRDefault="00D84714" w:rsidP="00D43159">
            <w:r w:rsidRPr="00067107">
              <w:rPr>
                <w:i/>
                <w:iCs/>
                <w:lang w:val="es-ES"/>
              </w:rPr>
              <w:t>Detalles de requisitos y restricciones:</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6D2A42E9" w14:textId="77777777" w:rsidR="00D84714" w:rsidRPr="00C77230" w:rsidRDefault="00D84714" w:rsidP="00D43159">
            <w:pPr>
              <w:rPr>
                <w:i/>
                <w:iCs/>
              </w:rPr>
            </w:pPr>
            <w:r w:rsidRPr="00C77230">
              <w:rPr>
                <w:i/>
                <w:iCs/>
              </w:rPr>
              <w:t>Los detalles que pueden modificarse incluyen:</w:t>
            </w:r>
          </w:p>
          <w:p w14:paraId="0955DE7B" w14:textId="77777777" w:rsidR="00D84714" w:rsidRDefault="00D84714" w:rsidP="00D84714">
            <w:pPr>
              <w:numPr>
                <w:ilvl w:val="0"/>
                <w:numId w:val="172"/>
              </w:numPr>
              <w:suppressAutoHyphens w:val="0"/>
              <w:spacing w:after="160" w:line="259" w:lineRule="auto"/>
              <w:rPr>
                <w:i/>
                <w:iCs/>
              </w:rPr>
            </w:pPr>
            <w:r w:rsidRPr="00C77230">
              <w:rPr>
                <w:b/>
                <w:bCs/>
                <w:i/>
                <w:iCs/>
              </w:rPr>
              <w:t>Cédula del estudiante</w:t>
            </w:r>
            <w:r w:rsidRPr="00C77230">
              <w:rPr>
                <w:i/>
                <w:iCs/>
              </w:rPr>
              <w:t xml:space="preserve">: </w:t>
            </w:r>
          </w:p>
          <w:p w14:paraId="3E44D5A6" w14:textId="77777777" w:rsidR="00D84714" w:rsidRPr="00C77230" w:rsidRDefault="00D84714" w:rsidP="00D84714">
            <w:pPr>
              <w:numPr>
                <w:ilvl w:val="0"/>
                <w:numId w:val="172"/>
              </w:numPr>
              <w:suppressAutoHyphens w:val="0"/>
              <w:spacing w:after="160" w:line="259" w:lineRule="auto"/>
              <w:rPr>
                <w:i/>
                <w:iCs/>
              </w:rPr>
            </w:pPr>
            <w:r>
              <w:rPr>
                <w:b/>
                <w:bCs/>
                <w:i/>
                <w:iCs/>
              </w:rPr>
              <w:t>Nombres del estudiante</w:t>
            </w:r>
            <w:r w:rsidRPr="00592171">
              <w:rPr>
                <w:i/>
                <w:iCs/>
              </w:rPr>
              <w:t>:</w:t>
            </w:r>
          </w:p>
          <w:p w14:paraId="71C50749" w14:textId="77777777" w:rsidR="00D84714" w:rsidRDefault="00D84714" w:rsidP="00D84714">
            <w:pPr>
              <w:numPr>
                <w:ilvl w:val="0"/>
                <w:numId w:val="172"/>
              </w:numPr>
              <w:suppressAutoHyphens w:val="0"/>
              <w:spacing w:after="160" w:line="259" w:lineRule="auto"/>
              <w:rPr>
                <w:i/>
                <w:iCs/>
              </w:rPr>
            </w:pPr>
            <w:r w:rsidRPr="00C77230">
              <w:rPr>
                <w:b/>
                <w:bCs/>
                <w:i/>
                <w:iCs/>
              </w:rPr>
              <w:t>Cédula de la candidata</w:t>
            </w:r>
            <w:r w:rsidRPr="00C77230">
              <w:rPr>
                <w:i/>
                <w:iCs/>
              </w:rPr>
              <w:t>:</w:t>
            </w:r>
          </w:p>
          <w:p w14:paraId="2EB56E63" w14:textId="77777777" w:rsidR="00D84714" w:rsidRDefault="00D84714" w:rsidP="00D84714">
            <w:pPr>
              <w:numPr>
                <w:ilvl w:val="0"/>
                <w:numId w:val="172"/>
              </w:numPr>
              <w:suppressAutoHyphens w:val="0"/>
              <w:spacing w:after="160" w:line="259" w:lineRule="auto"/>
              <w:rPr>
                <w:i/>
                <w:iCs/>
              </w:rPr>
            </w:pPr>
            <w:r>
              <w:rPr>
                <w:b/>
                <w:bCs/>
                <w:i/>
                <w:iCs/>
              </w:rPr>
              <w:t>Edad de la candidata</w:t>
            </w:r>
          </w:p>
          <w:p w14:paraId="015890FA" w14:textId="77777777" w:rsidR="00D84714" w:rsidRPr="00C77230" w:rsidRDefault="00D84714" w:rsidP="00D84714">
            <w:pPr>
              <w:numPr>
                <w:ilvl w:val="0"/>
                <w:numId w:val="172"/>
              </w:numPr>
              <w:suppressAutoHyphens w:val="0"/>
              <w:spacing w:after="160" w:line="259" w:lineRule="auto"/>
              <w:rPr>
                <w:i/>
                <w:iCs/>
              </w:rPr>
            </w:pPr>
            <w:r>
              <w:rPr>
                <w:b/>
                <w:bCs/>
                <w:i/>
                <w:iCs/>
              </w:rPr>
              <w:t>Nombres de candidatas:</w:t>
            </w:r>
          </w:p>
          <w:p w14:paraId="3DBE8576" w14:textId="77777777" w:rsidR="00D84714" w:rsidRPr="007529F9" w:rsidRDefault="00D84714" w:rsidP="00D84714">
            <w:pPr>
              <w:numPr>
                <w:ilvl w:val="0"/>
                <w:numId w:val="172"/>
              </w:numPr>
              <w:suppressAutoHyphens w:val="0"/>
              <w:spacing w:after="160" w:line="259" w:lineRule="auto"/>
              <w:rPr>
                <w:i/>
                <w:iCs/>
              </w:rPr>
            </w:pPr>
            <w:r w:rsidRPr="007529F9">
              <w:rPr>
                <w:b/>
                <w:bCs/>
                <w:i/>
                <w:iCs/>
              </w:rPr>
              <w:t>Fecha y hora del voto</w:t>
            </w:r>
            <w:r>
              <w:rPr>
                <w:b/>
                <w:bCs/>
                <w:i/>
                <w:iCs/>
              </w:rPr>
              <w:t>:</w:t>
            </w:r>
          </w:p>
          <w:p w14:paraId="5112D403" w14:textId="77777777" w:rsidR="00D84714" w:rsidRPr="007529F9" w:rsidRDefault="00D84714" w:rsidP="00D43159">
            <w:pPr>
              <w:ind w:left="720"/>
              <w:rPr>
                <w:i/>
                <w:iCs/>
              </w:rPr>
            </w:pPr>
          </w:p>
          <w:p w14:paraId="5A5C5BB8" w14:textId="77777777" w:rsidR="00D84714" w:rsidRDefault="00D84714" w:rsidP="00D43159">
            <w:pPr>
              <w:rPr>
                <w:b/>
                <w:bCs/>
                <w:i/>
                <w:iCs/>
              </w:rPr>
            </w:pPr>
            <w:r w:rsidRPr="007529F9">
              <w:rPr>
                <w:b/>
                <w:bCs/>
                <w:i/>
                <w:iCs/>
              </w:rPr>
              <w:t>Restricciones:</w:t>
            </w:r>
          </w:p>
          <w:p w14:paraId="24377983" w14:textId="77777777" w:rsidR="00D84714" w:rsidRPr="00592171" w:rsidRDefault="00D84714" w:rsidP="00D84714">
            <w:pPr>
              <w:pStyle w:val="Prrafodelista"/>
              <w:numPr>
                <w:ilvl w:val="0"/>
                <w:numId w:val="178"/>
              </w:numPr>
              <w:spacing w:after="160" w:line="259" w:lineRule="auto"/>
              <w:rPr>
                <w:i/>
                <w:iCs/>
              </w:rPr>
            </w:pPr>
            <w:r w:rsidRPr="00592171">
              <w:rPr>
                <w:i/>
                <w:iCs/>
              </w:rPr>
              <w:t>Solo los administradores con los permisos correspondientes podrán realizar modificaciones.</w:t>
            </w:r>
          </w:p>
          <w:p w14:paraId="7F3D5DFE" w14:textId="77777777" w:rsidR="00D84714" w:rsidRPr="00592171" w:rsidRDefault="00D84714" w:rsidP="00D84714">
            <w:pPr>
              <w:pStyle w:val="Prrafodelista"/>
              <w:numPr>
                <w:ilvl w:val="0"/>
                <w:numId w:val="178"/>
              </w:numPr>
              <w:spacing w:after="160" w:line="259" w:lineRule="auto"/>
              <w:rPr>
                <w:i/>
                <w:iCs/>
              </w:rPr>
            </w:pPr>
            <w:r w:rsidRPr="00592171">
              <w:rPr>
                <w:i/>
                <w:iCs/>
              </w:rPr>
              <w:t>El campo Cédula será utilizado como identificador único y no podrá ser modificado.</w:t>
            </w:r>
          </w:p>
          <w:p w14:paraId="704BDD72" w14:textId="77777777" w:rsidR="00D84714" w:rsidRPr="00592171" w:rsidRDefault="00D84714" w:rsidP="00D84714">
            <w:pPr>
              <w:pStyle w:val="Prrafodelista"/>
              <w:numPr>
                <w:ilvl w:val="0"/>
                <w:numId w:val="178"/>
              </w:numPr>
              <w:spacing w:after="160" w:line="259" w:lineRule="auto"/>
              <w:rPr>
                <w:i/>
                <w:iCs/>
              </w:rPr>
            </w:pPr>
            <w:r w:rsidRPr="00592171">
              <w:rPr>
                <w:i/>
                <w:iCs/>
              </w:rPr>
              <w:t>La modificación solo debe ser realizada por los administradores del sistema.</w:t>
            </w:r>
          </w:p>
          <w:p w14:paraId="297B4824" w14:textId="77777777" w:rsidR="00D84714" w:rsidRPr="00592171" w:rsidRDefault="00D84714" w:rsidP="00D84714">
            <w:pPr>
              <w:pStyle w:val="Prrafodelista"/>
              <w:numPr>
                <w:ilvl w:val="0"/>
                <w:numId w:val="178"/>
              </w:numPr>
              <w:spacing w:after="160" w:line="259" w:lineRule="auto"/>
              <w:rPr>
                <w:i/>
                <w:iCs/>
              </w:rPr>
            </w:pPr>
            <w:r w:rsidRPr="00592171">
              <w:rPr>
                <w:i/>
                <w:iCs/>
              </w:rPr>
              <w:t xml:space="preserve">La modificación debe ser realizada antes de que la votación se cierre. </w:t>
            </w:r>
          </w:p>
          <w:p w14:paraId="798B4BF1" w14:textId="77777777" w:rsidR="00D84714" w:rsidRPr="00592171" w:rsidRDefault="00D84714" w:rsidP="00D84714">
            <w:pPr>
              <w:pStyle w:val="Prrafodelista"/>
              <w:numPr>
                <w:ilvl w:val="0"/>
                <w:numId w:val="178"/>
              </w:numPr>
              <w:spacing w:after="160" w:line="259" w:lineRule="auto"/>
              <w:rPr>
                <w:i/>
                <w:iCs/>
              </w:rPr>
            </w:pPr>
            <w:r w:rsidRPr="00592171">
              <w:rPr>
                <w:i/>
                <w:iCs/>
              </w:rPr>
              <w:t>Antes de realizar los cambios, se debe confirmar la acción mediante un mensaje de advertencia.</w:t>
            </w:r>
          </w:p>
          <w:p w14:paraId="6FED4599" w14:textId="77777777" w:rsidR="00D84714" w:rsidRPr="00067107" w:rsidRDefault="00D84714" w:rsidP="00D43159"/>
        </w:tc>
      </w:tr>
      <w:tr w:rsidR="00D84714" w:rsidRPr="00067107" w14:paraId="73CC366B"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52B3CD02" w14:textId="77777777" w:rsidR="00D84714" w:rsidRPr="00067107" w:rsidRDefault="00D84714" w:rsidP="00D43159">
            <w:r w:rsidRPr="00067107">
              <w:rPr>
                <w:i/>
                <w:iCs/>
                <w:lang w:val="es-ES"/>
              </w:rPr>
              <w:t>Fecha de revisión y versión:</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56CCB871" w14:textId="77777777" w:rsidR="00D84714" w:rsidRPr="00067107" w:rsidRDefault="00D84714" w:rsidP="00D43159">
            <w:r>
              <w:rPr>
                <w:i/>
                <w:iCs/>
                <w:lang w:val="es-ES"/>
              </w:rPr>
              <w:t>22</w:t>
            </w:r>
            <w:r w:rsidRPr="00067107">
              <w:rPr>
                <w:i/>
                <w:iCs/>
                <w:lang w:val="es-ES"/>
              </w:rPr>
              <w:t>/</w:t>
            </w:r>
            <w:r>
              <w:rPr>
                <w:i/>
                <w:iCs/>
                <w:lang w:val="es-ES"/>
              </w:rPr>
              <w:t>11</w:t>
            </w:r>
            <w:r w:rsidRPr="00067107">
              <w:rPr>
                <w:i/>
                <w:iCs/>
                <w:lang w:val="es-ES"/>
              </w:rPr>
              <w:t>/2024</w:t>
            </w:r>
            <w:r w:rsidRPr="00067107">
              <w:t> </w:t>
            </w:r>
          </w:p>
          <w:p w14:paraId="06CCA46A" w14:textId="77777777" w:rsidR="00D84714" w:rsidRPr="00067107" w:rsidRDefault="00D84714" w:rsidP="00D43159">
            <w:r w:rsidRPr="00067107">
              <w:rPr>
                <w:i/>
                <w:iCs/>
                <w:lang w:val="es-ES"/>
              </w:rPr>
              <w:t>Versión1.0</w:t>
            </w:r>
            <w:r w:rsidRPr="00067107">
              <w:t> </w:t>
            </w:r>
          </w:p>
        </w:tc>
      </w:tr>
      <w:tr w:rsidR="00D84714" w:rsidRPr="00067107" w14:paraId="2826EF42"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7C50A4BF" w14:textId="77777777" w:rsidR="00D84714" w:rsidRPr="00067107" w:rsidRDefault="00D84714" w:rsidP="00D43159">
            <w:r w:rsidRPr="00067107">
              <w:rPr>
                <w:i/>
                <w:iCs/>
                <w:lang w:val="es-ES"/>
              </w:rPr>
              <w:t>Prioridad:</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3CCD3995" w14:textId="77777777" w:rsidR="00D84714" w:rsidRPr="00067107" w:rsidRDefault="00D84714" w:rsidP="00D43159">
            <w:r w:rsidRPr="00067107">
              <w:rPr>
                <w:b/>
                <w:bCs/>
                <w:i/>
                <w:iCs/>
                <w:lang w:val="es-ES"/>
              </w:rPr>
              <w:t>Alta</w:t>
            </w:r>
            <w:r w:rsidRPr="00067107">
              <w:t> </w:t>
            </w:r>
          </w:p>
        </w:tc>
      </w:tr>
    </w:tbl>
    <w:p w14:paraId="78B5808E" w14:textId="77777777" w:rsidR="00D84714" w:rsidRPr="00067107" w:rsidRDefault="00D84714" w:rsidP="00D84714">
      <w:pPr>
        <w:rPr>
          <w:lang w:val="es-ES"/>
        </w:rPr>
      </w:pPr>
    </w:p>
    <w:p w14:paraId="6611AFA9" w14:textId="77777777" w:rsidR="00D84714" w:rsidRDefault="00D84714" w:rsidP="00D84714">
      <w:pPr>
        <w:spacing w:line="276" w:lineRule="auto"/>
        <w:rPr>
          <w:b/>
          <w:bCs/>
          <w:color w:val="000000" w:themeColor="text1"/>
        </w:rPr>
        <w:sectPr w:rsidR="00D84714" w:rsidSect="00D84714">
          <w:pgSz w:w="11906" w:h="16838"/>
          <w:pgMar w:top="1417" w:right="1701" w:bottom="1417" w:left="1701" w:header="708" w:footer="708" w:gutter="0"/>
          <w:cols w:space="708"/>
          <w:docGrid w:linePitch="360"/>
        </w:sectPr>
      </w:pPr>
    </w:p>
    <w:p w14:paraId="4F8CCBC6" w14:textId="77777777" w:rsidR="00D84714" w:rsidRDefault="00D84714" w:rsidP="00D84714">
      <w:pPr>
        <w:spacing w:line="276" w:lineRule="auto"/>
        <w:rPr>
          <w:b/>
          <w:bCs/>
          <w:color w:val="000000" w:themeColor="text1"/>
        </w:rPr>
        <w:sectPr w:rsidR="00D84714" w:rsidSect="00D84714">
          <w:type w:val="continuous"/>
          <w:pgSz w:w="11906" w:h="16838"/>
          <w:pgMar w:top="1417" w:right="1701" w:bottom="1417" w:left="1701" w:header="708" w:footer="708" w:gutter="0"/>
          <w:cols w:space="708"/>
          <w:docGrid w:linePitch="360"/>
        </w:sectPr>
      </w:pPr>
    </w:p>
    <w:p w14:paraId="457D4034" w14:textId="77777777" w:rsidR="00D84714" w:rsidRPr="0039736F" w:rsidRDefault="00D84714" w:rsidP="00E35C5C">
      <w:pPr>
        <w:rPr>
          <w:rFonts w:asciiTheme="minorHAnsi" w:hAnsiTheme="minorHAnsi" w:cstheme="minorHAnsi"/>
          <w:b/>
          <w:bCs/>
        </w:rPr>
      </w:pPr>
    </w:p>
    <w:p w14:paraId="314BC8A2" w14:textId="77777777" w:rsidR="00777F22" w:rsidRPr="0039736F" w:rsidRDefault="00777F22" w:rsidP="00E35C5C">
      <w:pPr>
        <w:rPr>
          <w:rFonts w:asciiTheme="minorHAnsi" w:hAnsiTheme="minorHAnsi" w:cstheme="minorHAnsi"/>
          <w:b/>
          <w:bCs/>
        </w:rPr>
      </w:pPr>
    </w:p>
    <w:p w14:paraId="53652308" w14:textId="1518CD64" w:rsidR="00D66BF6" w:rsidRDefault="00D66BF6" w:rsidP="00D66BF6">
      <w:pPr>
        <w:pStyle w:val="Prrafodelista"/>
        <w:numPr>
          <w:ilvl w:val="2"/>
          <w:numId w:val="2"/>
        </w:numPr>
        <w:rPr>
          <w:rFonts w:asciiTheme="minorHAnsi" w:hAnsiTheme="minorHAnsi" w:cstheme="minorHAnsi"/>
          <w:b/>
          <w:bCs/>
        </w:rPr>
      </w:pPr>
      <w:r w:rsidRPr="0039736F">
        <w:rPr>
          <w:rFonts w:asciiTheme="minorHAnsi" w:hAnsiTheme="minorHAnsi" w:cstheme="minorHAnsi"/>
          <w:b/>
          <w:bCs/>
        </w:rPr>
        <w:t xml:space="preserve">Módulo de </w:t>
      </w:r>
      <w:bookmarkStart w:id="32" w:name="_Hlk123351420"/>
      <w:r w:rsidR="00D84714">
        <w:rPr>
          <w:rFonts w:asciiTheme="minorHAnsi" w:hAnsiTheme="minorHAnsi" w:cstheme="minorHAnsi"/>
          <w:b/>
          <w:bCs/>
        </w:rPr>
        <w:t>Usuario</w:t>
      </w:r>
    </w:p>
    <w:p w14:paraId="6CCA1FB0" w14:textId="77777777" w:rsidR="00D84714" w:rsidRPr="00D84714" w:rsidRDefault="00D84714" w:rsidP="00D84714">
      <w:pPr>
        <w:rPr>
          <w:rFonts w:asciiTheme="minorHAnsi" w:hAnsiTheme="minorHAnsi" w:cstheme="minorHAnsi"/>
          <w:b/>
          <w:bCs/>
        </w:rPr>
      </w:pPr>
    </w:p>
    <w:p w14:paraId="738C40DA" w14:textId="77777777" w:rsidR="00D84714" w:rsidRPr="00EC655F" w:rsidRDefault="00D84714" w:rsidP="00D84714">
      <w:pPr>
        <w:rPr>
          <w:b/>
          <w:bCs/>
          <w:sz w:val="28"/>
          <w:szCs w:val="28"/>
          <w:lang w:val="es-ES"/>
        </w:rPr>
      </w:pPr>
      <w:r w:rsidRPr="00EC655F">
        <w:rPr>
          <w:b/>
          <w:bCs/>
          <w:sz w:val="28"/>
          <w:szCs w:val="28"/>
          <w:lang w:val="es-ES"/>
        </w:rPr>
        <w:t>Registro de usuario</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6330"/>
      </w:tblGrid>
      <w:tr w:rsidR="00D84714" w:rsidRPr="00067107" w14:paraId="04486896"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66A0EEFE" w14:textId="77777777" w:rsidR="00D84714" w:rsidRPr="00067107" w:rsidRDefault="00D84714" w:rsidP="00D43159">
            <w:pPr>
              <w:rPr>
                <w:i/>
                <w:iCs/>
              </w:rPr>
            </w:pPr>
            <w:r w:rsidRPr="00067107">
              <w:rPr>
                <w:i/>
                <w:iCs/>
              </w:rPr>
              <w:t>Numero</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46FD7398" w14:textId="77777777" w:rsidR="00D84714" w:rsidRPr="00067107" w:rsidRDefault="00D84714" w:rsidP="00D43159">
            <w:r w:rsidRPr="00067107">
              <w:rPr>
                <w:b/>
                <w:bCs/>
                <w:i/>
                <w:iCs/>
                <w:lang w:val="es-ES"/>
              </w:rPr>
              <w:t>RF-</w:t>
            </w:r>
            <w:r>
              <w:rPr>
                <w:b/>
                <w:bCs/>
                <w:i/>
                <w:iCs/>
                <w:lang w:val="es-ES"/>
              </w:rPr>
              <w:t>5</w:t>
            </w:r>
          </w:p>
        </w:tc>
      </w:tr>
      <w:tr w:rsidR="00D84714" w:rsidRPr="00067107" w14:paraId="0C562D51"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68E0F837" w14:textId="77777777" w:rsidR="00D84714" w:rsidRPr="00067107" w:rsidRDefault="00D84714" w:rsidP="00D43159">
            <w:r w:rsidRPr="00067107">
              <w:rPr>
                <w:i/>
                <w:iCs/>
                <w:lang w:val="es-ES"/>
              </w:rPr>
              <w:t>Título: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199F38E3" w14:textId="77777777" w:rsidR="00D84714" w:rsidRPr="00067107" w:rsidRDefault="00D84714" w:rsidP="00D43159">
            <w:pPr>
              <w:rPr>
                <w:i/>
                <w:iCs/>
                <w:lang w:val="es-ES"/>
              </w:rPr>
            </w:pPr>
            <w:r w:rsidRPr="00EA360A">
              <w:rPr>
                <w:i/>
                <w:iCs/>
              </w:rPr>
              <w:t>Creación de Usuarios</w:t>
            </w:r>
          </w:p>
        </w:tc>
      </w:tr>
      <w:tr w:rsidR="00D84714" w:rsidRPr="00067107" w14:paraId="4CCDA2CB"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61152F86" w14:textId="77777777" w:rsidR="00D84714" w:rsidRPr="00067107" w:rsidRDefault="00D84714" w:rsidP="00D43159">
            <w:pPr>
              <w:rPr>
                <w:i/>
                <w:iCs/>
              </w:rPr>
            </w:pPr>
            <w:r w:rsidRPr="00067107">
              <w:rPr>
                <w:i/>
                <w:iCs/>
              </w:rPr>
              <w:t>Descripción</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4CD233E" w14:textId="77777777" w:rsidR="00D84714" w:rsidRPr="00067107" w:rsidRDefault="00D84714" w:rsidP="00D43159">
            <w:r w:rsidRPr="00EA360A">
              <w:rPr>
                <w:i/>
                <w:iCs/>
              </w:rPr>
              <w:t>El sistema debe permitir que el administrador cree nuevos usuarios, que podrán acceder y utilizar ciertas funcionalidades del sistema dependiendo de sus permisos</w:t>
            </w:r>
          </w:p>
        </w:tc>
      </w:tr>
      <w:tr w:rsidR="00D84714" w:rsidRPr="00067107" w14:paraId="1929A355"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07EB121A" w14:textId="77777777" w:rsidR="00D84714" w:rsidRPr="00067107" w:rsidRDefault="00D84714" w:rsidP="00D43159">
            <w:r w:rsidRPr="00067107">
              <w:rPr>
                <w:i/>
                <w:iCs/>
                <w:lang w:val="es-ES"/>
              </w:rPr>
              <w:t>Tipo: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60222671" w14:textId="77777777" w:rsidR="00D84714" w:rsidRPr="00067107" w:rsidRDefault="00D84714" w:rsidP="00D43159">
            <w:r w:rsidRPr="00067107">
              <w:rPr>
                <w:i/>
                <w:iCs/>
                <w:lang w:val="es-ES"/>
              </w:rPr>
              <w:t xml:space="preserve">Funcional </w:t>
            </w:r>
          </w:p>
        </w:tc>
      </w:tr>
      <w:tr w:rsidR="00D84714" w:rsidRPr="00067107" w14:paraId="4CD2D790"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6D6BA508" w14:textId="77777777" w:rsidR="00D84714" w:rsidRPr="00067107" w:rsidRDefault="00D84714" w:rsidP="00D43159">
            <w:r w:rsidRPr="00067107">
              <w:rPr>
                <w:i/>
                <w:iCs/>
                <w:lang w:val="es-ES"/>
              </w:rPr>
              <w:t>Detalles de requisitos y restricciones:</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55A703BD" w14:textId="77777777" w:rsidR="00D84714" w:rsidRDefault="00D84714" w:rsidP="00D43159">
            <w:pPr>
              <w:rPr>
                <w:i/>
                <w:iCs/>
              </w:rPr>
            </w:pPr>
            <w:r w:rsidRPr="00EA360A">
              <w:rPr>
                <w:i/>
                <w:iCs/>
              </w:rPr>
              <w:t>El administrador será el único usuario con privilegios para crear nuevos usuarios.</w:t>
            </w:r>
          </w:p>
          <w:p w14:paraId="03474FCB" w14:textId="77777777" w:rsidR="00D84714" w:rsidRPr="00EA360A" w:rsidRDefault="00D84714" w:rsidP="00D43159">
            <w:pPr>
              <w:rPr>
                <w:i/>
                <w:iCs/>
              </w:rPr>
            </w:pPr>
            <w:r w:rsidRPr="00EA360A">
              <w:rPr>
                <w:i/>
                <w:iCs/>
              </w:rPr>
              <w:t>Los nuevos usuarios pueden ser de dos tipos:</w:t>
            </w:r>
          </w:p>
          <w:p w14:paraId="61CCC1F6" w14:textId="77777777" w:rsidR="00D84714" w:rsidRPr="00EA360A" w:rsidRDefault="00D84714" w:rsidP="00D84714">
            <w:pPr>
              <w:numPr>
                <w:ilvl w:val="0"/>
                <w:numId w:val="157"/>
              </w:numPr>
              <w:suppressAutoHyphens w:val="0"/>
              <w:spacing w:after="160" w:line="259" w:lineRule="auto"/>
              <w:rPr>
                <w:i/>
                <w:iCs/>
              </w:rPr>
            </w:pPr>
            <w:r w:rsidRPr="00EA360A">
              <w:rPr>
                <w:b/>
                <w:bCs/>
                <w:i/>
                <w:iCs/>
              </w:rPr>
              <w:t>Estudiante</w:t>
            </w:r>
            <w:r w:rsidRPr="00EA360A">
              <w:rPr>
                <w:i/>
                <w:iCs/>
              </w:rPr>
              <w:t>: Puede votar, consultar resultados y acceder a su propio perfil.</w:t>
            </w:r>
          </w:p>
          <w:p w14:paraId="0739E273" w14:textId="77777777" w:rsidR="00D84714" w:rsidRPr="00EA360A" w:rsidRDefault="00D84714" w:rsidP="00D84714">
            <w:pPr>
              <w:numPr>
                <w:ilvl w:val="0"/>
                <w:numId w:val="157"/>
              </w:numPr>
              <w:suppressAutoHyphens w:val="0"/>
              <w:spacing w:after="160" w:line="259" w:lineRule="auto"/>
              <w:rPr>
                <w:i/>
                <w:iCs/>
              </w:rPr>
            </w:pPr>
            <w:r w:rsidRPr="00EA360A">
              <w:rPr>
                <w:b/>
                <w:bCs/>
                <w:i/>
                <w:iCs/>
              </w:rPr>
              <w:t>Administrador</w:t>
            </w:r>
            <w:r w:rsidRPr="00EA360A">
              <w:rPr>
                <w:i/>
                <w:iCs/>
              </w:rPr>
              <w:t>: Tiene permisos completos para gestionar las votaciones, crear otros usuarios, modificar resultados y consultar resultados completos.</w:t>
            </w:r>
          </w:p>
          <w:p w14:paraId="52B1055B" w14:textId="77777777" w:rsidR="00D84714" w:rsidRPr="00EA360A" w:rsidRDefault="00D84714" w:rsidP="00D43159">
            <w:pPr>
              <w:rPr>
                <w:i/>
                <w:iCs/>
              </w:rPr>
            </w:pPr>
            <w:r w:rsidRPr="00EA360A">
              <w:rPr>
                <w:i/>
                <w:iCs/>
              </w:rPr>
              <w:t>El sistema debe permitir ingresar los siguientes detalles para crear un usuario:</w:t>
            </w:r>
          </w:p>
          <w:p w14:paraId="6C275B02" w14:textId="77777777" w:rsidR="00D84714" w:rsidRDefault="00D84714" w:rsidP="00D84714">
            <w:pPr>
              <w:pStyle w:val="Prrafodelista"/>
              <w:numPr>
                <w:ilvl w:val="0"/>
                <w:numId w:val="158"/>
              </w:numPr>
              <w:spacing w:after="160" w:line="259" w:lineRule="auto"/>
              <w:rPr>
                <w:i/>
                <w:iCs/>
              </w:rPr>
            </w:pPr>
            <w:r w:rsidRPr="00EA360A">
              <w:rPr>
                <w:i/>
                <w:iCs/>
              </w:rPr>
              <w:t>Tipo de usuario: Selección entre “Estudiante” o “Administrador”.</w:t>
            </w:r>
          </w:p>
          <w:p w14:paraId="3CDB4B98" w14:textId="77777777" w:rsidR="00D84714" w:rsidRPr="00EA360A" w:rsidRDefault="00D84714" w:rsidP="00D84714">
            <w:pPr>
              <w:pStyle w:val="Prrafodelista"/>
              <w:numPr>
                <w:ilvl w:val="0"/>
                <w:numId w:val="158"/>
              </w:numPr>
              <w:spacing w:after="160" w:line="259" w:lineRule="auto"/>
              <w:rPr>
                <w:i/>
                <w:iCs/>
              </w:rPr>
            </w:pPr>
          </w:p>
          <w:p w14:paraId="43EFE767" w14:textId="77777777" w:rsidR="00D84714" w:rsidRPr="00EA360A" w:rsidRDefault="00D84714" w:rsidP="00D84714">
            <w:pPr>
              <w:pStyle w:val="Prrafodelista"/>
              <w:numPr>
                <w:ilvl w:val="0"/>
                <w:numId w:val="158"/>
              </w:numPr>
              <w:spacing w:after="160" w:line="259" w:lineRule="auto"/>
              <w:rPr>
                <w:i/>
                <w:iCs/>
              </w:rPr>
            </w:pPr>
            <w:r w:rsidRPr="00EA360A">
              <w:rPr>
                <w:b/>
                <w:bCs/>
                <w:i/>
                <w:iCs/>
              </w:rPr>
              <w:t>Nombre completo:</w:t>
            </w:r>
            <w:r w:rsidRPr="00EA360A">
              <w:rPr>
                <w:i/>
                <w:iCs/>
              </w:rPr>
              <w:t xml:space="preserve"> </w:t>
            </w:r>
          </w:p>
          <w:p w14:paraId="658D2472" w14:textId="77777777" w:rsidR="00D84714" w:rsidRPr="00EA360A" w:rsidRDefault="00D84714" w:rsidP="00D84714">
            <w:pPr>
              <w:pStyle w:val="Prrafodelista"/>
              <w:numPr>
                <w:ilvl w:val="0"/>
                <w:numId w:val="158"/>
              </w:numPr>
              <w:spacing w:after="160" w:line="259" w:lineRule="auto"/>
              <w:rPr>
                <w:i/>
                <w:iCs/>
              </w:rPr>
            </w:pPr>
            <w:r w:rsidRPr="00EA360A">
              <w:rPr>
                <w:b/>
                <w:bCs/>
                <w:i/>
                <w:iCs/>
              </w:rPr>
              <w:t>Cédula de identidad:</w:t>
            </w:r>
            <w:r w:rsidRPr="00EA360A">
              <w:rPr>
                <w:i/>
                <w:iCs/>
              </w:rPr>
              <w:t xml:space="preserve"> </w:t>
            </w:r>
          </w:p>
          <w:p w14:paraId="72BC14EF" w14:textId="77777777" w:rsidR="00D84714" w:rsidRPr="00EA360A" w:rsidRDefault="00D84714" w:rsidP="00D84714">
            <w:pPr>
              <w:pStyle w:val="Prrafodelista"/>
              <w:numPr>
                <w:ilvl w:val="0"/>
                <w:numId w:val="158"/>
              </w:numPr>
              <w:spacing w:after="160" w:line="259" w:lineRule="auto"/>
              <w:rPr>
                <w:i/>
                <w:iCs/>
              </w:rPr>
            </w:pPr>
            <w:r w:rsidRPr="00EA360A">
              <w:rPr>
                <w:b/>
                <w:bCs/>
                <w:i/>
                <w:iCs/>
              </w:rPr>
              <w:t>Correo electrónico</w:t>
            </w:r>
            <w:r w:rsidRPr="00EA360A">
              <w:rPr>
                <w:i/>
                <w:iCs/>
              </w:rPr>
              <w:t xml:space="preserve">: </w:t>
            </w:r>
          </w:p>
          <w:p w14:paraId="347C07C4" w14:textId="77777777" w:rsidR="00D84714" w:rsidRPr="00EA360A" w:rsidRDefault="00D84714" w:rsidP="00D84714">
            <w:pPr>
              <w:pStyle w:val="Prrafodelista"/>
              <w:numPr>
                <w:ilvl w:val="0"/>
                <w:numId w:val="158"/>
              </w:numPr>
              <w:spacing w:after="160" w:line="259" w:lineRule="auto"/>
              <w:rPr>
                <w:i/>
                <w:iCs/>
              </w:rPr>
            </w:pPr>
            <w:r w:rsidRPr="00EA360A">
              <w:rPr>
                <w:b/>
                <w:bCs/>
                <w:i/>
                <w:iCs/>
              </w:rPr>
              <w:t>Contraseña:</w:t>
            </w:r>
            <w:r w:rsidRPr="00EA360A">
              <w:rPr>
                <w:i/>
                <w:iCs/>
              </w:rPr>
              <w:t xml:space="preserve"> </w:t>
            </w:r>
          </w:p>
          <w:p w14:paraId="1542B642" w14:textId="77777777" w:rsidR="00D84714" w:rsidRPr="00EA360A" w:rsidRDefault="00D84714" w:rsidP="00D84714">
            <w:pPr>
              <w:pStyle w:val="Prrafodelista"/>
              <w:numPr>
                <w:ilvl w:val="0"/>
                <w:numId w:val="158"/>
              </w:numPr>
              <w:spacing w:after="160" w:line="259" w:lineRule="auto"/>
              <w:rPr>
                <w:i/>
                <w:iCs/>
              </w:rPr>
            </w:pPr>
            <w:r w:rsidRPr="00EA360A">
              <w:rPr>
                <w:b/>
                <w:bCs/>
                <w:i/>
                <w:iCs/>
              </w:rPr>
              <w:t>Confirmación de contraseña</w:t>
            </w:r>
            <w:r>
              <w:rPr>
                <w:b/>
                <w:bCs/>
                <w:i/>
                <w:iCs/>
              </w:rPr>
              <w:t>:</w:t>
            </w:r>
          </w:p>
          <w:p w14:paraId="3B56C377" w14:textId="77777777" w:rsidR="00D84714" w:rsidRPr="00EA360A" w:rsidRDefault="00D84714" w:rsidP="00D84714">
            <w:pPr>
              <w:pStyle w:val="Prrafodelista"/>
              <w:numPr>
                <w:ilvl w:val="0"/>
                <w:numId w:val="158"/>
              </w:numPr>
              <w:spacing w:after="160" w:line="259" w:lineRule="auto"/>
              <w:rPr>
                <w:i/>
                <w:iCs/>
              </w:rPr>
            </w:pPr>
            <w:r w:rsidRPr="00EA360A">
              <w:rPr>
                <w:b/>
                <w:bCs/>
                <w:i/>
                <w:iCs/>
              </w:rPr>
              <w:t>Teléfono (opcional):</w:t>
            </w:r>
            <w:r w:rsidRPr="00EA360A">
              <w:rPr>
                <w:i/>
                <w:iCs/>
              </w:rPr>
              <w:t xml:space="preserve"> </w:t>
            </w:r>
          </w:p>
          <w:p w14:paraId="0A957CA2" w14:textId="77777777" w:rsidR="00D84714" w:rsidRDefault="00D84714" w:rsidP="00D84714">
            <w:pPr>
              <w:pStyle w:val="Prrafodelista"/>
              <w:numPr>
                <w:ilvl w:val="0"/>
                <w:numId w:val="158"/>
              </w:numPr>
              <w:spacing w:after="160" w:line="259" w:lineRule="auto"/>
              <w:rPr>
                <w:b/>
                <w:bCs/>
                <w:i/>
                <w:iCs/>
              </w:rPr>
            </w:pPr>
            <w:r w:rsidRPr="004834DA">
              <w:rPr>
                <w:b/>
                <w:bCs/>
                <w:i/>
                <w:iCs/>
              </w:rPr>
              <w:t>Fecha de registro:</w:t>
            </w:r>
            <w:r w:rsidRPr="004834DA">
              <w:rPr>
                <w:i/>
                <w:iCs/>
              </w:rPr>
              <w:t xml:space="preserve"> </w:t>
            </w:r>
            <w:r w:rsidRPr="004834DA">
              <w:rPr>
                <w:b/>
                <w:bCs/>
                <w:i/>
                <w:iCs/>
              </w:rPr>
              <w:t>Restricciones:</w:t>
            </w:r>
          </w:p>
          <w:p w14:paraId="23DB0282" w14:textId="77777777" w:rsidR="00D84714" w:rsidRPr="004834DA" w:rsidRDefault="00D84714" w:rsidP="00D43159">
            <w:pPr>
              <w:rPr>
                <w:b/>
                <w:bCs/>
                <w:i/>
                <w:iCs/>
              </w:rPr>
            </w:pPr>
            <w:r>
              <w:rPr>
                <w:b/>
                <w:bCs/>
                <w:i/>
                <w:iCs/>
              </w:rPr>
              <w:t>Restricciones</w:t>
            </w:r>
          </w:p>
          <w:p w14:paraId="23FBFCC9" w14:textId="77777777" w:rsidR="00D84714" w:rsidRPr="004834DA" w:rsidRDefault="00D84714" w:rsidP="00D84714">
            <w:pPr>
              <w:pStyle w:val="Prrafodelista"/>
              <w:numPr>
                <w:ilvl w:val="0"/>
                <w:numId w:val="159"/>
              </w:numPr>
              <w:spacing w:after="160" w:line="259" w:lineRule="auto"/>
              <w:rPr>
                <w:i/>
                <w:iCs/>
              </w:rPr>
            </w:pPr>
            <w:r w:rsidRPr="004834DA">
              <w:rPr>
                <w:i/>
                <w:iCs/>
              </w:rPr>
              <w:t xml:space="preserve">La </w:t>
            </w:r>
            <w:r w:rsidRPr="00EC655F">
              <w:rPr>
                <w:i/>
                <w:iCs/>
              </w:rPr>
              <w:t>cédula</w:t>
            </w:r>
            <w:r w:rsidRPr="004834DA">
              <w:rPr>
                <w:i/>
                <w:iCs/>
              </w:rPr>
              <w:t xml:space="preserve"> debe ser única, por lo que el sistema debe validar que no exista ya otro usuario con la misma cédula antes de proceder con la creación del usuario.</w:t>
            </w:r>
          </w:p>
          <w:p w14:paraId="151D7068" w14:textId="77777777" w:rsidR="00D84714" w:rsidRPr="004834DA" w:rsidRDefault="00D84714" w:rsidP="00D84714">
            <w:pPr>
              <w:pStyle w:val="Prrafodelista"/>
              <w:numPr>
                <w:ilvl w:val="0"/>
                <w:numId w:val="159"/>
              </w:numPr>
              <w:spacing w:after="160" w:line="259" w:lineRule="auto"/>
              <w:rPr>
                <w:i/>
                <w:iCs/>
              </w:rPr>
            </w:pPr>
            <w:r w:rsidRPr="004834DA">
              <w:rPr>
                <w:i/>
                <w:iCs/>
              </w:rPr>
              <w:t xml:space="preserve">La </w:t>
            </w:r>
            <w:r w:rsidRPr="00EC655F">
              <w:rPr>
                <w:i/>
                <w:iCs/>
              </w:rPr>
              <w:t xml:space="preserve">contraseña </w:t>
            </w:r>
            <w:r w:rsidRPr="004834DA">
              <w:rPr>
                <w:i/>
                <w:iCs/>
              </w:rPr>
              <w:t>debe cumplir con los requisitos de seguridad (mínimo 8 caracteres, con al menos un número y una letra</w:t>
            </w:r>
          </w:p>
          <w:p w14:paraId="256E00E7" w14:textId="77777777" w:rsidR="00D84714" w:rsidRPr="004834DA" w:rsidRDefault="00D84714" w:rsidP="00D84714">
            <w:pPr>
              <w:pStyle w:val="Prrafodelista"/>
              <w:numPr>
                <w:ilvl w:val="0"/>
                <w:numId w:val="159"/>
              </w:numPr>
              <w:spacing w:after="160" w:line="259" w:lineRule="auto"/>
              <w:rPr>
                <w:i/>
                <w:iCs/>
              </w:rPr>
            </w:pPr>
            <w:r w:rsidRPr="004834DA">
              <w:rPr>
                <w:i/>
                <w:iCs/>
              </w:rPr>
              <w:t xml:space="preserve">El correo electrónico debe ser válido y debe cumplir con el formato adecuado </w:t>
            </w:r>
          </w:p>
          <w:p w14:paraId="08255D76" w14:textId="77777777" w:rsidR="00D84714" w:rsidRPr="004834DA" w:rsidRDefault="00D84714" w:rsidP="00D84714">
            <w:pPr>
              <w:pStyle w:val="Prrafodelista"/>
              <w:numPr>
                <w:ilvl w:val="0"/>
                <w:numId w:val="159"/>
              </w:numPr>
              <w:spacing w:after="160" w:line="259" w:lineRule="auto"/>
              <w:rPr>
                <w:i/>
                <w:iCs/>
              </w:rPr>
            </w:pPr>
            <w:r w:rsidRPr="004834DA">
              <w:rPr>
                <w:i/>
                <w:iCs/>
              </w:rPr>
              <w:t>El administrador debe recibir una confirmación de que el usuario ha sido creado correctamente, con los detalles del nuevo usuario.</w:t>
            </w:r>
          </w:p>
          <w:p w14:paraId="1C7F2C8B" w14:textId="77777777" w:rsidR="00D84714" w:rsidRPr="00045B2A" w:rsidRDefault="00D84714" w:rsidP="00D84714">
            <w:pPr>
              <w:numPr>
                <w:ilvl w:val="0"/>
                <w:numId w:val="163"/>
              </w:numPr>
              <w:suppressAutoHyphens w:val="0"/>
              <w:spacing w:after="160" w:line="259" w:lineRule="auto"/>
              <w:rPr>
                <w:i/>
                <w:iCs/>
              </w:rPr>
            </w:pPr>
            <w:r w:rsidRPr="00045B2A">
              <w:rPr>
                <w:i/>
                <w:iCs/>
              </w:rPr>
              <w:t>El campo Cédula debe ser único en el sistema.</w:t>
            </w:r>
          </w:p>
          <w:p w14:paraId="55DC9E92" w14:textId="77777777" w:rsidR="00D84714" w:rsidRPr="00045B2A" w:rsidRDefault="00D84714" w:rsidP="00D84714">
            <w:pPr>
              <w:numPr>
                <w:ilvl w:val="0"/>
                <w:numId w:val="163"/>
              </w:numPr>
              <w:suppressAutoHyphens w:val="0"/>
              <w:spacing w:after="160" w:line="259" w:lineRule="auto"/>
              <w:rPr>
                <w:i/>
                <w:iCs/>
              </w:rPr>
            </w:pPr>
            <w:r w:rsidRPr="00045B2A">
              <w:rPr>
                <w:i/>
                <w:iCs/>
              </w:rPr>
              <w:lastRenderedPageBreak/>
              <w:t>El formato del Email debe ser válido.</w:t>
            </w:r>
          </w:p>
          <w:p w14:paraId="0BBC2B39" w14:textId="77777777" w:rsidR="00D84714" w:rsidRPr="00067107" w:rsidRDefault="00D84714" w:rsidP="00D43159">
            <w:pPr>
              <w:ind w:left="720"/>
            </w:pPr>
          </w:p>
        </w:tc>
      </w:tr>
      <w:tr w:rsidR="00D84714" w:rsidRPr="00067107" w14:paraId="63B9B278"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4FA48F72" w14:textId="77777777" w:rsidR="00D84714" w:rsidRPr="00067107" w:rsidRDefault="00D84714" w:rsidP="00D43159">
            <w:r w:rsidRPr="00067107">
              <w:rPr>
                <w:i/>
                <w:iCs/>
                <w:lang w:val="es-ES"/>
              </w:rPr>
              <w:lastRenderedPageBreak/>
              <w:t>Fecha de revisión y versión:</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771FE3F9" w14:textId="77777777" w:rsidR="00D84714" w:rsidRPr="00067107" w:rsidRDefault="00D84714" w:rsidP="00D43159">
            <w:r>
              <w:rPr>
                <w:i/>
                <w:iCs/>
                <w:lang w:val="es-ES"/>
              </w:rPr>
              <w:t>22</w:t>
            </w:r>
            <w:r w:rsidRPr="00067107">
              <w:rPr>
                <w:i/>
                <w:iCs/>
                <w:lang w:val="es-ES"/>
              </w:rPr>
              <w:t>/</w:t>
            </w:r>
            <w:r>
              <w:rPr>
                <w:i/>
                <w:iCs/>
                <w:lang w:val="es-ES"/>
              </w:rPr>
              <w:t>11</w:t>
            </w:r>
            <w:r w:rsidRPr="00067107">
              <w:rPr>
                <w:i/>
                <w:iCs/>
                <w:lang w:val="es-ES"/>
              </w:rPr>
              <w:t>/2024</w:t>
            </w:r>
            <w:r w:rsidRPr="00067107">
              <w:t> </w:t>
            </w:r>
          </w:p>
          <w:p w14:paraId="1D79C650" w14:textId="77777777" w:rsidR="00D84714" w:rsidRPr="00067107" w:rsidRDefault="00D84714" w:rsidP="00D43159">
            <w:r w:rsidRPr="00067107">
              <w:rPr>
                <w:i/>
                <w:iCs/>
                <w:lang w:val="es-ES"/>
              </w:rPr>
              <w:t>Versión1.0</w:t>
            </w:r>
            <w:r w:rsidRPr="00067107">
              <w:t> </w:t>
            </w:r>
          </w:p>
        </w:tc>
      </w:tr>
      <w:tr w:rsidR="00D84714" w:rsidRPr="00067107" w14:paraId="5DB27A3B"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66008367" w14:textId="77777777" w:rsidR="00D84714" w:rsidRPr="00067107" w:rsidRDefault="00D84714" w:rsidP="00D43159">
            <w:r w:rsidRPr="00067107">
              <w:rPr>
                <w:i/>
                <w:iCs/>
                <w:lang w:val="es-ES"/>
              </w:rPr>
              <w:t>Prioridad:</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3CBDF024" w14:textId="77777777" w:rsidR="00D84714" w:rsidRPr="00067107" w:rsidRDefault="00D84714" w:rsidP="00D43159">
            <w:pPr>
              <w:rPr>
                <w:b/>
                <w:bCs/>
                <w:i/>
                <w:iCs/>
              </w:rPr>
            </w:pPr>
            <w:r>
              <w:rPr>
                <w:b/>
                <w:bCs/>
                <w:i/>
                <w:iCs/>
              </w:rPr>
              <w:t>Alta</w:t>
            </w:r>
          </w:p>
        </w:tc>
      </w:tr>
    </w:tbl>
    <w:p w14:paraId="23080B84" w14:textId="77777777" w:rsidR="00D84714" w:rsidRDefault="00D84714" w:rsidP="00D84714">
      <w:pPr>
        <w:rPr>
          <w:lang w:val="es-ES"/>
        </w:rPr>
      </w:pPr>
    </w:p>
    <w:p w14:paraId="06AE97E1" w14:textId="77777777" w:rsidR="00D84714" w:rsidRPr="00EC655F" w:rsidRDefault="00D84714" w:rsidP="00D84714">
      <w:pPr>
        <w:rPr>
          <w:b/>
          <w:bCs/>
          <w:sz w:val="28"/>
          <w:szCs w:val="28"/>
          <w:lang w:val="es-ES"/>
        </w:rPr>
      </w:pPr>
      <w:r w:rsidRPr="00EC655F">
        <w:rPr>
          <w:b/>
          <w:bCs/>
          <w:sz w:val="28"/>
          <w:szCs w:val="28"/>
          <w:lang w:val="es-ES"/>
        </w:rPr>
        <w:t>Eliminación de usuario</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6330"/>
      </w:tblGrid>
      <w:tr w:rsidR="00D84714" w:rsidRPr="00067107" w14:paraId="680CAF95"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73054CCE" w14:textId="77777777" w:rsidR="00D84714" w:rsidRPr="00067107" w:rsidRDefault="00D84714" w:rsidP="00D43159">
            <w:pPr>
              <w:rPr>
                <w:i/>
                <w:iCs/>
              </w:rPr>
            </w:pPr>
            <w:r w:rsidRPr="00067107">
              <w:rPr>
                <w:i/>
                <w:iCs/>
              </w:rPr>
              <w:t>Numero</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2D607246" w14:textId="77777777" w:rsidR="00D84714" w:rsidRPr="00067107" w:rsidRDefault="00D84714" w:rsidP="00D43159">
            <w:r w:rsidRPr="00067107">
              <w:rPr>
                <w:b/>
                <w:bCs/>
                <w:i/>
                <w:iCs/>
                <w:lang w:val="es-ES"/>
              </w:rPr>
              <w:t>RF-</w:t>
            </w:r>
            <w:r>
              <w:rPr>
                <w:b/>
                <w:bCs/>
                <w:i/>
                <w:iCs/>
                <w:lang w:val="es-ES"/>
              </w:rPr>
              <w:t>6</w:t>
            </w:r>
          </w:p>
        </w:tc>
      </w:tr>
      <w:tr w:rsidR="00D84714" w:rsidRPr="00067107" w14:paraId="52EFFA18"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49B8E442" w14:textId="77777777" w:rsidR="00D84714" w:rsidRPr="00067107" w:rsidRDefault="00D84714" w:rsidP="00D43159">
            <w:r w:rsidRPr="00067107">
              <w:rPr>
                <w:i/>
                <w:iCs/>
                <w:lang w:val="es-ES"/>
              </w:rPr>
              <w:t>Título: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55199EDA" w14:textId="77777777" w:rsidR="00D84714" w:rsidRPr="00067107" w:rsidRDefault="00D84714" w:rsidP="00D43159">
            <w:pPr>
              <w:rPr>
                <w:i/>
                <w:iCs/>
                <w:lang w:val="es-ES"/>
              </w:rPr>
            </w:pPr>
            <w:r>
              <w:rPr>
                <w:i/>
                <w:iCs/>
                <w:lang w:val="es-ES"/>
              </w:rPr>
              <w:t>Eliminación de usuario</w:t>
            </w:r>
          </w:p>
        </w:tc>
      </w:tr>
      <w:tr w:rsidR="00D84714" w:rsidRPr="00067107" w14:paraId="1FD1D389"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5B5A4FF2" w14:textId="77777777" w:rsidR="00D84714" w:rsidRPr="00067107" w:rsidRDefault="00D84714" w:rsidP="00D43159">
            <w:pPr>
              <w:rPr>
                <w:i/>
                <w:iCs/>
              </w:rPr>
            </w:pPr>
            <w:r w:rsidRPr="00067107">
              <w:rPr>
                <w:i/>
                <w:iCs/>
              </w:rPr>
              <w:t>Descripción</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32B9DFF7" w14:textId="77777777" w:rsidR="00D84714" w:rsidRPr="00067107" w:rsidRDefault="00D84714" w:rsidP="00D43159">
            <w:r w:rsidRPr="004834DA">
              <w:rPr>
                <w:i/>
                <w:iCs/>
              </w:rPr>
              <w:t>El sistema debe permitir que los administradores eliminen usuarios registrados en caso de que estos ya no requieran acceso al sistema, sean estudiantes o administradores.</w:t>
            </w:r>
          </w:p>
        </w:tc>
      </w:tr>
      <w:tr w:rsidR="00D84714" w:rsidRPr="00067107" w14:paraId="1F302B2C"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4FACE937" w14:textId="77777777" w:rsidR="00D84714" w:rsidRPr="00067107" w:rsidRDefault="00D84714" w:rsidP="00D43159">
            <w:r w:rsidRPr="00067107">
              <w:rPr>
                <w:i/>
                <w:iCs/>
                <w:lang w:val="es-ES"/>
              </w:rPr>
              <w:t>Tipo: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377BB088" w14:textId="77777777" w:rsidR="00D84714" w:rsidRPr="00067107" w:rsidRDefault="00D84714" w:rsidP="00D43159">
            <w:r w:rsidRPr="00067107">
              <w:rPr>
                <w:i/>
                <w:iCs/>
                <w:lang w:val="es-ES"/>
              </w:rPr>
              <w:t xml:space="preserve">Funcional </w:t>
            </w:r>
          </w:p>
        </w:tc>
      </w:tr>
      <w:tr w:rsidR="00D84714" w:rsidRPr="00067107" w14:paraId="2BF2EC23"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15F501B1" w14:textId="77777777" w:rsidR="00D84714" w:rsidRPr="00067107" w:rsidRDefault="00D84714" w:rsidP="00D43159">
            <w:r w:rsidRPr="00067107">
              <w:rPr>
                <w:i/>
                <w:iCs/>
                <w:lang w:val="es-ES"/>
              </w:rPr>
              <w:t>Detalles de requisitos y restricciones:</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734E9A72" w14:textId="77777777" w:rsidR="00D84714" w:rsidRDefault="00D84714" w:rsidP="00D43159">
            <w:pPr>
              <w:rPr>
                <w:i/>
                <w:iCs/>
              </w:rPr>
            </w:pPr>
            <w:r w:rsidRPr="004834DA">
              <w:rPr>
                <w:i/>
                <w:iCs/>
              </w:rPr>
              <w:t>El sistema debe permitir al administrador buscar y seleccionar al usuario que desea eliminar</w:t>
            </w:r>
            <w:r w:rsidRPr="00072D9B">
              <w:rPr>
                <w:i/>
                <w:iCs/>
              </w:rPr>
              <w:t xml:space="preserve"> utilizando la siguiente información:</w:t>
            </w:r>
          </w:p>
          <w:p w14:paraId="2987FBA1" w14:textId="77777777" w:rsidR="00D84714" w:rsidRPr="00EC655F" w:rsidRDefault="00D84714" w:rsidP="00D84714">
            <w:pPr>
              <w:pStyle w:val="Prrafodelista"/>
              <w:numPr>
                <w:ilvl w:val="0"/>
                <w:numId w:val="160"/>
              </w:numPr>
              <w:spacing w:after="160" w:line="259" w:lineRule="auto"/>
              <w:rPr>
                <w:b/>
                <w:bCs/>
                <w:i/>
                <w:iCs/>
              </w:rPr>
            </w:pPr>
            <w:r w:rsidRPr="00EC655F">
              <w:rPr>
                <w:b/>
                <w:bCs/>
                <w:i/>
                <w:iCs/>
              </w:rPr>
              <w:t>Cédula del usuario.</w:t>
            </w:r>
          </w:p>
          <w:p w14:paraId="60CD1ED6" w14:textId="77777777" w:rsidR="00D84714" w:rsidRPr="004834DA" w:rsidRDefault="00D84714" w:rsidP="00D84714">
            <w:pPr>
              <w:numPr>
                <w:ilvl w:val="0"/>
                <w:numId w:val="160"/>
              </w:numPr>
              <w:suppressAutoHyphens w:val="0"/>
              <w:spacing w:after="160" w:line="259" w:lineRule="auto"/>
              <w:rPr>
                <w:b/>
                <w:bCs/>
                <w:i/>
                <w:iCs/>
              </w:rPr>
            </w:pPr>
            <w:r w:rsidRPr="004834DA">
              <w:rPr>
                <w:b/>
                <w:bCs/>
                <w:i/>
                <w:iCs/>
              </w:rPr>
              <w:t>Nombre completo del usuario.</w:t>
            </w:r>
          </w:p>
          <w:p w14:paraId="3824DF4B" w14:textId="77777777" w:rsidR="00D84714" w:rsidRPr="00EC655F" w:rsidRDefault="00D84714" w:rsidP="00D84714">
            <w:pPr>
              <w:numPr>
                <w:ilvl w:val="0"/>
                <w:numId w:val="160"/>
              </w:numPr>
              <w:suppressAutoHyphens w:val="0"/>
              <w:spacing w:after="160" w:line="259" w:lineRule="auto"/>
              <w:rPr>
                <w:b/>
                <w:bCs/>
                <w:i/>
                <w:iCs/>
              </w:rPr>
            </w:pPr>
            <w:r w:rsidRPr="004834DA">
              <w:rPr>
                <w:b/>
                <w:bCs/>
                <w:i/>
                <w:iCs/>
              </w:rPr>
              <w:t>Tipo de usuario (Estudiante o Administrador).</w:t>
            </w:r>
          </w:p>
          <w:p w14:paraId="79971B22" w14:textId="77777777" w:rsidR="00D84714" w:rsidRPr="00072D9B" w:rsidRDefault="00D84714" w:rsidP="00D43159">
            <w:pPr>
              <w:rPr>
                <w:i/>
                <w:iCs/>
              </w:rPr>
            </w:pPr>
            <w:r w:rsidRPr="00072D9B">
              <w:rPr>
                <w:b/>
                <w:bCs/>
                <w:i/>
                <w:iCs/>
              </w:rPr>
              <w:t>Restricciones:</w:t>
            </w:r>
          </w:p>
          <w:p w14:paraId="34F8CDDB" w14:textId="77777777" w:rsidR="00D84714" w:rsidRDefault="00D84714" w:rsidP="00D84714">
            <w:pPr>
              <w:numPr>
                <w:ilvl w:val="0"/>
                <w:numId w:val="161"/>
              </w:numPr>
              <w:suppressAutoHyphens w:val="0"/>
              <w:spacing w:after="160" w:line="259" w:lineRule="auto"/>
              <w:rPr>
                <w:i/>
                <w:iCs/>
              </w:rPr>
            </w:pPr>
            <w:r w:rsidRPr="004834DA">
              <w:rPr>
                <w:i/>
                <w:iCs/>
              </w:rPr>
              <w:t>Un administrador no puede eliminar su propio usuario.</w:t>
            </w:r>
          </w:p>
          <w:p w14:paraId="47FE109E" w14:textId="77777777" w:rsidR="00D84714" w:rsidRPr="004834DA" w:rsidRDefault="00D84714" w:rsidP="00D84714">
            <w:pPr>
              <w:numPr>
                <w:ilvl w:val="0"/>
                <w:numId w:val="161"/>
              </w:numPr>
              <w:suppressAutoHyphens w:val="0"/>
              <w:spacing w:after="160" w:line="259" w:lineRule="auto"/>
              <w:rPr>
                <w:i/>
                <w:iCs/>
              </w:rPr>
            </w:pPr>
            <w:r w:rsidRPr="004834DA">
              <w:rPr>
                <w:i/>
                <w:iCs/>
              </w:rPr>
              <w:t>El sistema debe verificar que el usuario seleccionado exista en la base de datos antes de proceder.</w:t>
            </w:r>
          </w:p>
          <w:p w14:paraId="78D050DE" w14:textId="77777777" w:rsidR="00D84714" w:rsidRPr="00072D9B" w:rsidRDefault="00D84714" w:rsidP="00D84714">
            <w:pPr>
              <w:numPr>
                <w:ilvl w:val="0"/>
                <w:numId w:val="161"/>
              </w:numPr>
              <w:suppressAutoHyphens w:val="0"/>
              <w:spacing w:after="160" w:line="259" w:lineRule="auto"/>
              <w:rPr>
                <w:i/>
                <w:iCs/>
              </w:rPr>
            </w:pPr>
            <w:r w:rsidRPr="004834DA">
              <w:rPr>
                <w:i/>
                <w:iCs/>
              </w:rPr>
              <w:t xml:space="preserve"> Si el usuario no existe, el sistema debe mostrar el mensaje:</w:t>
            </w:r>
            <w:r w:rsidRPr="004834DA">
              <w:rPr>
                <w:i/>
                <w:iCs/>
              </w:rPr>
              <w:br/>
            </w:r>
            <w:r w:rsidRPr="004834DA">
              <w:rPr>
                <w:b/>
                <w:bCs/>
                <w:i/>
                <w:iCs/>
              </w:rPr>
              <w:t>"El usuario con la cédula ingresada no existe."</w:t>
            </w:r>
            <w:r>
              <w:rPr>
                <w:b/>
                <w:bCs/>
                <w:i/>
                <w:iCs/>
              </w:rPr>
              <w:t xml:space="preserve"> </w:t>
            </w:r>
            <w:r w:rsidRPr="00072D9B">
              <w:rPr>
                <w:i/>
                <w:iCs/>
              </w:rPr>
              <w:t>La acción de eliminación debe confirmarse mediante un mensaje de advertencia para evitar eliminaciones accidentales.</w:t>
            </w:r>
          </w:p>
          <w:p w14:paraId="6ABB3BD3" w14:textId="77777777" w:rsidR="00D84714" w:rsidRPr="00067107" w:rsidRDefault="00D84714" w:rsidP="00D43159">
            <w:pPr>
              <w:ind w:left="720"/>
            </w:pPr>
          </w:p>
        </w:tc>
      </w:tr>
      <w:tr w:rsidR="00D84714" w:rsidRPr="00067107" w14:paraId="567B2771"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2159D66E" w14:textId="77777777" w:rsidR="00D84714" w:rsidRPr="00067107" w:rsidRDefault="00D84714" w:rsidP="00D43159">
            <w:r w:rsidRPr="00067107">
              <w:rPr>
                <w:i/>
                <w:iCs/>
                <w:lang w:val="es-ES"/>
              </w:rPr>
              <w:t>Fecha de revisión y versión:</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E83FA07" w14:textId="77777777" w:rsidR="00D84714" w:rsidRPr="00067107" w:rsidRDefault="00D84714" w:rsidP="00D43159">
            <w:r>
              <w:rPr>
                <w:i/>
                <w:iCs/>
                <w:lang w:val="es-ES"/>
              </w:rPr>
              <w:t>22</w:t>
            </w:r>
            <w:r w:rsidRPr="00067107">
              <w:rPr>
                <w:i/>
                <w:iCs/>
                <w:lang w:val="es-ES"/>
              </w:rPr>
              <w:t>/</w:t>
            </w:r>
            <w:r>
              <w:rPr>
                <w:i/>
                <w:iCs/>
                <w:lang w:val="es-ES"/>
              </w:rPr>
              <w:t>11</w:t>
            </w:r>
            <w:r w:rsidRPr="00067107">
              <w:rPr>
                <w:i/>
                <w:iCs/>
                <w:lang w:val="es-ES"/>
              </w:rPr>
              <w:t>/2024</w:t>
            </w:r>
            <w:r w:rsidRPr="00067107">
              <w:t> </w:t>
            </w:r>
          </w:p>
          <w:p w14:paraId="781B9DA1" w14:textId="77777777" w:rsidR="00D84714" w:rsidRPr="00067107" w:rsidRDefault="00D84714" w:rsidP="00D43159">
            <w:r w:rsidRPr="00067107">
              <w:rPr>
                <w:i/>
                <w:iCs/>
                <w:lang w:val="es-ES"/>
              </w:rPr>
              <w:t>Versión1.0</w:t>
            </w:r>
            <w:r w:rsidRPr="00067107">
              <w:t> </w:t>
            </w:r>
          </w:p>
        </w:tc>
      </w:tr>
      <w:tr w:rsidR="00D84714" w:rsidRPr="00067107" w14:paraId="735F57DD"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4DA500ED" w14:textId="77777777" w:rsidR="00D84714" w:rsidRPr="00067107" w:rsidRDefault="00D84714" w:rsidP="00D43159">
            <w:r w:rsidRPr="00067107">
              <w:rPr>
                <w:i/>
                <w:iCs/>
                <w:lang w:val="es-ES"/>
              </w:rPr>
              <w:t>Prioridad:</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4E216CFF" w14:textId="77777777" w:rsidR="00D84714" w:rsidRPr="00067107" w:rsidRDefault="00D84714" w:rsidP="00D43159">
            <w:pPr>
              <w:rPr>
                <w:b/>
                <w:bCs/>
                <w:i/>
                <w:iCs/>
              </w:rPr>
            </w:pPr>
            <w:r>
              <w:rPr>
                <w:b/>
                <w:bCs/>
                <w:i/>
                <w:iCs/>
              </w:rPr>
              <w:t>Media</w:t>
            </w:r>
          </w:p>
        </w:tc>
      </w:tr>
    </w:tbl>
    <w:p w14:paraId="2BBAA256" w14:textId="77777777" w:rsidR="00D84714" w:rsidRDefault="00D84714" w:rsidP="00D84714">
      <w:pPr>
        <w:rPr>
          <w:b/>
          <w:bCs/>
          <w:lang w:val="es-ES"/>
        </w:rPr>
      </w:pPr>
    </w:p>
    <w:p w14:paraId="3133882B" w14:textId="77777777" w:rsidR="00D84714" w:rsidRDefault="00D84714" w:rsidP="00D84714">
      <w:pPr>
        <w:rPr>
          <w:b/>
          <w:bCs/>
          <w:lang w:val="es-ES"/>
        </w:rPr>
      </w:pPr>
    </w:p>
    <w:p w14:paraId="20FBB423" w14:textId="77777777" w:rsidR="00D84714" w:rsidRDefault="00D84714" w:rsidP="00D84714">
      <w:pPr>
        <w:rPr>
          <w:b/>
          <w:bCs/>
          <w:lang w:val="es-ES"/>
        </w:rPr>
      </w:pPr>
    </w:p>
    <w:p w14:paraId="733A665F" w14:textId="77777777" w:rsidR="00D84714" w:rsidRPr="00EC655F" w:rsidRDefault="00D84714" w:rsidP="00D84714">
      <w:pPr>
        <w:rPr>
          <w:b/>
          <w:bCs/>
          <w:sz w:val="28"/>
          <w:szCs w:val="28"/>
          <w:lang w:val="es-ES"/>
        </w:rPr>
      </w:pPr>
      <w:r w:rsidRPr="00EC655F">
        <w:rPr>
          <w:b/>
          <w:bCs/>
          <w:sz w:val="28"/>
          <w:szCs w:val="28"/>
          <w:lang w:val="es-ES"/>
        </w:rPr>
        <w:t>Consulta de usuarios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6330"/>
      </w:tblGrid>
      <w:tr w:rsidR="00D84714" w:rsidRPr="00067107" w14:paraId="48739E19"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22764B8A" w14:textId="77777777" w:rsidR="00D84714" w:rsidRPr="00067107" w:rsidRDefault="00D84714" w:rsidP="00D43159">
            <w:pPr>
              <w:rPr>
                <w:i/>
                <w:iCs/>
              </w:rPr>
            </w:pPr>
            <w:r w:rsidRPr="00067107">
              <w:rPr>
                <w:i/>
                <w:iCs/>
              </w:rPr>
              <w:t>Numero</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2F3CBEE2" w14:textId="77777777" w:rsidR="00D84714" w:rsidRPr="00067107" w:rsidRDefault="00D84714" w:rsidP="00D43159">
            <w:r w:rsidRPr="00067107">
              <w:rPr>
                <w:b/>
                <w:bCs/>
                <w:i/>
                <w:iCs/>
                <w:lang w:val="es-ES"/>
              </w:rPr>
              <w:t>RF-</w:t>
            </w:r>
            <w:r>
              <w:rPr>
                <w:b/>
                <w:bCs/>
                <w:i/>
                <w:iCs/>
                <w:lang w:val="es-ES"/>
              </w:rPr>
              <w:t>7</w:t>
            </w:r>
          </w:p>
        </w:tc>
      </w:tr>
      <w:tr w:rsidR="00D84714" w:rsidRPr="00067107" w14:paraId="0CC61323"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1684EF30" w14:textId="77777777" w:rsidR="00D84714" w:rsidRPr="00067107" w:rsidRDefault="00D84714" w:rsidP="00D43159">
            <w:r w:rsidRPr="00067107">
              <w:rPr>
                <w:i/>
                <w:iCs/>
                <w:lang w:val="es-ES"/>
              </w:rPr>
              <w:t>Título: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4D8D092" w14:textId="77777777" w:rsidR="00D84714" w:rsidRPr="00067107" w:rsidRDefault="00D84714" w:rsidP="00D43159">
            <w:pPr>
              <w:rPr>
                <w:i/>
                <w:iCs/>
                <w:lang w:val="es-ES"/>
              </w:rPr>
            </w:pPr>
            <w:r>
              <w:rPr>
                <w:i/>
                <w:iCs/>
                <w:lang w:val="es-ES"/>
              </w:rPr>
              <w:t>Consulta de usuarios</w:t>
            </w:r>
          </w:p>
        </w:tc>
      </w:tr>
      <w:tr w:rsidR="00D84714" w:rsidRPr="00067107" w14:paraId="2E366323"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25D8CBA1" w14:textId="77777777" w:rsidR="00D84714" w:rsidRPr="00067107" w:rsidRDefault="00D84714" w:rsidP="00D43159">
            <w:pPr>
              <w:rPr>
                <w:i/>
                <w:iCs/>
              </w:rPr>
            </w:pPr>
            <w:r w:rsidRPr="00067107">
              <w:rPr>
                <w:i/>
                <w:iCs/>
              </w:rPr>
              <w:t>Descripción</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908B5E2" w14:textId="77777777" w:rsidR="00D84714" w:rsidRPr="00067107" w:rsidRDefault="00D84714" w:rsidP="00D43159">
            <w:r w:rsidRPr="0081301E">
              <w:rPr>
                <w:i/>
                <w:iCs/>
              </w:rPr>
              <w:t>El sistema debe permitir que el administrador consulte información detallada sobre los usuarios registrados</w:t>
            </w:r>
            <w:r>
              <w:rPr>
                <w:i/>
                <w:iCs/>
              </w:rPr>
              <w:t>.</w:t>
            </w:r>
          </w:p>
        </w:tc>
      </w:tr>
      <w:tr w:rsidR="00D84714" w:rsidRPr="00067107" w14:paraId="069DB575"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77860CDA" w14:textId="77777777" w:rsidR="00D84714" w:rsidRPr="00067107" w:rsidRDefault="00D84714" w:rsidP="00D43159">
            <w:r w:rsidRPr="00067107">
              <w:rPr>
                <w:i/>
                <w:iCs/>
                <w:lang w:val="es-ES"/>
              </w:rPr>
              <w:t>Tipo: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6CA810E9" w14:textId="77777777" w:rsidR="00D84714" w:rsidRPr="00067107" w:rsidRDefault="00D84714" w:rsidP="00D43159">
            <w:r w:rsidRPr="00067107">
              <w:rPr>
                <w:i/>
                <w:iCs/>
                <w:lang w:val="es-ES"/>
              </w:rPr>
              <w:t xml:space="preserve">Funcional </w:t>
            </w:r>
          </w:p>
        </w:tc>
      </w:tr>
      <w:tr w:rsidR="00D84714" w:rsidRPr="00067107" w14:paraId="529CED96"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6B46F1E3" w14:textId="77777777" w:rsidR="00D84714" w:rsidRPr="00067107" w:rsidRDefault="00D84714" w:rsidP="00D43159">
            <w:r w:rsidRPr="00067107">
              <w:rPr>
                <w:i/>
                <w:iCs/>
                <w:lang w:val="es-ES"/>
              </w:rPr>
              <w:t>Detalles de requisitos y restricciones:</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1BBA8E00" w14:textId="77777777" w:rsidR="00D84714" w:rsidRPr="0081301E" w:rsidRDefault="00D84714" w:rsidP="00D43159">
            <w:pPr>
              <w:rPr>
                <w:i/>
                <w:iCs/>
              </w:rPr>
            </w:pPr>
            <w:r w:rsidRPr="0081301E">
              <w:rPr>
                <w:i/>
                <w:iCs/>
              </w:rPr>
              <w:t>El sistema debe permitir buscar usuarios utilizando uno o varios de los siguientes criterios:</w:t>
            </w:r>
          </w:p>
          <w:p w14:paraId="5EE64547" w14:textId="77777777" w:rsidR="00D84714" w:rsidRPr="0081301E" w:rsidRDefault="00D84714" w:rsidP="00D84714">
            <w:pPr>
              <w:numPr>
                <w:ilvl w:val="0"/>
                <w:numId w:val="144"/>
              </w:numPr>
              <w:suppressAutoHyphens w:val="0"/>
              <w:spacing w:after="160" w:line="259" w:lineRule="auto"/>
              <w:rPr>
                <w:i/>
                <w:iCs/>
              </w:rPr>
            </w:pPr>
            <w:r w:rsidRPr="0081301E">
              <w:rPr>
                <w:b/>
                <w:bCs/>
                <w:i/>
                <w:iCs/>
              </w:rPr>
              <w:lastRenderedPageBreak/>
              <w:t>Cédula del usuario</w:t>
            </w:r>
            <w:r w:rsidRPr="0081301E">
              <w:rPr>
                <w:i/>
                <w:iCs/>
              </w:rPr>
              <w:t>.</w:t>
            </w:r>
          </w:p>
          <w:p w14:paraId="42FCA63C" w14:textId="77777777" w:rsidR="00D84714" w:rsidRPr="0081301E" w:rsidRDefault="00D84714" w:rsidP="00D84714">
            <w:pPr>
              <w:numPr>
                <w:ilvl w:val="0"/>
                <w:numId w:val="144"/>
              </w:numPr>
              <w:suppressAutoHyphens w:val="0"/>
              <w:spacing w:after="160" w:line="259" w:lineRule="auto"/>
              <w:rPr>
                <w:i/>
                <w:iCs/>
              </w:rPr>
            </w:pPr>
            <w:r w:rsidRPr="0081301E">
              <w:rPr>
                <w:b/>
                <w:bCs/>
                <w:i/>
                <w:iCs/>
              </w:rPr>
              <w:t>Nombre completo</w:t>
            </w:r>
            <w:r w:rsidRPr="0081301E">
              <w:rPr>
                <w:i/>
                <w:iCs/>
              </w:rPr>
              <w:t>.</w:t>
            </w:r>
          </w:p>
          <w:p w14:paraId="718225C8" w14:textId="77777777" w:rsidR="00D84714" w:rsidRPr="0081301E" w:rsidRDefault="00D84714" w:rsidP="00D84714">
            <w:pPr>
              <w:numPr>
                <w:ilvl w:val="0"/>
                <w:numId w:val="144"/>
              </w:numPr>
              <w:suppressAutoHyphens w:val="0"/>
              <w:spacing w:after="160" w:line="259" w:lineRule="auto"/>
              <w:rPr>
                <w:i/>
                <w:iCs/>
              </w:rPr>
            </w:pPr>
            <w:r w:rsidRPr="0081301E">
              <w:rPr>
                <w:b/>
                <w:bCs/>
                <w:i/>
                <w:iCs/>
              </w:rPr>
              <w:t>Tipo de usuario</w:t>
            </w:r>
            <w:r w:rsidRPr="0081301E">
              <w:rPr>
                <w:i/>
                <w:iCs/>
              </w:rPr>
              <w:t xml:space="preserve"> (Estudiante o Administrador).</w:t>
            </w:r>
          </w:p>
          <w:p w14:paraId="28F06FA1" w14:textId="77777777" w:rsidR="00D84714" w:rsidRDefault="00D84714" w:rsidP="00D84714">
            <w:pPr>
              <w:numPr>
                <w:ilvl w:val="0"/>
                <w:numId w:val="144"/>
              </w:numPr>
              <w:suppressAutoHyphens w:val="0"/>
              <w:spacing w:after="160" w:line="259" w:lineRule="auto"/>
              <w:rPr>
                <w:i/>
                <w:iCs/>
              </w:rPr>
            </w:pPr>
            <w:r w:rsidRPr="0081301E">
              <w:rPr>
                <w:b/>
                <w:bCs/>
                <w:i/>
                <w:iCs/>
              </w:rPr>
              <w:t>Estado del usuario</w:t>
            </w:r>
            <w:r w:rsidRPr="0081301E">
              <w:rPr>
                <w:i/>
                <w:iCs/>
              </w:rPr>
              <w:t xml:space="preserve"> (Activo o Inactivo).</w:t>
            </w:r>
          </w:p>
          <w:p w14:paraId="2AF744A3" w14:textId="77777777" w:rsidR="00D84714" w:rsidRPr="0081301E" w:rsidRDefault="00D84714" w:rsidP="00D84714">
            <w:pPr>
              <w:numPr>
                <w:ilvl w:val="0"/>
                <w:numId w:val="144"/>
              </w:numPr>
              <w:suppressAutoHyphens w:val="0"/>
              <w:spacing w:after="160" w:line="259" w:lineRule="auto"/>
              <w:rPr>
                <w:i/>
                <w:iCs/>
              </w:rPr>
            </w:pPr>
            <w:r w:rsidRPr="00072D9B">
              <w:rPr>
                <w:b/>
                <w:bCs/>
                <w:i/>
                <w:iCs/>
              </w:rPr>
              <w:t>Facultad:</w:t>
            </w:r>
          </w:p>
          <w:p w14:paraId="6B10F030" w14:textId="77777777" w:rsidR="00D84714" w:rsidRPr="00072D9B" w:rsidRDefault="00D84714" w:rsidP="00D43159">
            <w:pPr>
              <w:rPr>
                <w:i/>
                <w:iCs/>
              </w:rPr>
            </w:pPr>
            <w:r w:rsidRPr="00072D9B">
              <w:rPr>
                <w:b/>
                <w:bCs/>
                <w:i/>
                <w:iCs/>
              </w:rPr>
              <w:t>Restricciones:</w:t>
            </w:r>
          </w:p>
          <w:p w14:paraId="03DB4C84" w14:textId="77777777" w:rsidR="00D84714" w:rsidRDefault="00D84714" w:rsidP="00D84714">
            <w:pPr>
              <w:numPr>
                <w:ilvl w:val="0"/>
                <w:numId w:val="162"/>
              </w:numPr>
              <w:suppressAutoHyphens w:val="0"/>
              <w:spacing w:after="160" w:line="259" w:lineRule="auto"/>
              <w:rPr>
                <w:i/>
                <w:iCs/>
              </w:rPr>
            </w:pPr>
            <w:r w:rsidRPr="0081301E">
              <w:rPr>
                <w:i/>
                <w:iCs/>
              </w:rPr>
              <w:t>Los administradores no podrán visualizar contraseñas u otros datos confidenciales de los usuarios.</w:t>
            </w:r>
          </w:p>
          <w:p w14:paraId="0F1306CC" w14:textId="77777777" w:rsidR="00D84714" w:rsidRPr="0081301E" w:rsidRDefault="00D84714" w:rsidP="00D84714">
            <w:pPr>
              <w:numPr>
                <w:ilvl w:val="0"/>
                <w:numId w:val="162"/>
              </w:numPr>
              <w:suppressAutoHyphens w:val="0"/>
              <w:spacing w:before="100" w:beforeAutospacing="1" w:after="100" w:afterAutospacing="1"/>
              <w:rPr>
                <w:i/>
                <w:iCs/>
                <w:lang w:eastAsia="es-EC"/>
              </w:rPr>
            </w:pPr>
            <w:r w:rsidRPr="0081301E">
              <w:rPr>
                <w:lang w:eastAsia="es-EC"/>
              </w:rPr>
              <w:t xml:space="preserve"> </w:t>
            </w:r>
            <w:r w:rsidRPr="0081301E">
              <w:rPr>
                <w:i/>
                <w:iCs/>
                <w:lang w:eastAsia="es-EC"/>
              </w:rPr>
              <w:t>Solo los administradores pueden acceder a la funcionalidad de consulta de usuarios</w:t>
            </w:r>
            <w:r>
              <w:rPr>
                <w:i/>
                <w:iCs/>
                <w:lang w:eastAsia="es-EC"/>
              </w:rPr>
              <w:t>.</w:t>
            </w:r>
          </w:p>
          <w:p w14:paraId="67F88557" w14:textId="77777777" w:rsidR="00D84714" w:rsidRPr="00072D9B" w:rsidRDefault="00D84714" w:rsidP="00D84714">
            <w:pPr>
              <w:numPr>
                <w:ilvl w:val="0"/>
                <w:numId w:val="162"/>
              </w:numPr>
              <w:suppressAutoHyphens w:val="0"/>
              <w:spacing w:after="160" w:line="259" w:lineRule="auto"/>
              <w:rPr>
                <w:i/>
                <w:iCs/>
              </w:rPr>
            </w:pPr>
            <w:r w:rsidRPr="00072D9B">
              <w:rPr>
                <w:i/>
                <w:iCs/>
              </w:rPr>
              <w:t>Al menos uno de los criterios de búsqueda debe ser ingresado.</w:t>
            </w:r>
          </w:p>
          <w:p w14:paraId="44205484" w14:textId="77777777" w:rsidR="00D84714" w:rsidRPr="00072D9B" w:rsidRDefault="00D84714" w:rsidP="00D84714">
            <w:pPr>
              <w:numPr>
                <w:ilvl w:val="0"/>
                <w:numId w:val="162"/>
              </w:numPr>
              <w:suppressAutoHyphens w:val="0"/>
              <w:spacing w:after="160" w:line="259" w:lineRule="auto"/>
              <w:rPr>
                <w:i/>
                <w:iCs/>
              </w:rPr>
            </w:pPr>
            <w:r w:rsidRPr="00072D9B">
              <w:rPr>
                <w:i/>
                <w:iCs/>
              </w:rPr>
              <w:t>El sistema debe mostrar únicamente los registros que coincidan con los criterios ingresados.</w:t>
            </w:r>
          </w:p>
          <w:p w14:paraId="275713BC" w14:textId="77777777" w:rsidR="00D84714" w:rsidRPr="00067107" w:rsidRDefault="00D84714" w:rsidP="00D43159">
            <w:pPr>
              <w:ind w:left="720"/>
            </w:pPr>
          </w:p>
        </w:tc>
      </w:tr>
      <w:tr w:rsidR="00D84714" w:rsidRPr="00067107" w14:paraId="5B80097C"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6953689C" w14:textId="77777777" w:rsidR="00D84714" w:rsidRPr="00067107" w:rsidRDefault="00D84714" w:rsidP="00D43159">
            <w:r w:rsidRPr="00067107">
              <w:rPr>
                <w:i/>
                <w:iCs/>
                <w:lang w:val="es-ES"/>
              </w:rPr>
              <w:lastRenderedPageBreak/>
              <w:t>Fecha de revisión y versión:</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3FE10FB3" w14:textId="77777777" w:rsidR="00D84714" w:rsidRPr="00067107" w:rsidRDefault="00D84714" w:rsidP="00D43159">
            <w:r>
              <w:rPr>
                <w:i/>
                <w:iCs/>
                <w:lang w:val="es-ES"/>
              </w:rPr>
              <w:t>22</w:t>
            </w:r>
            <w:r w:rsidRPr="00067107">
              <w:rPr>
                <w:i/>
                <w:iCs/>
                <w:lang w:val="es-ES"/>
              </w:rPr>
              <w:t>/</w:t>
            </w:r>
            <w:r>
              <w:rPr>
                <w:i/>
                <w:iCs/>
                <w:lang w:val="es-ES"/>
              </w:rPr>
              <w:t>11</w:t>
            </w:r>
            <w:r w:rsidRPr="00067107">
              <w:rPr>
                <w:i/>
                <w:iCs/>
                <w:lang w:val="es-ES"/>
              </w:rPr>
              <w:t>/2024</w:t>
            </w:r>
            <w:r w:rsidRPr="00067107">
              <w:t> </w:t>
            </w:r>
          </w:p>
          <w:p w14:paraId="38241680" w14:textId="77777777" w:rsidR="00D84714" w:rsidRPr="00067107" w:rsidRDefault="00D84714" w:rsidP="00D43159">
            <w:r w:rsidRPr="00067107">
              <w:rPr>
                <w:i/>
                <w:iCs/>
                <w:lang w:val="es-ES"/>
              </w:rPr>
              <w:t>Versión1.0</w:t>
            </w:r>
            <w:r w:rsidRPr="00067107">
              <w:t> </w:t>
            </w:r>
          </w:p>
        </w:tc>
      </w:tr>
      <w:tr w:rsidR="00D84714" w:rsidRPr="00067107" w14:paraId="7CDB7BD0"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59F8C3D8" w14:textId="77777777" w:rsidR="00D84714" w:rsidRPr="00067107" w:rsidRDefault="00D84714" w:rsidP="00D43159">
            <w:r w:rsidRPr="00067107">
              <w:rPr>
                <w:i/>
                <w:iCs/>
                <w:lang w:val="es-ES"/>
              </w:rPr>
              <w:t>Prioridad:</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377E2197" w14:textId="77777777" w:rsidR="00D84714" w:rsidRPr="00067107" w:rsidRDefault="00D84714" w:rsidP="00D43159">
            <w:pPr>
              <w:rPr>
                <w:b/>
                <w:bCs/>
                <w:i/>
                <w:iCs/>
              </w:rPr>
            </w:pPr>
            <w:r>
              <w:rPr>
                <w:b/>
                <w:bCs/>
                <w:i/>
                <w:iCs/>
              </w:rPr>
              <w:t>Alta</w:t>
            </w:r>
          </w:p>
        </w:tc>
      </w:tr>
    </w:tbl>
    <w:p w14:paraId="03EBC094" w14:textId="77777777" w:rsidR="00D84714" w:rsidRDefault="00D84714" w:rsidP="00D84714">
      <w:pPr>
        <w:rPr>
          <w:b/>
          <w:bCs/>
          <w:sz w:val="28"/>
          <w:szCs w:val="28"/>
          <w:lang w:val="es-ES"/>
        </w:rPr>
      </w:pPr>
    </w:p>
    <w:p w14:paraId="0647AA9C" w14:textId="77777777" w:rsidR="00D84714" w:rsidRPr="00EC655F" w:rsidRDefault="00D84714" w:rsidP="00D84714">
      <w:pPr>
        <w:rPr>
          <w:b/>
          <w:bCs/>
          <w:sz w:val="28"/>
          <w:szCs w:val="28"/>
          <w:lang w:val="es-ES"/>
        </w:rPr>
      </w:pPr>
      <w:r w:rsidRPr="00EC655F">
        <w:rPr>
          <w:b/>
          <w:bCs/>
          <w:sz w:val="28"/>
          <w:szCs w:val="28"/>
          <w:lang w:val="es-ES"/>
        </w:rPr>
        <w:t>Modificación de usuarios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6330"/>
      </w:tblGrid>
      <w:tr w:rsidR="00D84714" w:rsidRPr="00067107" w14:paraId="55E8FB28"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0668E909" w14:textId="77777777" w:rsidR="00D84714" w:rsidRPr="00067107" w:rsidRDefault="00D84714" w:rsidP="00D43159">
            <w:pPr>
              <w:rPr>
                <w:i/>
                <w:iCs/>
              </w:rPr>
            </w:pPr>
            <w:r w:rsidRPr="00067107">
              <w:rPr>
                <w:i/>
                <w:iCs/>
              </w:rPr>
              <w:t>Numero</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1C0A0E4" w14:textId="77777777" w:rsidR="00D84714" w:rsidRPr="00067107" w:rsidRDefault="00D84714" w:rsidP="00D43159">
            <w:r w:rsidRPr="00067107">
              <w:rPr>
                <w:b/>
                <w:bCs/>
                <w:i/>
                <w:iCs/>
                <w:lang w:val="es-ES"/>
              </w:rPr>
              <w:t>RF-</w:t>
            </w:r>
            <w:r>
              <w:rPr>
                <w:b/>
                <w:bCs/>
                <w:i/>
                <w:iCs/>
                <w:lang w:val="es-ES"/>
              </w:rPr>
              <w:t>8</w:t>
            </w:r>
          </w:p>
        </w:tc>
      </w:tr>
      <w:tr w:rsidR="00D84714" w:rsidRPr="00067107" w14:paraId="459E72E8"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65F80D71" w14:textId="77777777" w:rsidR="00D84714" w:rsidRPr="00067107" w:rsidRDefault="00D84714" w:rsidP="00D43159">
            <w:r w:rsidRPr="00067107">
              <w:rPr>
                <w:i/>
                <w:iCs/>
                <w:lang w:val="es-ES"/>
              </w:rPr>
              <w:t>Título: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782885B5" w14:textId="77777777" w:rsidR="00D84714" w:rsidRPr="00067107" w:rsidRDefault="00D84714" w:rsidP="00D43159">
            <w:pPr>
              <w:rPr>
                <w:i/>
                <w:iCs/>
                <w:lang w:val="es-ES"/>
              </w:rPr>
            </w:pPr>
            <w:r>
              <w:rPr>
                <w:i/>
                <w:iCs/>
                <w:lang w:val="es-ES"/>
              </w:rPr>
              <w:t>Modificación de usuarios</w:t>
            </w:r>
          </w:p>
        </w:tc>
      </w:tr>
      <w:tr w:rsidR="00D84714" w:rsidRPr="00067107" w14:paraId="547A678C"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6AAAF563" w14:textId="77777777" w:rsidR="00D84714" w:rsidRPr="00067107" w:rsidRDefault="00D84714" w:rsidP="00D43159">
            <w:pPr>
              <w:rPr>
                <w:i/>
                <w:iCs/>
              </w:rPr>
            </w:pPr>
            <w:r w:rsidRPr="00067107">
              <w:rPr>
                <w:i/>
                <w:iCs/>
              </w:rPr>
              <w:t>Descripción</w:t>
            </w:r>
            <w:r>
              <w:rPr>
                <w:i/>
                <w:iCs/>
              </w:rPr>
              <w:t>:</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3B94BF44" w14:textId="77777777" w:rsidR="00D84714" w:rsidRPr="00067107" w:rsidRDefault="00D84714" w:rsidP="00D43159">
            <w:r w:rsidRPr="00EB1101">
              <w:t>El administrador podrá buscar al usuario que desea modificar utilizando uno o varios de los siguientes criterios</w:t>
            </w:r>
          </w:p>
        </w:tc>
      </w:tr>
      <w:tr w:rsidR="00D84714" w:rsidRPr="00067107" w14:paraId="67DDE72B"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76E34983" w14:textId="77777777" w:rsidR="00D84714" w:rsidRPr="00067107" w:rsidRDefault="00D84714" w:rsidP="00D43159">
            <w:r w:rsidRPr="00067107">
              <w:rPr>
                <w:i/>
                <w:iCs/>
                <w:lang w:val="es-ES"/>
              </w:rPr>
              <w:t>Tipo:</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88816C3" w14:textId="77777777" w:rsidR="00D84714" w:rsidRPr="00067107" w:rsidRDefault="00D84714" w:rsidP="00D43159">
            <w:r w:rsidRPr="00067107">
              <w:rPr>
                <w:i/>
                <w:iCs/>
                <w:lang w:val="es-ES"/>
              </w:rPr>
              <w:t xml:space="preserve">Funcional </w:t>
            </w:r>
          </w:p>
        </w:tc>
      </w:tr>
      <w:tr w:rsidR="00D84714" w:rsidRPr="00067107" w14:paraId="08829095"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46FA3C87" w14:textId="77777777" w:rsidR="00D84714" w:rsidRPr="00067107" w:rsidRDefault="00D84714" w:rsidP="00D43159">
            <w:r w:rsidRPr="00067107">
              <w:rPr>
                <w:i/>
                <w:iCs/>
                <w:lang w:val="es-ES"/>
              </w:rPr>
              <w:t>Detalles de requisitos y restricciones:</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08F0F411" w14:textId="77777777" w:rsidR="00D84714" w:rsidRPr="00EB1101" w:rsidRDefault="00D84714" w:rsidP="00D43159">
            <w:pPr>
              <w:rPr>
                <w:i/>
                <w:iCs/>
              </w:rPr>
            </w:pPr>
            <w:r w:rsidRPr="00EB1101">
              <w:rPr>
                <w:i/>
                <w:iCs/>
              </w:rPr>
              <w:t>El administrador podrá buscar al usuario que desea modificar utilizando uno o varios de los siguientes criterios:</w:t>
            </w:r>
          </w:p>
          <w:p w14:paraId="1ECFEEAB" w14:textId="77777777" w:rsidR="00D84714" w:rsidRPr="00EB1101" w:rsidRDefault="00D84714" w:rsidP="00D84714">
            <w:pPr>
              <w:numPr>
                <w:ilvl w:val="0"/>
                <w:numId w:val="145"/>
              </w:numPr>
              <w:suppressAutoHyphens w:val="0"/>
              <w:spacing w:after="160" w:line="259" w:lineRule="auto"/>
              <w:rPr>
                <w:b/>
                <w:bCs/>
                <w:i/>
                <w:iCs/>
              </w:rPr>
            </w:pPr>
            <w:r w:rsidRPr="00EB1101">
              <w:rPr>
                <w:b/>
                <w:bCs/>
                <w:i/>
                <w:iCs/>
              </w:rPr>
              <w:t>Cédula del usuario.</w:t>
            </w:r>
          </w:p>
          <w:p w14:paraId="2A03DC55" w14:textId="77777777" w:rsidR="00D84714" w:rsidRPr="00EB1101" w:rsidRDefault="00D84714" w:rsidP="00D84714">
            <w:pPr>
              <w:numPr>
                <w:ilvl w:val="0"/>
                <w:numId w:val="145"/>
              </w:numPr>
              <w:suppressAutoHyphens w:val="0"/>
              <w:spacing w:after="160" w:line="259" w:lineRule="auto"/>
              <w:rPr>
                <w:b/>
                <w:bCs/>
                <w:i/>
                <w:iCs/>
              </w:rPr>
            </w:pPr>
            <w:r w:rsidRPr="00EB1101">
              <w:rPr>
                <w:b/>
                <w:bCs/>
                <w:i/>
                <w:iCs/>
              </w:rPr>
              <w:t>Nombre completo.</w:t>
            </w:r>
          </w:p>
          <w:p w14:paraId="712863EB" w14:textId="77777777" w:rsidR="00D84714" w:rsidRPr="00EB1101" w:rsidRDefault="00D84714" w:rsidP="00D84714">
            <w:pPr>
              <w:numPr>
                <w:ilvl w:val="0"/>
                <w:numId w:val="145"/>
              </w:numPr>
              <w:suppressAutoHyphens w:val="0"/>
              <w:spacing w:after="160" w:line="259" w:lineRule="auto"/>
              <w:rPr>
                <w:b/>
                <w:bCs/>
                <w:i/>
                <w:iCs/>
              </w:rPr>
            </w:pPr>
            <w:r w:rsidRPr="00EB1101">
              <w:rPr>
                <w:b/>
                <w:bCs/>
                <w:i/>
                <w:iCs/>
              </w:rPr>
              <w:t>Tipo de usuario (Estudiante o Administrador).</w:t>
            </w:r>
          </w:p>
          <w:p w14:paraId="358E33AB" w14:textId="77777777" w:rsidR="00D84714" w:rsidRPr="00072D9B" w:rsidRDefault="00D84714" w:rsidP="00D84714">
            <w:pPr>
              <w:numPr>
                <w:ilvl w:val="0"/>
                <w:numId w:val="145"/>
              </w:numPr>
              <w:suppressAutoHyphens w:val="0"/>
              <w:spacing w:after="160" w:line="259" w:lineRule="auto"/>
              <w:rPr>
                <w:i/>
                <w:iCs/>
              </w:rPr>
            </w:pPr>
            <w:r w:rsidRPr="00072D9B">
              <w:rPr>
                <w:b/>
                <w:bCs/>
                <w:i/>
                <w:iCs/>
              </w:rPr>
              <w:t>Email:</w:t>
            </w:r>
            <w:r w:rsidRPr="00072D9B">
              <w:rPr>
                <w:i/>
                <w:iCs/>
              </w:rPr>
              <w:t xml:space="preserve"> </w:t>
            </w:r>
          </w:p>
          <w:p w14:paraId="2B61065B" w14:textId="77777777" w:rsidR="00D84714" w:rsidRPr="00072D9B" w:rsidRDefault="00D84714" w:rsidP="00D84714">
            <w:pPr>
              <w:numPr>
                <w:ilvl w:val="0"/>
                <w:numId w:val="145"/>
              </w:numPr>
              <w:suppressAutoHyphens w:val="0"/>
              <w:spacing w:after="160" w:line="259" w:lineRule="auto"/>
              <w:rPr>
                <w:i/>
                <w:iCs/>
              </w:rPr>
            </w:pPr>
            <w:r w:rsidRPr="00072D9B">
              <w:rPr>
                <w:b/>
                <w:bCs/>
                <w:i/>
                <w:iCs/>
              </w:rPr>
              <w:t>Teléfono:</w:t>
            </w:r>
            <w:r w:rsidRPr="00072D9B">
              <w:rPr>
                <w:i/>
                <w:iCs/>
              </w:rPr>
              <w:t xml:space="preserve"> </w:t>
            </w:r>
          </w:p>
          <w:p w14:paraId="443DA5BA" w14:textId="77777777" w:rsidR="00D84714" w:rsidRPr="00072D9B" w:rsidRDefault="00D84714" w:rsidP="00D43159">
            <w:pPr>
              <w:rPr>
                <w:i/>
                <w:iCs/>
              </w:rPr>
            </w:pPr>
            <w:r w:rsidRPr="00072D9B">
              <w:rPr>
                <w:b/>
                <w:bCs/>
                <w:i/>
                <w:iCs/>
              </w:rPr>
              <w:t>Restricciones:</w:t>
            </w:r>
          </w:p>
          <w:p w14:paraId="0C0BB427" w14:textId="77777777" w:rsidR="00D84714" w:rsidRDefault="00D84714" w:rsidP="00D84714">
            <w:pPr>
              <w:numPr>
                <w:ilvl w:val="0"/>
                <w:numId w:val="146"/>
              </w:numPr>
              <w:suppressAutoHyphens w:val="0"/>
              <w:spacing w:after="160" w:line="259" w:lineRule="auto"/>
              <w:rPr>
                <w:i/>
                <w:iCs/>
              </w:rPr>
            </w:pPr>
            <w:r w:rsidRPr="00072D9B">
              <w:rPr>
                <w:i/>
                <w:iCs/>
              </w:rPr>
              <w:t>El campo Cédula será utilizado como identificador único y no podrá ser modificado.</w:t>
            </w:r>
          </w:p>
          <w:p w14:paraId="380AFF01" w14:textId="77777777" w:rsidR="00D84714" w:rsidRPr="00072D9B" w:rsidRDefault="00D84714" w:rsidP="00D84714">
            <w:pPr>
              <w:numPr>
                <w:ilvl w:val="0"/>
                <w:numId w:val="146"/>
              </w:numPr>
              <w:suppressAutoHyphens w:val="0"/>
              <w:spacing w:after="160" w:line="259" w:lineRule="auto"/>
              <w:rPr>
                <w:i/>
                <w:iCs/>
              </w:rPr>
            </w:pPr>
            <w:r w:rsidRPr="00EB1101">
              <w:rPr>
                <w:i/>
                <w:iCs/>
              </w:rPr>
              <w:t>El sistema no debe permitir la modificación directa de contraseñas desde esta funcionalidad</w:t>
            </w:r>
          </w:p>
          <w:p w14:paraId="18E5A41B" w14:textId="77777777" w:rsidR="00D84714" w:rsidRPr="00072D9B" w:rsidRDefault="00D84714" w:rsidP="00D84714">
            <w:pPr>
              <w:numPr>
                <w:ilvl w:val="0"/>
                <w:numId w:val="146"/>
              </w:numPr>
              <w:suppressAutoHyphens w:val="0"/>
              <w:spacing w:after="160" w:line="259" w:lineRule="auto"/>
              <w:rPr>
                <w:i/>
                <w:iCs/>
              </w:rPr>
            </w:pPr>
            <w:proofErr w:type="gramStart"/>
            <w:r w:rsidRPr="00072D9B">
              <w:rPr>
                <w:i/>
                <w:iCs/>
              </w:rPr>
              <w:lastRenderedPageBreak/>
              <w:t>Los campos a modificar</w:t>
            </w:r>
            <w:proofErr w:type="gramEnd"/>
            <w:r w:rsidRPr="00072D9B">
              <w:rPr>
                <w:i/>
                <w:iCs/>
              </w:rPr>
              <w:t xml:space="preserve"> deben cumplir con las mismas restricciones de formato que en el registro inicial.</w:t>
            </w:r>
          </w:p>
          <w:p w14:paraId="3CD55203" w14:textId="77777777" w:rsidR="00D84714" w:rsidRPr="00072D9B" w:rsidRDefault="00D84714" w:rsidP="00D84714">
            <w:pPr>
              <w:numPr>
                <w:ilvl w:val="0"/>
                <w:numId w:val="146"/>
              </w:numPr>
              <w:suppressAutoHyphens w:val="0"/>
              <w:spacing w:after="160" w:line="259" w:lineRule="auto"/>
              <w:rPr>
                <w:i/>
                <w:iCs/>
              </w:rPr>
            </w:pPr>
            <w:r w:rsidRPr="00072D9B">
              <w:rPr>
                <w:i/>
                <w:iCs/>
              </w:rPr>
              <w:t>El sistema debe validar que el nuevo Email no esté duplicado en el sistema.</w:t>
            </w:r>
          </w:p>
          <w:p w14:paraId="5EB80B63" w14:textId="77777777" w:rsidR="00D84714" w:rsidRPr="00072D9B" w:rsidRDefault="00D84714" w:rsidP="00D84714">
            <w:pPr>
              <w:numPr>
                <w:ilvl w:val="0"/>
                <w:numId w:val="146"/>
              </w:numPr>
              <w:suppressAutoHyphens w:val="0"/>
              <w:spacing w:after="160" w:line="259" w:lineRule="auto"/>
              <w:rPr>
                <w:i/>
                <w:iCs/>
              </w:rPr>
            </w:pPr>
            <w:r w:rsidRPr="00072D9B">
              <w:rPr>
                <w:i/>
                <w:iCs/>
              </w:rPr>
              <w:t>Antes de realizar los cambios, se debe confirmar la acción mediante un mensaje de advertencia.</w:t>
            </w:r>
          </w:p>
          <w:p w14:paraId="5599CE0C" w14:textId="77777777" w:rsidR="00D84714" w:rsidRPr="00067107" w:rsidRDefault="00D84714" w:rsidP="00D43159">
            <w:pPr>
              <w:ind w:left="720"/>
            </w:pPr>
          </w:p>
        </w:tc>
      </w:tr>
      <w:tr w:rsidR="00D84714" w:rsidRPr="00067107" w14:paraId="05990DB5"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13F15F07" w14:textId="77777777" w:rsidR="00D84714" w:rsidRPr="00067107" w:rsidRDefault="00D84714" w:rsidP="00D43159">
            <w:r w:rsidRPr="00067107">
              <w:rPr>
                <w:i/>
                <w:iCs/>
                <w:lang w:val="es-ES"/>
              </w:rPr>
              <w:lastRenderedPageBreak/>
              <w:t>Fecha de revisión y versión:</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2DD73A2E" w14:textId="77777777" w:rsidR="00D84714" w:rsidRPr="00067107" w:rsidRDefault="00D84714" w:rsidP="00D43159">
            <w:r>
              <w:rPr>
                <w:i/>
                <w:iCs/>
                <w:lang w:val="es-ES"/>
              </w:rPr>
              <w:t>20</w:t>
            </w:r>
            <w:r w:rsidRPr="00067107">
              <w:rPr>
                <w:i/>
                <w:iCs/>
                <w:lang w:val="es-ES"/>
              </w:rPr>
              <w:t>/</w:t>
            </w:r>
            <w:r>
              <w:rPr>
                <w:i/>
                <w:iCs/>
                <w:lang w:val="es-ES"/>
              </w:rPr>
              <w:t>11</w:t>
            </w:r>
            <w:r w:rsidRPr="00067107">
              <w:rPr>
                <w:i/>
                <w:iCs/>
                <w:lang w:val="es-ES"/>
              </w:rPr>
              <w:t>/2024</w:t>
            </w:r>
            <w:r w:rsidRPr="00067107">
              <w:t> </w:t>
            </w:r>
          </w:p>
          <w:p w14:paraId="34DFB7C0" w14:textId="77777777" w:rsidR="00D84714" w:rsidRPr="00067107" w:rsidRDefault="00D84714" w:rsidP="00D43159">
            <w:r w:rsidRPr="00067107">
              <w:rPr>
                <w:i/>
                <w:iCs/>
                <w:lang w:val="es-ES"/>
              </w:rPr>
              <w:t>Versión1.0</w:t>
            </w:r>
            <w:r w:rsidRPr="00067107">
              <w:t> </w:t>
            </w:r>
          </w:p>
        </w:tc>
      </w:tr>
      <w:tr w:rsidR="00D84714" w:rsidRPr="00067107" w14:paraId="561FD5AC" w14:textId="77777777" w:rsidTr="00D43159">
        <w:trPr>
          <w:trHeight w:val="300"/>
        </w:trPr>
        <w:tc>
          <w:tcPr>
            <w:tcW w:w="1845" w:type="dxa"/>
            <w:tcBorders>
              <w:top w:val="single" w:sz="6" w:space="0" w:color="000000"/>
              <w:left w:val="single" w:sz="6" w:space="0" w:color="000000"/>
              <w:bottom w:val="single" w:sz="6" w:space="0" w:color="000000"/>
              <w:right w:val="single" w:sz="6" w:space="0" w:color="000000"/>
            </w:tcBorders>
            <w:shd w:val="clear" w:color="auto" w:fill="CCCCCC"/>
            <w:hideMark/>
          </w:tcPr>
          <w:p w14:paraId="5BAF7AC5" w14:textId="77777777" w:rsidR="00D84714" w:rsidRPr="00067107" w:rsidRDefault="00D84714" w:rsidP="00D43159">
            <w:r w:rsidRPr="00067107">
              <w:rPr>
                <w:i/>
                <w:iCs/>
                <w:lang w:val="es-ES"/>
              </w:rPr>
              <w:t>Prioridad:</w:t>
            </w:r>
            <w:r w:rsidRPr="00067107">
              <w:t> </w:t>
            </w:r>
          </w:p>
        </w:tc>
        <w:tc>
          <w:tcPr>
            <w:tcW w:w="6330" w:type="dxa"/>
            <w:tcBorders>
              <w:top w:val="single" w:sz="6" w:space="0" w:color="000000"/>
              <w:left w:val="single" w:sz="6" w:space="0" w:color="000000"/>
              <w:bottom w:val="single" w:sz="6" w:space="0" w:color="000000"/>
              <w:right w:val="single" w:sz="6" w:space="0" w:color="000000"/>
            </w:tcBorders>
            <w:shd w:val="clear" w:color="auto" w:fill="auto"/>
            <w:hideMark/>
          </w:tcPr>
          <w:p w14:paraId="7605C33C" w14:textId="77777777" w:rsidR="00D84714" w:rsidRPr="00067107" w:rsidRDefault="00D84714" w:rsidP="00D43159">
            <w:pPr>
              <w:rPr>
                <w:b/>
                <w:bCs/>
                <w:i/>
                <w:iCs/>
              </w:rPr>
            </w:pPr>
            <w:r>
              <w:rPr>
                <w:b/>
                <w:bCs/>
                <w:i/>
                <w:iCs/>
              </w:rPr>
              <w:t>Alta</w:t>
            </w:r>
          </w:p>
        </w:tc>
      </w:tr>
    </w:tbl>
    <w:p w14:paraId="1E551183" w14:textId="77777777" w:rsidR="00D84714" w:rsidRDefault="00D84714" w:rsidP="00D84714">
      <w:pPr>
        <w:rPr>
          <w:lang w:val="es-ES"/>
        </w:rPr>
      </w:pPr>
    </w:p>
    <w:p w14:paraId="668E8B85" w14:textId="2D8B3F83" w:rsidR="00D84714" w:rsidRDefault="00D84714" w:rsidP="00D84714">
      <w:pPr>
        <w:pStyle w:val="Ttulo2"/>
        <w:numPr>
          <w:ilvl w:val="1"/>
          <w:numId w:val="2"/>
        </w:numPr>
        <w:rPr>
          <w:rFonts w:ascii="Times New Roman" w:hAnsi="Times New Roman" w:cs="Times New Roman"/>
          <w:i w:val="0"/>
          <w:iCs w:val="0"/>
          <w:sz w:val="24"/>
          <w:szCs w:val="24"/>
          <w:lang w:val="es-ES"/>
        </w:rPr>
      </w:pPr>
      <w:r w:rsidRPr="00D84714">
        <w:rPr>
          <w:rFonts w:ascii="Times New Roman" w:hAnsi="Times New Roman" w:cs="Times New Roman"/>
          <w:i w:val="0"/>
          <w:iCs w:val="0"/>
          <w:sz w:val="24"/>
          <w:szCs w:val="24"/>
          <w:lang w:val="es-ES"/>
        </w:rPr>
        <w:t>No funcionales</w:t>
      </w:r>
    </w:p>
    <w:p w14:paraId="769F4B60" w14:textId="77777777" w:rsidR="00D84714" w:rsidRPr="00D84714" w:rsidRDefault="00D84714" w:rsidP="00D84714">
      <w:pPr>
        <w:rPr>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60"/>
        <w:gridCol w:w="6045"/>
      </w:tblGrid>
      <w:tr w:rsidR="00D84714" w:rsidRPr="00C94285" w14:paraId="23452B1A"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058B5240" w14:textId="77777777" w:rsidR="00D84714" w:rsidRPr="00C94285" w:rsidRDefault="00D84714" w:rsidP="00D43159">
            <w:r w:rsidRPr="00C94285">
              <w:rPr>
                <w:i/>
                <w:iCs/>
                <w:lang w:val="es-ES"/>
              </w:rPr>
              <w:t>Número:</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4CDF0810" w14:textId="77777777" w:rsidR="00D84714" w:rsidRPr="00C94285" w:rsidRDefault="00D84714" w:rsidP="00D43159">
            <w:r w:rsidRPr="00C94285">
              <w:rPr>
                <w:b/>
                <w:bCs/>
                <w:i/>
                <w:iCs/>
                <w:lang w:val="es-ES"/>
              </w:rPr>
              <w:t>RN-1 </w:t>
            </w:r>
            <w:r w:rsidRPr="00C94285">
              <w:rPr>
                <w:i/>
                <w:iCs/>
                <w:lang w:val="es-ES"/>
              </w:rPr>
              <w:t> </w:t>
            </w:r>
            <w:r w:rsidRPr="00C94285">
              <w:t> </w:t>
            </w:r>
          </w:p>
        </w:tc>
      </w:tr>
      <w:tr w:rsidR="00D84714" w:rsidRPr="00C94285" w14:paraId="27DCE331"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2F933D64" w14:textId="77777777" w:rsidR="00D84714" w:rsidRPr="00C94285" w:rsidRDefault="00D84714" w:rsidP="00D43159">
            <w:r w:rsidRPr="00C94285">
              <w:rPr>
                <w:i/>
                <w:iCs/>
                <w:lang w:val="es-ES"/>
              </w:rPr>
              <w:t>Título:</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3EA700F7" w14:textId="77777777" w:rsidR="00D84714" w:rsidRPr="00C94285" w:rsidRDefault="00D84714" w:rsidP="00D43159">
            <w:r w:rsidRPr="00C94285">
              <w:rPr>
                <w:b/>
                <w:bCs/>
                <w:i/>
                <w:iCs/>
                <w:lang w:val="es-ES"/>
              </w:rPr>
              <w:t>Escalabilidad del sistema</w:t>
            </w:r>
            <w:r w:rsidRPr="00C94285">
              <w:t> </w:t>
            </w:r>
          </w:p>
        </w:tc>
      </w:tr>
      <w:tr w:rsidR="00D84714" w:rsidRPr="00C94285" w14:paraId="19491EA9"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60049203" w14:textId="77777777" w:rsidR="00D84714" w:rsidRPr="00C94285" w:rsidRDefault="00D84714" w:rsidP="00D43159">
            <w:r w:rsidRPr="00C94285">
              <w:rPr>
                <w:i/>
                <w:iCs/>
                <w:lang w:val="es-ES"/>
              </w:rPr>
              <w:t>Texto:</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2A62544F" w14:textId="77777777" w:rsidR="00D84714" w:rsidRPr="00C94285" w:rsidRDefault="00D84714" w:rsidP="00D43159">
            <w:r w:rsidRPr="00C94285">
              <w:rPr>
                <w:i/>
                <w:iCs/>
              </w:rPr>
              <w:t>El sistema debe ser escalable para manejar un incremento en el número de estudiantes, candidatas a Miss Fotogenia y fotos registradas sin degradar el rendimiento.</w:t>
            </w:r>
          </w:p>
        </w:tc>
      </w:tr>
      <w:tr w:rsidR="00D84714" w:rsidRPr="00C94285" w14:paraId="08599717"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252A0992" w14:textId="77777777" w:rsidR="00D84714" w:rsidRPr="00C94285" w:rsidRDefault="00D84714" w:rsidP="00D43159">
            <w:r w:rsidRPr="00C94285">
              <w:rPr>
                <w:i/>
                <w:iCs/>
                <w:lang w:val="es-ES"/>
              </w:rPr>
              <w:t>Tipo:</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58BDE727" w14:textId="77777777" w:rsidR="00D84714" w:rsidRPr="00C94285" w:rsidRDefault="00D84714" w:rsidP="00D43159">
            <w:r w:rsidRPr="00C94285">
              <w:rPr>
                <w:i/>
                <w:iCs/>
                <w:lang w:val="es-ES"/>
              </w:rPr>
              <w:t>No Funcional</w:t>
            </w:r>
            <w:r w:rsidRPr="00C94285">
              <w:t> </w:t>
            </w:r>
          </w:p>
        </w:tc>
      </w:tr>
      <w:tr w:rsidR="00D84714" w:rsidRPr="00C94285" w14:paraId="7EB01CC4"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7006119D" w14:textId="77777777" w:rsidR="00D84714" w:rsidRPr="00C94285" w:rsidRDefault="00D84714" w:rsidP="00D43159">
            <w:r w:rsidRPr="00C94285">
              <w:rPr>
                <w:i/>
                <w:iCs/>
                <w:lang w:val="es-ES"/>
              </w:rPr>
              <w:t>Detalles de requisitos y restricciones:</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33DEA015" w14:textId="77777777" w:rsidR="00D84714" w:rsidRPr="00C94285" w:rsidRDefault="00D84714" w:rsidP="00D43159">
            <w:r w:rsidRPr="00C94285">
              <w:t>El sistema debe ser capaz de soportar un aumento del doble en el número de estudiantes y candidatas sin afectar el tiempo de respuesta ni la estabilidad. Para lograr esto, se deben utilizar soluciones escalables como servidores distribuidos y bases de datos no relacionales, con una infraestructura flexible que permita agregar más recursos conforme aumenten las demandas del sistema.</w:t>
            </w:r>
          </w:p>
        </w:tc>
      </w:tr>
      <w:tr w:rsidR="00D84714" w:rsidRPr="00C94285" w14:paraId="43B5D22A"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454C94EC" w14:textId="77777777" w:rsidR="00D84714" w:rsidRPr="00C94285" w:rsidRDefault="00D84714" w:rsidP="00D43159">
            <w:r w:rsidRPr="00C94285">
              <w:rPr>
                <w:i/>
                <w:iCs/>
                <w:lang w:val="es-ES"/>
              </w:rPr>
              <w:t>Fecha de revisión y versión:</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25F9F62E" w14:textId="77777777" w:rsidR="00D84714" w:rsidRPr="00C94285" w:rsidRDefault="00D84714" w:rsidP="00D43159">
            <w:r>
              <w:rPr>
                <w:i/>
                <w:iCs/>
                <w:lang w:val="es-ES"/>
              </w:rPr>
              <w:t>21</w:t>
            </w:r>
            <w:r w:rsidRPr="00C94285">
              <w:rPr>
                <w:i/>
                <w:iCs/>
                <w:lang w:val="es-ES"/>
              </w:rPr>
              <w:t>/</w:t>
            </w:r>
            <w:r>
              <w:rPr>
                <w:i/>
                <w:iCs/>
                <w:lang w:val="es-ES"/>
              </w:rPr>
              <w:t>11</w:t>
            </w:r>
            <w:r w:rsidRPr="00C94285">
              <w:rPr>
                <w:i/>
                <w:iCs/>
                <w:lang w:val="es-ES"/>
              </w:rPr>
              <w:t>/2024</w:t>
            </w:r>
            <w:r w:rsidRPr="00C94285">
              <w:t> </w:t>
            </w:r>
          </w:p>
          <w:p w14:paraId="01661164" w14:textId="77777777" w:rsidR="00D84714" w:rsidRPr="00C94285" w:rsidRDefault="00D84714" w:rsidP="00D43159">
            <w:r w:rsidRPr="00C94285">
              <w:rPr>
                <w:i/>
                <w:iCs/>
                <w:lang w:val="es-ES"/>
              </w:rPr>
              <w:t>Versión1.0</w:t>
            </w:r>
            <w:r w:rsidRPr="00C94285">
              <w:t> </w:t>
            </w:r>
          </w:p>
        </w:tc>
      </w:tr>
      <w:tr w:rsidR="00D84714" w:rsidRPr="00C94285" w14:paraId="1068CB0C"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314C6EE0" w14:textId="77777777" w:rsidR="00D84714" w:rsidRPr="00C94285" w:rsidRDefault="00D84714" w:rsidP="00D43159">
            <w:r w:rsidRPr="00C94285">
              <w:rPr>
                <w:i/>
                <w:iCs/>
                <w:lang w:val="es-ES"/>
              </w:rPr>
              <w:t>Prioridad:</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5C464F9B" w14:textId="77777777" w:rsidR="00D84714" w:rsidRPr="00C94285" w:rsidRDefault="00D84714" w:rsidP="00D43159">
            <w:r w:rsidRPr="00C94285">
              <w:rPr>
                <w:b/>
                <w:bCs/>
                <w:i/>
                <w:iCs/>
                <w:lang w:val="es-ES"/>
              </w:rPr>
              <w:t>Alta</w:t>
            </w:r>
            <w:r w:rsidRPr="00C94285">
              <w:t> </w:t>
            </w:r>
          </w:p>
        </w:tc>
      </w:tr>
    </w:tbl>
    <w:p w14:paraId="1F4247C1" w14:textId="77777777" w:rsidR="00D84714" w:rsidRDefault="00D84714" w:rsidP="00D84714">
      <w:pPr>
        <w:rPr>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60"/>
        <w:gridCol w:w="6045"/>
      </w:tblGrid>
      <w:tr w:rsidR="00D84714" w:rsidRPr="00C94285" w14:paraId="0E6AEDEA"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4CC77A06" w14:textId="77777777" w:rsidR="00D84714" w:rsidRPr="00C94285" w:rsidRDefault="00D84714" w:rsidP="00D43159">
            <w:r w:rsidRPr="00C94285">
              <w:rPr>
                <w:i/>
                <w:iCs/>
                <w:lang w:val="es-ES"/>
              </w:rPr>
              <w:t>Número:</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1BA119E4" w14:textId="77777777" w:rsidR="00D84714" w:rsidRPr="00C94285" w:rsidRDefault="00D84714" w:rsidP="00D43159">
            <w:r w:rsidRPr="00C94285">
              <w:rPr>
                <w:b/>
                <w:bCs/>
                <w:i/>
                <w:iCs/>
                <w:lang w:val="es-ES"/>
              </w:rPr>
              <w:t>RN-</w:t>
            </w:r>
            <w:r>
              <w:rPr>
                <w:b/>
                <w:bCs/>
                <w:i/>
                <w:iCs/>
                <w:lang w:val="es-ES"/>
              </w:rPr>
              <w:t>2</w:t>
            </w:r>
          </w:p>
        </w:tc>
      </w:tr>
      <w:tr w:rsidR="00D84714" w:rsidRPr="00C94285" w14:paraId="702C5D86"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3735D252" w14:textId="77777777" w:rsidR="00D84714" w:rsidRPr="00C94285" w:rsidRDefault="00D84714" w:rsidP="00D43159">
            <w:r w:rsidRPr="00C94285">
              <w:rPr>
                <w:i/>
                <w:iCs/>
                <w:lang w:val="es-ES"/>
              </w:rPr>
              <w:t>Título:</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26D262FD" w14:textId="77777777" w:rsidR="00D84714" w:rsidRPr="00C94285" w:rsidRDefault="00D84714" w:rsidP="00D43159">
            <w:r w:rsidRPr="00C94285">
              <w:rPr>
                <w:b/>
                <w:bCs/>
                <w:i/>
                <w:iCs/>
              </w:rPr>
              <w:t>Disponibilidad del sistema</w:t>
            </w:r>
          </w:p>
        </w:tc>
      </w:tr>
      <w:tr w:rsidR="00D84714" w:rsidRPr="00C94285" w14:paraId="6BA6FFAF"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710CC0CF" w14:textId="77777777" w:rsidR="00D84714" w:rsidRPr="00C94285" w:rsidRDefault="00D84714" w:rsidP="00D43159">
            <w:r w:rsidRPr="00C94285">
              <w:rPr>
                <w:i/>
                <w:iCs/>
                <w:lang w:val="es-ES"/>
              </w:rPr>
              <w:t>Texto:</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114DAB08" w14:textId="77777777" w:rsidR="00D84714" w:rsidRPr="00C94285" w:rsidRDefault="00D84714" w:rsidP="00D43159">
            <w:r w:rsidRPr="00C94285">
              <w:rPr>
                <w:i/>
                <w:iCs/>
              </w:rPr>
              <w:t>El sistema debe ser altamente disponible, asegurando su funcionamiento ininterrumpido durante las operaciones diarias.</w:t>
            </w:r>
          </w:p>
        </w:tc>
      </w:tr>
      <w:tr w:rsidR="00D84714" w:rsidRPr="00C94285" w14:paraId="79C8D6D8"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00ABDC1B" w14:textId="77777777" w:rsidR="00D84714" w:rsidRPr="00C94285" w:rsidRDefault="00D84714" w:rsidP="00D43159">
            <w:r w:rsidRPr="00C94285">
              <w:rPr>
                <w:i/>
                <w:iCs/>
                <w:lang w:val="es-ES"/>
              </w:rPr>
              <w:t>Tipo:</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5C27B147" w14:textId="77777777" w:rsidR="00D84714" w:rsidRPr="00C94285" w:rsidRDefault="00D84714" w:rsidP="00D43159">
            <w:r w:rsidRPr="00C94285">
              <w:rPr>
                <w:i/>
                <w:iCs/>
                <w:lang w:val="es-ES"/>
              </w:rPr>
              <w:t>No Funcional</w:t>
            </w:r>
            <w:r w:rsidRPr="00C94285">
              <w:t> </w:t>
            </w:r>
          </w:p>
        </w:tc>
      </w:tr>
      <w:tr w:rsidR="00D84714" w:rsidRPr="00C94285" w14:paraId="329FDAD4"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28E710E9" w14:textId="77777777" w:rsidR="00D84714" w:rsidRPr="00C94285" w:rsidRDefault="00D84714" w:rsidP="00D43159">
            <w:r w:rsidRPr="00C94285">
              <w:rPr>
                <w:i/>
                <w:iCs/>
                <w:lang w:val="es-ES"/>
              </w:rPr>
              <w:t>Detalles de requisitos y restricciones:</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4380789C" w14:textId="77777777" w:rsidR="00D84714" w:rsidRPr="00C94285" w:rsidRDefault="00D84714" w:rsidP="00D43159">
            <w:r w:rsidRPr="00C94285">
              <w:t>El sistema debe estar disponible al menos el 99.9% del tiempo. Esto incluye la implementación de soluciones de alta disponibilidad como balanceadores de carga y redundancia en bases de datos y servidores, para garantizar que en caso de fallos no se interrumpan los servicios críticos.</w:t>
            </w:r>
          </w:p>
        </w:tc>
      </w:tr>
      <w:tr w:rsidR="00D84714" w:rsidRPr="00C94285" w14:paraId="7C1F429B"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399ACEE8" w14:textId="77777777" w:rsidR="00D84714" w:rsidRPr="00C94285" w:rsidRDefault="00D84714" w:rsidP="00D43159">
            <w:r w:rsidRPr="00C94285">
              <w:rPr>
                <w:i/>
                <w:iCs/>
                <w:lang w:val="es-ES"/>
              </w:rPr>
              <w:t>Fecha de revisión y versión:</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03007699" w14:textId="77777777" w:rsidR="00D84714" w:rsidRPr="00C94285" w:rsidRDefault="00D84714" w:rsidP="00D43159">
            <w:r>
              <w:rPr>
                <w:i/>
                <w:iCs/>
                <w:lang w:val="es-ES"/>
              </w:rPr>
              <w:t>21</w:t>
            </w:r>
            <w:r w:rsidRPr="00C94285">
              <w:rPr>
                <w:i/>
                <w:iCs/>
                <w:lang w:val="es-ES"/>
              </w:rPr>
              <w:t>/</w:t>
            </w:r>
            <w:r>
              <w:rPr>
                <w:i/>
                <w:iCs/>
                <w:lang w:val="es-ES"/>
              </w:rPr>
              <w:t>11</w:t>
            </w:r>
            <w:r w:rsidRPr="00C94285">
              <w:rPr>
                <w:i/>
                <w:iCs/>
                <w:lang w:val="es-ES"/>
              </w:rPr>
              <w:t>/2024</w:t>
            </w:r>
            <w:r w:rsidRPr="00C94285">
              <w:t> </w:t>
            </w:r>
          </w:p>
          <w:p w14:paraId="43D276AA" w14:textId="77777777" w:rsidR="00D84714" w:rsidRPr="00C94285" w:rsidRDefault="00D84714" w:rsidP="00D43159">
            <w:r w:rsidRPr="00C94285">
              <w:rPr>
                <w:i/>
                <w:iCs/>
                <w:lang w:val="es-ES"/>
              </w:rPr>
              <w:t>Versión1.0</w:t>
            </w:r>
            <w:r w:rsidRPr="00C94285">
              <w:t> </w:t>
            </w:r>
          </w:p>
        </w:tc>
      </w:tr>
      <w:tr w:rsidR="00D84714" w:rsidRPr="00C94285" w14:paraId="59BFD60C"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564B25E6" w14:textId="77777777" w:rsidR="00D84714" w:rsidRPr="00C94285" w:rsidRDefault="00D84714" w:rsidP="00D43159">
            <w:r w:rsidRPr="00C94285">
              <w:rPr>
                <w:i/>
                <w:iCs/>
                <w:lang w:val="es-ES"/>
              </w:rPr>
              <w:t>Prioridad:</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1BF9D07C" w14:textId="77777777" w:rsidR="00D84714" w:rsidRPr="00C94285" w:rsidRDefault="00D84714" w:rsidP="00D43159">
            <w:r w:rsidRPr="00C94285">
              <w:rPr>
                <w:b/>
                <w:bCs/>
                <w:i/>
                <w:iCs/>
                <w:lang w:val="es-ES"/>
              </w:rPr>
              <w:t>Alta</w:t>
            </w:r>
            <w:r w:rsidRPr="00C94285">
              <w:t> </w:t>
            </w:r>
          </w:p>
        </w:tc>
      </w:tr>
    </w:tbl>
    <w:p w14:paraId="2F83829F" w14:textId="77777777" w:rsidR="00D84714" w:rsidRDefault="00D84714" w:rsidP="00D84714">
      <w:pPr>
        <w:rPr>
          <w:lang w:val="es-ES"/>
        </w:rPr>
      </w:pPr>
    </w:p>
    <w:p w14:paraId="6336D5B1" w14:textId="77777777" w:rsidR="00D84714" w:rsidRDefault="00D84714" w:rsidP="00D84714">
      <w:pPr>
        <w:rPr>
          <w:lang w:val="es-ES"/>
        </w:rPr>
      </w:pPr>
    </w:p>
    <w:p w14:paraId="49B0CF87" w14:textId="77777777" w:rsidR="00D84714" w:rsidRDefault="00D84714" w:rsidP="00D84714">
      <w:pPr>
        <w:rPr>
          <w:lang w:val="es-ES"/>
        </w:rPr>
      </w:pPr>
    </w:p>
    <w:p w14:paraId="1F163AEC" w14:textId="77777777" w:rsidR="00D84714" w:rsidRDefault="00D84714" w:rsidP="00D84714">
      <w:pPr>
        <w:rPr>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60"/>
        <w:gridCol w:w="6045"/>
      </w:tblGrid>
      <w:tr w:rsidR="00D84714" w:rsidRPr="00C94285" w14:paraId="7678FFEF"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32DF3126" w14:textId="77777777" w:rsidR="00D84714" w:rsidRPr="00C94285" w:rsidRDefault="00D84714" w:rsidP="00D43159">
            <w:r w:rsidRPr="00C94285">
              <w:rPr>
                <w:i/>
                <w:iCs/>
                <w:lang w:val="es-ES"/>
              </w:rPr>
              <w:t>Número:</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376D483C" w14:textId="77777777" w:rsidR="00D84714" w:rsidRPr="00C94285" w:rsidRDefault="00D84714" w:rsidP="00D43159">
            <w:r w:rsidRPr="00C94285">
              <w:rPr>
                <w:b/>
                <w:bCs/>
                <w:i/>
                <w:iCs/>
                <w:lang w:val="es-ES"/>
              </w:rPr>
              <w:t>RN-</w:t>
            </w:r>
            <w:r>
              <w:rPr>
                <w:b/>
                <w:bCs/>
                <w:i/>
                <w:iCs/>
                <w:lang w:val="es-ES"/>
              </w:rPr>
              <w:t>3</w:t>
            </w:r>
          </w:p>
        </w:tc>
      </w:tr>
      <w:tr w:rsidR="00D84714" w:rsidRPr="00C94285" w14:paraId="12D19257"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1AFF615F" w14:textId="77777777" w:rsidR="00D84714" w:rsidRPr="00C94285" w:rsidRDefault="00D84714" w:rsidP="00D43159">
            <w:r w:rsidRPr="00C94285">
              <w:rPr>
                <w:i/>
                <w:iCs/>
                <w:lang w:val="es-ES"/>
              </w:rPr>
              <w:t>Título:</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52474291" w14:textId="77777777" w:rsidR="00D84714" w:rsidRPr="00C94285" w:rsidRDefault="00D84714" w:rsidP="00D43159">
            <w:r w:rsidRPr="00C94285">
              <w:rPr>
                <w:b/>
                <w:bCs/>
                <w:i/>
                <w:iCs/>
              </w:rPr>
              <w:t>Seguridad del sistema</w:t>
            </w:r>
          </w:p>
        </w:tc>
      </w:tr>
      <w:tr w:rsidR="00D84714" w:rsidRPr="00C94285" w14:paraId="3A9C1E85"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0CE7C908" w14:textId="77777777" w:rsidR="00D84714" w:rsidRPr="00C94285" w:rsidRDefault="00D84714" w:rsidP="00D43159">
            <w:r w:rsidRPr="00C94285">
              <w:rPr>
                <w:i/>
                <w:iCs/>
                <w:lang w:val="es-ES"/>
              </w:rPr>
              <w:t>Texto:</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3317FEF0" w14:textId="77777777" w:rsidR="00D84714" w:rsidRPr="00C94285" w:rsidRDefault="00D84714" w:rsidP="00D43159">
            <w:r w:rsidRPr="00C94285">
              <w:rPr>
                <w:i/>
                <w:iCs/>
              </w:rPr>
              <w:t>El sistema debe garantizar la seguridad de la información y protección contra accesos no autorizados.</w:t>
            </w:r>
          </w:p>
        </w:tc>
      </w:tr>
      <w:tr w:rsidR="00D84714" w:rsidRPr="00C94285" w14:paraId="05CB7B04"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124BAC49" w14:textId="77777777" w:rsidR="00D84714" w:rsidRPr="00C94285" w:rsidRDefault="00D84714" w:rsidP="00D43159">
            <w:r w:rsidRPr="00C94285">
              <w:rPr>
                <w:i/>
                <w:iCs/>
                <w:lang w:val="es-ES"/>
              </w:rPr>
              <w:t>Tipo:</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7C1D296F" w14:textId="77777777" w:rsidR="00D84714" w:rsidRPr="00C94285" w:rsidRDefault="00D84714" w:rsidP="00D43159">
            <w:r w:rsidRPr="00C94285">
              <w:rPr>
                <w:i/>
                <w:iCs/>
                <w:lang w:val="es-ES"/>
              </w:rPr>
              <w:t>No Funcional</w:t>
            </w:r>
            <w:r w:rsidRPr="00C94285">
              <w:t> </w:t>
            </w:r>
          </w:p>
        </w:tc>
      </w:tr>
      <w:tr w:rsidR="00D84714" w:rsidRPr="00C94285" w14:paraId="56850760"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6A3B0D4F" w14:textId="77777777" w:rsidR="00D84714" w:rsidRPr="00C94285" w:rsidRDefault="00D84714" w:rsidP="00D43159">
            <w:r w:rsidRPr="00C94285">
              <w:rPr>
                <w:i/>
                <w:iCs/>
                <w:lang w:val="es-ES"/>
              </w:rPr>
              <w:t>Detalles de requisitos y restricciones:</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767A8D20" w14:textId="77777777" w:rsidR="00D84714" w:rsidRPr="00C94285" w:rsidRDefault="00D84714" w:rsidP="00D43159">
            <w:r w:rsidRPr="00C94285">
              <w:t xml:space="preserve">El sistema debe implementar autenticación robusta, como autenticación </w:t>
            </w:r>
            <w:proofErr w:type="spellStart"/>
            <w:r w:rsidRPr="00C94285">
              <w:t>multifactor</w:t>
            </w:r>
            <w:proofErr w:type="spellEnd"/>
            <w:r w:rsidRPr="00C94285">
              <w:t xml:space="preserve"> (MFA) para el acceso de administradores y estudiantes. Además, debe cumplir con las mejores prácticas en cifrado de datos sensibles tanto en tránsito como en reposo, y realizar auditorías periódicas de seguridad para identificar vulnerabilidades.</w:t>
            </w:r>
          </w:p>
        </w:tc>
      </w:tr>
      <w:tr w:rsidR="00D84714" w:rsidRPr="00C94285" w14:paraId="11077687"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4878C65D" w14:textId="77777777" w:rsidR="00D84714" w:rsidRPr="00C94285" w:rsidRDefault="00D84714" w:rsidP="00D43159">
            <w:r w:rsidRPr="00C94285">
              <w:rPr>
                <w:i/>
                <w:iCs/>
                <w:lang w:val="es-ES"/>
              </w:rPr>
              <w:t>Fecha de revisión y versión:</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5C5ECB7B" w14:textId="77777777" w:rsidR="00D84714" w:rsidRPr="00C94285" w:rsidRDefault="00D84714" w:rsidP="00D43159">
            <w:r>
              <w:rPr>
                <w:i/>
                <w:iCs/>
                <w:lang w:val="es-ES"/>
              </w:rPr>
              <w:t>21</w:t>
            </w:r>
            <w:r w:rsidRPr="00C94285">
              <w:rPr>
                <w:i/>
                <w:iCs/>
                <w:lang w:val="es-ES"/>
              </w:rPr>
              <w:t>/</w:t>
            </w:r>
            <w:r>
              <w:rPr>
                <w:i/>
                <w:iCs/>
                <w:lang w:val="es-ES"/>
              </w:rPr>
              <w:t>11</w:t>
            </w:r>
            <w:r w:rsidRPr="00C94285">
              <w:rPr>
                <w:i/>
                <w:iCs/>
                <w:lang w:val="es-ES"/>
              </w:rPr>
              <w:t>/2024</w:t>
            </w:r>
            <w:r w:rsidRPr="00C94285">
              <w:t> </w:t>
            </w:r>
          </w:p>
          <w:p w14:paraId="3BB10487" w14:textId="77777777" w:rsidR="00D84714" w:rsidRPr="00C94285" w:rsidRDefault="00D84714" w:rsidP="00D43159">
            <w:r w:rsidRPr="00C94285">
              <w:rPr>
                <w:i/>
                <w:iCs/>
                <w:lang w:val="es-ES"/>
              </w:rPr>
              <w:t>Versión1.0</w:t>
            </w:r>
            <w:r w:rsidRPr="00C94285">
              <w:t> </w:t>
            </w:r>
          </w:p>
        </w:tc>
      </w:tr>
      <w:tr w:rsidR="00D84714" w:rsidRPr="00C94285" w14:paraId="5080B656"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665AD775" w14:textId="77777777" w:rsidR="00D84714" w:rsidRPr="00C94285" w:rsidRDefault="00D84714" w:rsidP="00D43159">
            <w:r w:rsidRPr="00C94285">
              <w:rPr>
                <w:i/>
                <w:iCs/>
                <w:lang w:val="es-ES"/>
              </w:rPr>
              <w:t>Prioridad:</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4608891B" w14:textId="77777777" w:rsidR="00D84714" w:rsidRPr="00C94285" w:rsidRDefault="00D84714" w:rsidP="00D43159">
            <w:r w:rsidRPr="00C94285">
              <w:rPr>
                <w:b/>
                <w:bCs/>
                <w:i/>
                <w:iCs/>
                <w:lang w:val="es-ES"/>
              </w:rPr>
              <w:t>Alta</w:t>
            </w:r>
            <w:r w:rsidRPr="00C94285">
              <w:t> </w:t>
            </w:r>
          </w:p>
        </w:tc>
      </w:tr>
    </w:tbl>
    <w:p w14:paraId="74DFDFCC" w14:textId="77777777" w:rsidR="00D84714" w:rsidRDefault="00D84714" w:rsidP="00D84714">
      <w:pPr>
        <w:rPr>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60"/>
        <w:gridCol w:w="6045"/>
      </w:tblGrid>
      <w:tr w:rsidR="00D84714" w:rsidRPr="00C94285" w14:paraId="5FCE87A7"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4B999E27" w14:textId="77777777" w:rsidR="00D84714" w:rsidRPr="00C94285" w:rsidRDefault="00D84714" w:rsidP="00D43159">
            <w:r w:rsidRPr="00C94285">
              <w:rPr>
                <w:i/>
                <w:iCs/>
                <w:lang w:val="es-ES"/>
              </w:rPr>
              <w:t>Número:</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5F55208C" w14:textId="77777777" w:rsidR="00D84714" w:rsidRPr="00C94285" w:rsidRDefault="00D84714" w:rsidP="00D43159">
            <w:r w:rsidRPr="00C94285">
              <w:rPr>
                <w:b/>
                <w:bCs/>
                <w:i/>
                <w:iCs/>
                <w:lang w:val="es-ES"/>
              </w:rPr>
              <w:t>RN-</w:t>
            </w:r>
            <w:r>
              <w:rPr>
                <w:b/>
                <w:bCs/>
                <w:i/>
                <w:iCs/>
                <w:lang w:val="es-ES"/>
              </w:rPr>
              <w:t>4</w:t>
            </w:r>
          </w:p>
        </w:tc>
      </w:tr>
      <w:tr w:rsidR="00D84714" w:rsidRPr="00C94285" w14:paraId="56559E65"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113707FC" w14:textId="77777777" w:rsidR="00D84714" w:rsidRPr="00C94285" w:rsidRDefault="00D84714" w:rsidP="00D43159">
            <w:r w:rsidRPr="00C94285">
              <w:rPr>
                <w:i/>
                <w:iCs/>
                <w:lang w:val="es-ES"/>
              </w:rPr>
              <w:t>Título:</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0739FAC2" w14:textId="77777777" w:rsidR="00D84714" w:rsidRPr="00C94285" w:rsidRDefault="00D84714" w:rsidP="00D43159">
            <w:r w:rsidRPr="00C94285">
              <w:rPr>
                <w:b/>
                <w:bCs/>
                <w:i/>
                <w:iCs/>
              </w:rPr>
              <w:t>Rendimiento del sistema</w:t>
            </w:r>
          </w:p>
        </w:tc>
      </w:tr>
      <w:tr w:rsidR="00D84714" w:rsidRPr="00C94285" w14:paraId="2E4EC4CE"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2DAA7231" w14:textId="77777777" w:rsidR="00D84714" w:rsidRPr="00C94285" w:rsidRDefault="00D84714" w:rsidP="00D43159">
            <w:r w:rsidRPr="00C94285">
              <w:rPr>
                <w:i/>
                <w:iCs/>
                <w:lang w:val="es-ES"/>
              </w:rPr>
              <w:t>Texto:</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7EEB920C" w14:textId="77777777" w:rsidR="00D84714" w:rsidRPr="00C94285" w:rsidRDefault="00D84714" w:rsidP="00D43159">
            <w:r w:rsidRPr="00C94285">
              <w:rPr>
                <w:i/>
                <w:iCs/>
              </w:rPr>
              <w:t>El sistema debe garantizar tiempos de respuesta rápidos para todas las operaciones críticas, como el inicio de sesión, consulta de fotos y registro de candidatas.</w:t>
            </w:r>
          </w:p>
        </w:tc>
      </w:tr>
      <w:tr w:rsidR="00D84714" w:rsidRPr="00C94285" w14:paraId="3CEE8024"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1EE0E2C9" w14:textId="77777777" w:rsidR="00D84714" w:rsidRPr="00C94285" w:rsidRDefault="00D84714" w:rsidP="00D43159">
            <w:r w:rsidRPr="00C94285">
              <w:rPr>
                <w:i/>
                <w:iCs/>
                <w:lang w:val="es-ES"/>
              </w:rPr>
              <w:t>Tipo:</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34690B97" w14:textId="77777777" w:rsidR="00D84714" w:rsidRPr="00C94285" w:rsidRDefault="00D84714" w:rsidP="00D43159">
            <w:r w:rsidRPr="00C94285">
              <w:rPr>
                <w:i/>
                <w:iCs/>
                <w:lang w:val="es-ES"/>
              </w:rPr>
              <w:t>No Funcional</w:t>
            </w:r>
            <w:r w:rsidRPr="00C94285">
              <w:t> </w:t>
            </w:r>
          </w:p>
        </w:tc>
      </w:tr>
      <w:tr w:rsidR="00D84714" w:rsidRPr="00C94285" w14:paraId="17419D84"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24B6A837" w14:textId="77777777" w:rsidR="00D84714" w:rsidRPr="00C94285" w:rsidRDefault="00D84714" w:rsidP="00D43159">
            <w:r w:rsidRPr="00C94285">
              <w:rPr>
                <w:i/>
                <w:iCs/>
                <w:lang w:val="es-ES"/>
              </w:rPr>
              <w:t>Detalles de requisitos y restricciones:</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0E60163B" w14:textId="77777777" w:rsidR="00D84714" w:rsidRPr="00C94285" w:rsidRDefault="00D84714" w:rsidP="00D43159">
            <w:r w:rsidRPr="00C94285">
              <w:t>El sistema debe tener un tiempo de respuesta inferior a 2 segundos para las operaciones de consulta y registro en escenarios de carga normal. Para lograr esto, se deben optimizar las consultas a la base de datos, usar cachés para operaciones frecuentes y minimizar los tiempos de procesamiento en el</w:t>
            </w:r>
          </w:p>
        </w:tc>
      </w:tr>
      <w:tr w:rsidR="00D84714" w:rsidRPr="00C94285" w14:paraId="03522E66"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4B44A0C0" w14:textId="77777777" w:rsidR="00D84714" w:rsidRPr="00C94285" w:rsidRDefault="00D84714" w:rsidP="00D43159">
            <w:r w:rsidRPr="00C94285">
              <w:rPr>
                <w:i/>
                <w:iCs/>
                <w:lang w:val="es-ES"/>
              </w:rPr>
              <w:t>Fecha de revisión y versión:</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22D7D0C0" w14:textId="77777777" w:rsidR="00D84714" w:rsidRPr="00C94285" w:rsidRDefault="00D84714" w:rsidP="00D43159">
            <w:r>
              <w:rPr>
                <w:i/>
                <w:iCs/>
                <w:lang w:val="es-ES"/>
              </w:rPr>
              <w:t>21</w:t>
            </w:r>
            <w:r w:rsidRPr="00C94285">
              <w:rPr>
                <w:i/>
                <w:iCs/>
                <w:lang w:val="es-ES"/>
              </w:rPr>
              <w:t>/</w:t>
            </w:r>
            <w:r>
              <w:rPr>
                <w:i/>
                <w:iCs/>
                <w:lang w:val="es-ES"/>
              </w:rPr>
              <w:t>11</w:t>
            </w:r>
            <w:r w:rsidRPr="00C94285">
              <w:rPr>
                <w:i/>
                <w:iCs/>
                <w:lang w:val="es-ES"/>
              </w:rPr>
              <w:t>/2024</w:t>
            </w:r>
            <w:r w:rsidRPr="00C94285">
              <w:t> </w:t>
            </w:r>
          </w:p>
          <w:p w14:paraId="4C7017E9" w14:textId="77777777" w:rsidR="00D84714" w:rsidRPr="00C94285" w:rsidRDefault="00D84714" w:rsidP="00D43159">
            <w:r w:rsidRPr="00C94285">
              <w:rPr>
                <w:i/>
                <w:iCs/>
                <w:lang w:val="es-ES"/>
              </w:rPr>
              <w:t>Versión1.0</w:t>
            </w:r>
            <w:r w:rsidRPr="00C94285">
              <w:t> </w:t>
            </w:r>
          </w:p>
        </w:tc>
      </w:tr>
      <w:tr w:rsidR="00D84714" w:rsidRPr="00C94285" w14:paraId="62E7285E"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02CAAFFD" w14:textId="77777777" w:rsidR="00D84714" w:rsidRPr="00C94285" w:rsidRDefault="00D84714" w:rsidP="00D43159">
            <w:r w:rsidRPr="00C94285">
              <w:rPr>
                <w:i/>
                <w:iCs/>
                <w:lang w:val="es-ES"/>
              </w:rPr>
              <w:t>Prioridad:</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34CE217B" w14:textId="77777777" w:rsidR="00D84714" w:rsidRPr="00C94285" w:rsidRDefault="00D84714" w:rsidP="00D43159">
            <w:r w:rsidRPr="00C94285">
              <w:rPr>
                <w:b/>
                <w:bCs/>
                <w:i/>
                <w:iCs/>
                <w:lang w:val="es-ES"/>
              </w:rPr>
              <w:t>Alta</w:t>
            </w:r>
            <w:r w:rsidRPr="00C94285">
              <w:t> </w:t>
            </w:r>
          </w:p>
        </w:tc>
      </w:tr>
    </w:tbl>
    <w:p w14:paraId="59049BA7" w14:textId="77777777" w:rsidR="00D84714" w:rsidRDefault="00D84714" w:rsidP="00D84714">
      <w:pPr>
        <w:rPr>
          <w:lang w:val="es-ES"/>
        </w:rPr>
      </w:pPr>
    </w:p>
    <w:p w14:paraId="20D43906" w14:textId="77777777" w:rsidR="00D84714" w:rsidRDefault="00D84714" w:rsidP="00D84714">
      <w:pPr>
        <w:rPr>
          <w:lang w:val="es-ES"/>
        </w:rPr>
      </w:pPr>
    </w:p>
    <w:p w14:paraId="089C6F7A" w14:textId="77777777" w:rsidR="00D84714" w:rsidRDefault="00D84714" w:rsidP="00D84714">
      <w:pPr>
        <w:rPr>
          <w:lang w:val="es-ES"/>
        </w:rPr>
      </w:pPr>
    </w:p>
    <w:p w14:paraId="746D5C0E" w14:textId="77777777" w:rsidR="00D84714" w:rsidRDefault="00D84714" w:rsidP="00D84714">
      <w:pPr>
        <w:rPr>
          <w:lang w:val="es-ES"/>
        </w:rPr>
      </w:pPr>
    </w:p>
    <w:p w14:paraId="227182E5" w14:textId="77777777" w:rsidR="00D84714" w:rsidRDefault="00D84714" w:rsidP="00D84714">
      <w:pPr>
        <w:rPr>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60"/>
        <w:gridCol w:w="6045"/>
      </w:tblGrid>
      <w:tr w:rsidR="00D84714" w:rsidRPr="00C94285" w14:paraId="0B41099A"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77B73DC4" w14:textId="77777777" w:rsidR="00D84714" w:rsidRPr="00C94285" w:rsidRDefault="00D84714" w:rsidP="00D43159">
            <w:r w:rsidRPr="00C94285">
              <w:rPr>
                <w:i/>
                <w:iCs/>
                <w:lang w:val="es-ES"/>
              </w:rPr>
              <w:t>Número:</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4BC97958" w14:textId="77777777" w:rsidR="00D84714" w:rsidRPr="00C94285" w:rsidRDefault="00D84714" w:rsidP="00D43159">
            <w:r w:rsidRPr="00C94285">
              <w:rPr>
                <w:b/>
                <w:bCs/>
                <w:i/>
                <w:iCs/>
                <w:lang w:val="es-ES"/>
              </w:rPr>
              <w:t>RN-</w:t>
            </w:r>
            <w:r>
              <w:rPr>
                <w:b/>
                <w:bCs/>
                <w:i/>
                <w:iCs/>
                <w:lang w:val="es-ES"/>
              </w:rPr>
              <w:t>5</w:t>
            </w:r>
          </w:p>
        </w:tc>
      </w:tr>
      <w:tr w:rsidR="00D84714" w:rsidRPr="00C94285" w14:paraId="690E0AD7"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591A0A3F" w14:textId="77777777" w:rsidR="00D84714" w:rsidRPr="00C94285" w:rsidRDefault="00D84714" w:rsidP="00D43159">
            <w:r w:rsidRPr="00C94285">
              <w:rPr>
                <w:i/>
                <w:iCs/>
                <w:lang w:val="es-ES"/>
              </w:rPr>
              <w:t>Título:</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570800A8" w14:textId="77777777" w:rsidR="00D84714" w:rsidRPr="00C94285" w:rsidRDefault="00D84714" w:rsidP="00D43159">
            <w:r w:rsidRPr="00C94285">
              <w:rPr>
                <w:b/>
                <w:bCs/>
                <w:i/>
                <w:iCs/>
              </w:rPr>
              <w:t>Usabilidad del sistema</w:t>
            </w:r>
          </w:p>
        </w:tc>
      </w:tr>
      <w:tr w:rsidR="00D84714" w:rsidRPr="00C94285" w14:paraId="256B30B4"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5AC2C3D4" w14:textId="77777777" w:rsidR="00D84714" w:rsidRPr="00C94285" w:rsidRDefault="00D84714" w:rsidP="00D43159">
            <w:r w:rsidRPr="00C94285">
              <w:rPr>
                <w:i/>
                <w:iCs/>
                <w:lang w:val="es-ES"/>
              </w:rPr>
              <w:t>Texto:</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7CDF812A" w14:textId="77777777" w:rsidR="00D84714" w:rsidRPr="00C94285" w:rsidRDefault="00D84714" w:rsidP="00D43159">
            <w:r w:rsidRPr="00C94285">
              <w:rPr>
                <w:i/>
                <w:iCs/>
              </w:rPr>
              <w:t>El sistema debe ser fácil de usar, incluso para usuarios sin experiencia técnica.</w:t>
            </w:r>
          </w:p>
        </w:tc>
      </w:tr>
      <w:tr w:rsidR="00D84714" w:rsidRPr="00C94285" w14:paraId="0334161B"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1C383A64" w14:textId="77777777" w:rsidR="00D84714" w:rsidRPr="00C94285" w:rsidRDefault="00D84714" w:rsidP="00D43159">
            <w:r w:rsidRPr="00C94285">
              <w:rPr>
                <w:i/>
                <w:iCs/>
                <w:lang w:val="es-ES"/>
              </w:rPr>
              <w:t>Tipo:</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3424CF5E" w14:textId="77777777" w:rsidR="00D84714" w:rsidRPr="00C94285" w:rsidRDefault="00D84714" w:rsidP="00D43159">
            <w:r w:rsidRPr="00C94285">
              <w:rPr>
                <w:i/>
                <w:iCs/>
                <w:lang w:val="es-ES"/>
              </w:rPr>
              <w:t>No Funcional</w:t>
            </w:r>
            <w:r w:rsidRPr="00C94285">
              <w:t> </w:t>
            </w:r>
          </w:p>
        </w:tc>
      </w:tr>
      <w:tr w:rsidR="00D84714" w:rsidRPr="00C94285" w14:paraId="1CC8C6AA"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0040ABD5" w14:textId="77777777" w:rsidR="00D84714" w:rsidRPr="00C94285" w:rsidRDefault="00D84714" w:rsidP="00D43159">
            <w:r w:rsidRPr="00C94285">
              <w:rPr>
                <w:i/>
                <w:iCs/>
                <w:lang w:val="es-ES"/>
              </w:rPr>
              <w:t>Detalles de requisitos y restricciones:</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4C0CA954" w14:textId="77777777" w:rsidR="00D84714" w:rsidRPr="00C94285" w:rsidRDefault="00D84714" w:rsidP="00D43159">
            <w:r w:rsidRPr="00C94285">
              <w:t>El sistema debe contar con una interfaz de usuario intuitiva y amigable, que permita realizar tareas como la consulta de fotos o el registro de candidatas de manera sencilla. Debe contar con tutoriales y mensajes de ayuda, y la navegación debe ser fluida, con una experiencia consistente en diferentes dispositivos y navegadores.</w:t>
            </w:r>
          </w:p>
        </w:tc>
      </w:tr>
      <w:tr w:rsidR="00D84714" w:rsidRPr="00C94285" w14:paraId="578CD2DA"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5D7A3874" w14:textId="77777777" w:rsidR="00D84714" w:rsidRPr="00C94285" w:rsidRDefault="00D84714" w:rsidP="00D43159">
            <w:r w:rsidRPr="00C94285">
              <w:rPr>
                <w:i/>
                <w:iCs/>
                <w:lang w:val="es-ES"/>
              </w:rPr>
              <w:lastRenderedPageBreak/>
              <w:t>Fecha de revisión y versión:</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34D4AC08" w14:textId="77777777" w:rsidR="00D84714" w:rsidRPr="00C94285" w:rsidRDefault="00D84714" w:rsidP="00D43159">
            <w:r>
              <w:rPr>
                <w:i/>
                <w:iCs/>
                <w:lang w:val="es-ES"/>
              </w:rPr>
              <w:t>21</w:t>
            </w:r>
            <w:r w:rsidRPr="00C94285">
              <w:rPr>
                <w:i/>
                <w:iCs/>
                <w:lang w:val="es-ES"/>
              </w:rPr>
              <w:t>/</w:t>
            </w:r>
            <w:r>
              <w:rPr>
                <w:i/>
                <w:iCs/>
                <w:lang w:val="es-ES"/>
              </w:rPr>
              <w:t>11</w:t>
            </w:r>
            <w:r w:rsidRPr="00C94285">
              <w:rPr>
                <w:i/>
                <w:iCs/>
                <w:lang w:val="es-ES"/>
              </w:rPr>
              <w:t>/2024</w:t>
            </w:r>
            <w:r w:rsidRPr="00C94285">
              <w:t> </w:t>
            </w:r>
          </w:p>
          <w:p w14:paraId="5DD88C57" w14:textId="77777777" w:rsidR="00D84714" w:rsidRPr="00C94285" w:rsidRDefault="00D84714" w:rsidP="00D43159">
            <w:r w:rsidRPr="00C94285">
              <w:rPr>
                <w:i/>
                <w:iCs/>
                <w:lang w:val="es-ES"/>
              </w:rPr>
              <w:t>Versión1.0</w:t>
            </w:r>
            <w:r w:rsidRPr="00C94285">
              <w:t> </w:t>
            </w:r>
          </w:p>
        </w:tc>
      </w:tr>
      <w:tr w:rsidR="00D84714" w:rsidRPr="00C94285" w14:paraId="7AA92D57"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5081C897" w14:textId="77777777" w:rsidR="00D84714" w:rsidRPr="00C94285" w:rsidRDefault="00D84714" w:rsidP="00D43159">
            <w:r w:rsidRPr="00C94285">
              <w:rPr>
                <w:i/>
                <w:iCs/>
                <w:lang w:val="es-ES"/>
              </w:rPr>
              <w:t>Prioridad:</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1DF92911" w14:textId="77777777" w:rsidR="00D84714" w:rsidRPr="00C94285" w:rsidRDefault="00D84714" w:rsidP="00D43159">
            <w:r w:rsidRPr="00C94285">
              <w:rPr>
                <w:b/>
                <w:bCs/>
                <w:i/>
                <w:iCs/>
                <w:lang w:val="es-ES"/>
              </w:rPr>
              <w:t>Alta</w:t>
            </w:r>
            <w:r w:rsidRPr="00C94285">
              <w:t> </w:t>
            </w:r>
          </w:p>
        </w:tc>
      </w:tr>
    </w:tbl>
    <w:p w14:paraId="473D5D57" w14:textId="77777777" w:rsidR="00D84714" w:rsidRDefault="00D84714" w:rsidP="00D84714">
      <w:pPr>
        <w:rPr>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60"/>
        <w:gridCol w:w="6045"/>
      </w:tblGrid>
      <w:tr w:rsidR="00D84714" w:rsidRPr="00C94285" w14:paraId="3FF8D69F"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18329A77" w14:textId="77777777" w:rsidR="00D84714" w:rsidRPr="00C94285" w:rsidRDefault="00D84714" w:rsidP="00D43159">
            <w:r w:rsidRPr="00C94285">
              <w:rPr>
                <w:i/>
                <w:iCs/>
                <w:lang w:val="es-ES"/>
              </w:rPr>
              <w:t>Número:</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685C821F" w14:textId="77777777" w:rsidR="00D84714" w:rsidRPr="00C94285" w:rsidRDefault="00D84714" w:rsidP="00D43159">
            <w:r w:rsidRPr="00C94285">
              <w:rPr>
                <w:b/>
                <w:bCs/>
                <w:i/>
                <w:iCs/>
                <w:lang w:val="es-ES"/>
              </w:rPr>
              <w:t>RN-</w:t>
            </w:r>
            <w:r>
              <w:rPr>
                <w:b/>
                <w:bCs/>
                <w:i/>
                <w:iCs/>
                <w:lang w:val="es-ES"/>
              </w:rPr>
              <w:t>6</w:t>
            </w:r>
          </w:p>
        </w:tc>
      </w:tr>
      <w:tr w:rsidR="00D84714" w:rsidRPr="00C94285" w14:paraId="42869900"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484E792A" w14:textId="77777777" w:rsidR="00D84714" w:rsidRPr="00C94285" w:rsidRDefault="00D84714" w:rsidP="00D43159">
            <w:r w:rsidRPr="00C94285">
              <w:rPr>
                <w:i/>
                <w:iCs/>
                <w:lang w:val="es-ES"/>
              </w:rPr>
              <w:t>Título:</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058B0D37" w14:textId="77777777" w:rsidR="00D84714" w:rsidRPr="00C94285" w:rsidRDefault="00D84714" w:rsidP="00D43159">
            <w:r w:rsidRPr="00C94285">
              <w:rPr>
                <w:b/>
                <w:bCs/>
                <w:i/>
                <w:iCs/>
              </w:rPr>
              <w:t>Mantenibilidad del sistema</w:t>
            </w:r>
          </w:p>
        </w:tc>
      </w:tr>
      <w:tr w:rsidR="00D84714" w:rsidRPr="00C94285" w14:paraId="51F3F8A4"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40A85A4F" w14:textId="77777777" w:rsidR="00D84714" w:rsidRPr="00C94285" w:rsidRDefault="00D84714" w:rsidP="00D43159">
            <w:r w:rsidRPr="00C94285">
              <w:rPr>
                <w:i/>
                <w:iCs/>
                <w:lang w:val="es-ES"/>
              </w:rPr>
              <w:t>Texto:</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159D6337" w14:textId="77777777" w:rsidR="00D84714" w:rsidRPr="00C94285" w:rsidRDefault="00D84714" w:rsidP="00D43159">
            <w:r w:rsidRPr="00C94285">
              <w:rPr>
                <w:i/>
                <w:iCs/>
              </w:rPr>
              <w:t>El sistema debe ser fácil de mantener y actualizar para corregir errores o añadir nuevas funcionalidades sin afectar su funcionamiento.</w:t>
            </w:r>
          </w:p>
        </w:tc>
      </w:tr>
      <w:tr w:rsidR="00D84714" w:rsidRPr="00C94285" w14:paraId="5A5ED9AE"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1796863F" w14:textId="77777777" w:rsidR="00D84714" w:rsidRPr="00C94285" w:rsidRDefault="00D84714" w:rsidP="00D43159">
            <w:r w:rsidRPr="00C94285">
              <w:rPr>
                <w:i/>
                <w:iCs/>
                <w:lang w:val="es-ES"/>
              </w:rPr>
              <w:t>Tipo:</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04A8CA20" w14:textId="77777777" w:rsidR="00D84714" w:rsidRPr="00C94285" w:rsidRDefault="00D84714" w:rsidP="00D43159">
            <w:r w:rsidRPr="00C94285">
              <w:rPr>
                <w:i/>
                <w:iCs/>
                <w:lang w:val="es-ES"/>
              </w:rPr>
              <w:t>No Funcional</w:t>
            </w:r>
            <w:r w:rsidRPr="00C94285">
              <w:t> </w:t>
            </w:r>
          </w:p>
        </w:tc>
      </w:tr>
      <w:tr w:rsidR="00D84714" w:rsidRPr="00C94285" w14:paraId="33CEED09"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03D1E0ED" w14:textId="77777777" w:rsidR="00D84714" w:rsidRPr="00C94285" w:rsidRDefault="00D84714" w:rsidP="00D43159">
            <w:r w:rsidRPr="00C94285">
              <w:rPr>
                <w:i/>
                <w:iCs/>
                <w:lang w:val="es-ES"/>
              </w:rPr>
              <w:t>Detalles de requisitos y restricciones:</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25AE891D" w14:textId="77777777" w:rsidR="00D84714" w:rsidRPr="00C94285" w:rsidRDefault="00D84714" w:rsidP="00D43159">
            <w:r w:rsidRPr="00C94285">
              <w:t>El sistema debe estar diseñado con una arquitectura modular que permita agregar o modificar funcionalidades sin generar interrupciones. Además, debe tener una documentación detallada de su código y estructuras para facilitar su mantenimiento, y realizar actualizaciones de manera controlada utilizando prácticas como integración continua y despliegue automático.</w:t>
            </w:r>
          </w:p>
        </w:tc>
      </w:tr>
      <w:tr w:rsidR="00D84714" w:rsidRPr="00C94285" w14:paraId="3B1FCB27"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24684165" w14:textId="77777777" w:rsidR="00D84714" w:rsidRPr="00C94285" w:rsidRDefault="00D84714" w:rsidP="00D43159">
            <w:r w:rsidRPr="00C94285">
              <w:rPr>
                <w:i/>
                <w:iCs/>
                <w:lang w:val="es-ES"/>
              </w:rPr>
              <w:t>Fecha de revisión y versión:</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4EA19256" w14:textId="77777777" w:rsidR="00D84714" w:rsidRPr="00C94285" w:rsidRDefault="00D84714" w:rsidP="00D43159">
            <w:r>
              <w:rPr>
                <w:i/>
                <w:iCs/>
                <w:lang w:val="es-ES"/>
              </w:rPr>
              <w:t>21</w:t>
            </w:r>
            <w:r w:rsidRPr="00C94285">
              <w:rPr>
                <w:i/>
                <w:iCs/>
                <w:lang w:val="es-ES"/>
              </w:rPr>
              <w:t>/</w:t>
            </w:r>
            <w:r>
              <w:rPr>
                <w:i/>
                <w:iCs/>
                <w:lang w:val="es-ES"/>
              </w:rPr>
              <w:t>11</w:t>
            </w:r>
            <w:r w:rsidRPr="00C94285">
              <w:rPr>
                <w:i/>
                <w:iCs/>
                <w:lang w:val="es-ES"/>
              </w:rPr>
              <w:t>/2024</w:t>
            </w:r>
            <w:r w:rsidRPr="00C94285">
              <w:t> </w:t>
            </w:r>
          </w:p>
          <w:p w14:paraId="2777D47F" w14:textId="77777777" w:rsidR="00D84714" w:rsidRPr="00C94285" w:rsidRDefault="00D84714" w:rsidP="00D43159">
            <w:r w:rsidRPr="00C94285">
              <w:rPr>
                <w:i/>
                <w:iCs/>
                <w:lang w:val="es-ES"/>
              </w:rPr>
              <w:t>Versión1.0</w:t>
            </w:r>
            <w:r w:rsidRPr="00C94285">
              <w:t> </w:t>
            </w:r>
          </w:p>
        </w:tc>
      </w:tr>
      <w:tr w:rsidR="00D84714" w:rsidRPr="00C94285" w14:paraId="11CDE0E5" w14:textId="77777777" w:rsidTr="00D43159">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CCCCCC"/>
            <w:hideMark/>
          </w:tcPr>
          <w:p w14:paraId="4DC167CA" w14:textId="77777777" w:rsidR="00D84714" w:rsidRPr="00C94285" w:rsidRDefault="00D84714" w:rsidP="00D43159">
            <w:r w:rsidRPr="00C94285">
              <w:rPr>
                <w:i/>
                <w:iCs/>
                <w:lang w:val="es-ES"/>
              </w:rPr>
              <w:t>Prioridad:</w:t>
            </w:r>
            <w:r w:rsidRPr="00C94285">
              <w:t> </w:t>
            </w:r>
          </w:p>
        </w:tc>
        <w:tc>
          <w:tcPr>
            <w:tcW w:w="6045" w:type="dxa"/>
            <w:tcBorders>
              <w:top w:val="single" w:sz="6" w:space="0" w:color="000000"/>
              <w:left w:val="single" w:sz="6" w:space="0" w:color="000000"/>
              <w:bottom w:val="single" w:sz="6" w:space="0" w:color="000000"/>
              <w:right w:val="single" w:sz="6" w:space="0" w:color="000000"/>
            </w:tcBorders>
            <w:shd w:val="clear" w:color="auto" w:fill="auto"/>
            <w:hideMark/>
          </w:tcPr>
          <w:p w14:paraId="0FB79B4F" w14:textId="77777777" w:rsidR="00D84714" w:rsidRPr="00C94285" w:rsidRDefault="00D84714" w:rsidP="00D43159">
            <w:r w:rsidRPr="00C94285">
              <w:rPr>
                <w:b/>
                <w:bCs/>
                <w:i/>
                <w:iCs/>
                <w:lang w:val="es-ES"/>
              </w:rPr>
              <w:t>Alta</w:t>
            </w:r>
            <w:r w:rsidRPr="00C94285">
              <w:t> </w:t>
            </w:r>
          </w:p>
        </w:tc>
      </w:tr>
    </w:tbl>
    <w:p w14:paraId="223977B3" w14:textId="77777777" w:rsidR="00D84714" w:rsidRPr="00C94285" w:rsidRDefault="00D84714" w:rsidP="00D84714">
      <w:pPr>
        <w:rPr>
          <w:lang w:val="es-ES"/>
        </w:rPr>
      </w:pPr>
    </w:p>
    <w:p w14:paraId="4DC2F5D4" w14:textId="4B5DB3A3" w:rsidR="00AA6D93" w:rsidRPr="0039736F" w:rsidRDefault="00AA6D93" w:rsidP="00E35C5C">
      <w:pPr>
        <w:rPr>
          <w:rFonts w:asciiTheme="minorHAnsi" w:hAnsiTheme="minorHAnsi" w:cstheme="minorHAnsi"/>
        </w:rPr>
      </w:pPr>
    </w:p>
    <w:p w14:paraId="64C14416" w14:textId="77777777" w:rsidR="00AA6D93" w:rsidRPr="0039736F" w:rsidRDefault="00AA6D93" w:rsidP="00E35C5C">
      <w:pPr>
        <w:rPr>
          <w:rFonts w:asciiTheme="minorHAnsi" w:hAnsiTheme="minorHAnsi" w:cstheme="minorHAnsi"/>
        </w:rPr>
      </w:pPr>
    </w:p>
    <w:p w14:paraId="06B9C495" w14:textId="77777777" w:rsidR="00AA6D93" w:rsidRPr="0039736F" w:rsidRDefault="00AA6D93" w:rsidP="00E35C5C">
      <w:pPr>
        <w:rPr>
          <w:rFonts w:asciiTheme="minorHAnsi" w:hAnsiTheme="minorHAnsi" w:cstheme="minorHAnsi"/>
        </w:rPr>
      </w:pPr>
    </w:p>
    <w:p w14:paraId="7EAFBFBA" w14:textId="1806BD69" w:rsidR="00E35C5C" w:rsidRPr="0039736F" w:rsidRDefault="00E35C5C" w:rsidP="00E35C5C">
      <w:pPr>
        <w:rPr>
          <w:rFonts w:asciiTheme="minorHAnsi" w:hAnsiTheme="minorHAnsi" w:cstheme="minorHAnsi"/>
        </w:rPr>
      </w:pPr>
    </w:p>
    <w:p w14:paraId="559D3312" w14:textId="0ABD0FC9" w:rsidR="00AA6D93" w:rsidRPr="0039736F" w:rsidRDefault="00AA6D93" w:rsidP="00E35C5C">
      <w:pPr>
        <w:rPr>
          <w:rFonts w:asciiTheme="minorHAnsi" w:hAnsiTheme="minorHAnsi" w:cstheme="minorHAnsi"/>
        </w:rPr>
      </w:pPr>
    </w:p>
    <w:p w14:paraId="1213481F" w14:textId="08C28649" w:rsidR="00AA6D93" w:rsidRPr="0039736F" w:rsidRDefault="00AA6D93" w:rsidP="00E35C5C">
      <w:pPr>
        <w:rPr>
          <w:rFonts w:asciiTheme="minorHAnsi" w:hAnsiTheme="minorHAnsi" w:cstheme="minorHAnsi"/>
        </w:rPr>
      </w:pPr>
    </w:p>
    <w:p w14:paraId="29A65AC3" w14:textId="6DF4C62D" w:rsidR="00AA6D93" w:rsidRPr="0039736F" w:rsidRDefault="00AA6D93" w:rsidP="00E35C5C">
      <w:pPr>
        <w:rPr>
          <w:rFonts w:asciiTheme="minorHAnsi" w:hAnsiTheme="minorHAnsi" w:cstheme="minorHAnsi"/>
        </w:rPr>
      </w:pPr>
    </w:p>
    <w:p w14:paraId="6263964B" w14:textId="2189B575" w:rsidR="00AA6D93" w:rsidRPr="0039736F" w:rsidRDefault="00AA6D93" w:rsidP="00E35C5C">
      <w:pPr>
        <w:rPr>
          <w:rFonts w:asciiTheme="minorHAnsi" w:hAnsiTheme="minorHAnsi" w:cstheme="minorHAnsi"/>
        </w:rPr>
      </w:pPr>
    </w:p>
    <w:p w14:paraId="3B0306CC" w14:textId="7E2889E9" w:rsidR="00AA6D93" w:rsidRPr="0039736F" w:rsidRDefault="00AA6D93" w:rsidP="00E35C5C">
      <w:pPr>
        <w:rPr>
          <w:rFonts w:asciiTheme="minorHAnsi" w:hAnsiTheme="minorHAnsi" w:cstheme="minorHAnsi"/>
        </w:rPr>
      </w:pPr>
    </w:p>
    <w:p w14:paraId="743FAC9F" w14:textId="49CE4F11" w:rsidR="00AA6D93" w:rsidRPr="0039736F" w:rsidRDefault="00AA6D93" w:rsidP="00E35C5C">
      <w:pPr>
        <w:rPr>
          <w:rFonts w:asciiTheme="minorHAnsi" w:hAnsiTheme="minorHAnsi" w:cstheme="minorHAnsi"/>
        </w:rPr>
      </w:pPr>
    </w:p>
    <w:p w14:paraId="0ABC0A08" w14:textId="77777777" w:rsidR="00AA6D93" w:rsidRPr="0039736F" w:rsidRDefault="00AA6D93" w:rsidP="00E35C5C">
      <w:pPr>
        <w:rPr>
          <w:rFonts w:asciiTheme="minorHAnsi" w:hAnsiTheme="minorHAnsi" w:cstheme="minorHAnsi"/>
        </w:rPr>
      </w:pPr>
    </w:p>
    <w:p w14:paraId="26230154" w14:textId="77777777" w:rsidR="00E35C5C" w:rsidRPr="0039736F" w:rsidRDefault="00E35C5C" w:rsidP="00E35C5C">
      <w:pPr>
        <w:rPr>
          <w:rFonts w:asciiTheme="minorHAnsi" w:hAnsiTheme="minorHAnsi" w:cstheme="minorHAnsi"/>
        </w:rPr>
      </w:pPr>
    </w:p>
    <w:p w14:paraId="27F6B155" w14:textId="77777777" w:rsidR="00E35C5C" w:rsidRPr="0039736F" w:rsidRDefault="00E35C5C" w:rsidP="00E35C5C">
      <w:pPr>
        <w:rPr>
          <w:rFonts w:asciiTheme="minorHAnsi" w:hAnsiTheme="minorHAnsi" w:cstheme="minorHAnsi"/>
        </w:rPr>
      </w:pPr>
    </w:p>
    <w:bookmarkEnd w:id="32"/>
    <w:p w14:paraId="203DF735" w14:textId="04416C79" w:rsidR="000948B5" w:rsidRPr="0039736F" w:rsidRDefault="000948B5" w:rsidP="00E35C5C">
      <w:pPr>
        <w:rPr>
          <w:rFonts w:asciiTheme="minorHAnsi" w:hAnsiTheme="minorHAnsi" w:cstheme="minorHAnsi"/>
          <w:b/>
          <w:bCs/>
        </w:rPr>
      </w:pPr>
    </w:p>
    <w:p w14:paraId="5CEB049E" w14:textId="77777777" w:rsidR="000948B5" w:rsidRPr="0039736F" w:rsidRDefault="000948B5" w:rsidP="00E35C5C">
      <w:pPr>
        <w:rPr>
          <w:rFonts w:asciiTheme="minorHAnsi" w:hAnsiTheme="minorHAnsi" w:cstheme="minorHAnsi"/>
          <w:b/>
          <w:bCs/>
        </w:rPr>
      </w:pPr>
    </w:p>
    <w:p w14:paraId="11D225C9" w14:textId="7E0DDB60" w:rsidR="00E35C5C" w:rsidRPr="0039736F" w:rsidRDefault="00E35C5C" w:rsidP="00E35C5C">
      <w:pPr>
        <w:pStyle w:val="Prrafodelista"/>
        <w:ind w:left="1997"/>
        <w:rPr>
          <w:rFonts w:asciiTheme="minorHAnsi" w:hAnsiTheme="minorHAnsi" w:cstheme="minorHAnsi"/>
          <w:b/>
          <w:bCs/>
        </w:rPr>
      </w:pPr>
    </w:p>
    <w:p w14:paraId="74A5E32A" w14:textId="1B08B4AD" w:rsidR="003568E9" w:rsidRPr="0039736F" w:rsidRDefault="003568E9" w:rsidP="00E35C5C">
      <w:pPr>
        <w:pStyle w:val="Prrafodelista"/>
        <w:ind w:left="1997"/>
        <w:rPr>
          <w:rFonts w:asciiTheme="minorHAnsi" w:hAnsiTheme="minorHAnsi" w:cstheme="minorHAnsi"/>
          <w:b/>
          <w:bCs/>
        </w:rPr>
      </w:pPr>
    </w:p>
    <w:p w14:paraId="38081269" w14:textId="28B71D83" w:rsidR="003568E9" w:rsidRPr="0039736F" w:rsidRDefault="003568E9" w:rsidP="00E35C5C">
      <w:pPr>
        <w:pStyle w:val="Prrafodelista"/>
        <w:ind w:left="1997"/>
        <w:rPr>
          <w:rFonts w:asciiTheme="minorHAnsi" w:hAnsiTheme="minorHAnsi" w:cstheme="minorHAnsi"/>
          <w:b/>
          <w:bCs/>
        </w:rPr>
      </w:pPr>
    </w:p>
    <w:p w14:paraId="13F3FC7D" w14:textId="122A0F58" w:rsidR="003568E9" w:rsidRPr="0039736F" w:rsidRDefault="003568E9" w:rsidP="00E35C5C">
      <w:pPr>
        <w:pStyle w:val="Prrafodelista"/>
        <w:ind w:left="1997"/>
        <w:rPr>
          <w:rFonts w:asciiTheme="minorHAnsi" w:hAnsiTheme="minorHAnsi" w:cstheme="minorHAnsi"/>
          <w:b/>
          <w:bCs/>
        </w:rPr>
      </w:pPr>
    </w:p>
    <w:p w14:paraId="729B64D4" w14:textId="4E780C41" w:rsidR="003568E9" w:rsidRPr="0039736F" w:rsidRDefault="003568E9" w:rsidP="00E35C5C">
      <w:pPr>
        <w:pStyle w:val="Prrafodelista"/>
        <w:ind w:left="1997"/>
        <w:rPr>
          <w:rFonts w:asciiTheme="minorHAnsi" w:hAnsiTheme="minorHAnsi" w:cstheme="minorHAnsi"/>
          <w:b/>
          <w:bCs/>
        </w:rPr>
      </w:pPr>
    </w:p>
    <w:p w14:paraId="6E7B0189" w14:textId="7FF6E27F" w:rsidR="003568E9" w:rsidRPr="0039736F" w:rsidRDefault="003568E9" w:rsidP="00E35C5C">
      <w:pPr>
        <w:pStyle w:val="Prrafodelista"/>
        <w:ind w:left="1997"/>
        <w:rPr>
          <w:rFonts w:asciiTheme="minorHAnsi" w:hAnsiTheme="minorHAnsi" w:cstheme="minorHAnsi"/>
          <w:b/>
          <w:bCs/>
        </w:rPr>
      </w:pPr>
    </w:p>
    <w:p w14:paraId="3D5C1A8C" w14:textId="117342CE" w:rsidR="003568E9" w:rsidRPr="0039736F" w:rsidRDefault="003568E9" w:rsidP="00E35C5C">
      <w:pPr>
        <w:pStyle w:val="Prrafodelista"/>
        <w:ind w:left="1997"/>
        <w:rPr>
          <w:rFonts w:asciiTheme="minorHAnsi" w:hAnsiTheme="minorHAnsi" w:cstheme="minorHAnsi"/>
          <w:b/>
          <w:bCs/>
        </w:rPr>
      </w:pPr>
    </w:p>
    <w:p w14:paraId="09F3DCE0" w14:textId="77777777" w:rsidR="00C67250" w:rsidRPr="0039736F" w:rsidRDefault="00C67250" w:rsidP="00C67250">
      <w:pPr>
        <w:pStyle w:val="Ttulo1"/>
        <w:numPr>
          <w:ilvl w:val="0"/>
          <w:numId w:val="2"/>
        </w:numPr>
        <w:tabs>
          <w:tab w:val="num" w:pos="360"/>
        </w:tabs>
        <w:spacing w:before="0" w:after="0"/>
        <w:rPr>
          <w:rFonts w:ascii="Calibri" w:hAnsi="Calibri" w:cs="Book Antiqua"/>
          <w:sz w:val="28"/>
        </w:rPr>
      </w:pPr>
      <w:bookmarkStart w:id="33" w:name="_Toc391994523"/>
      <w:bookmarkStart w:id="34" w:name="_Toc127927447"/>
      <w:r w:rsidRPr="0039736F">
        <w:rPr>
          <w:rFonts w:ascii="Calibri" w:hAnsi="Calibri" w:cs="Book Antiqua"/>
          <w:sz w:val="28"/>
        </w:rPr>
        <w:lastRenderedPageBreak/>
        <w:t>Arquitectura del Producto/Sistema</w:t>
      </w:r>
      <w:bookmarkEnd w:id="33"/>
      <w:bookmarkEnd w:id="34"/>
      <w:r w:rsidRPr="0039736F">
        <w:rPr>
          <w:rFonts w:ascii="Calibri" w:hAnsi="Calibri" w:cs="Book Antiqua"/>
          <w:sz w:val="28"/>
        </w:rPr>
        <w:t xml:space="preserve"> </w:t>
      </w:r>
    </w:p>
    <w:p w14:paraId="6B6D40F5" w14:textId="77777777" w:rsidR="00A3332F" w:rsidRPr="0039736F" w:rsidRDefault="00A3332F" w:rsidP="002D4328">
      <w:pPr>
        <w:pStyle w:val="Ttulo2"/>
        <w:numPr>
          <w:ilvl w:val="1"/>
          <w:numId w:val="2"/>
        </w:numPr>
        <w:ind w:left="1418"/>
        <w:rPr>
          <w:rFonts w:ascii="Calibri" w:hAnsi="Calibri" w:cs="Book Antiqua"/>
          <w:i w:val="0"/>
          <w:sz w:val="24"/>
        </w:rPr>
      </w:pPr>
      <w:bookmarkStart w:id="35" w:name="_Toc127927448"/>
      <w:r w:rsidRPr="0039736F">
        <w:rPr>
          <w:rFonts w:ascii="Calibri" w:hAnsi="Calibri" w:cs="Book Antiqua"/>
          <w:i w:val="0"/>
          <w:sz w:val="24"/>
        </w:rPr>
        <w:t>Vista de Casos de Uso</w:t>
      </w:r>
      <w:bookmarkEnd w:id="35"/>
      <w:r w:rsidRPr="0039736F">
        <w:rPr>
          <w:rFonts w:ascii="Calibri" w:hAnsi="Calibri" w:cs="Book Antiqua"/>
          <w:i w:val="0"/>
          <w:sz w:val="24"/>
        </w:rPr>
        <w:t xml:space="preserve"> </w:t>
      </w:r>
    </w:p>
    <w:p w14:paraId="6741D198" w14:textId="31D3628F" w:rsidR="00615CAE" w:rsidRPr="0039736F" w:rsidRDefault="00F305B8" w:rsidP="00615CAE">
      <w:pPr>
        <w:pStyle w:val="Ttulo3"/>
        <w:numPr>
          <w:ilvl w:val="2"/>
          <w:numId w:val="2"/>
        </w:numPr>
        <w:ind w:left="1843"/>
        <w:rPr>
          <w:rFonts w:ascii="Calibri" w:hAnsi="Calibri" w:cs="Calibri"/>
          <w:sz w:val="24"/>
          <w:szCs w:val="24"/>
        </w:rPr>
      </w:pPr>
      <w:bookmarkStart w:id="36" w:name="_Toc127927449"/>
      <w:r w:rsidRPr="0039736F">
        <w:rPr>
          <w:rFonts w:ascii="Calibri" w:hAnsi="Calibri" w:cs="Calibri"/>
          <w:sz w:val="24"/>
          <w:szCs w:val="24"/>
        </w:rPr>
        <w:t>Actores</w:t>
      </w:r>
      <w:bookmarkEnd w:id="36"/>
    </w:p>
    <w:p w14:paraId="1D69C89C" w14:textId="77777777" w:rsidR="00F305B8" w:rsidRPr="0039736F" w:rsidRDefault="00F305B8" w:rsidP="00F305B8"/>
    <w:tbl>
      <w:tblPr>
        <w:tblStyle w:val="Tabladelista4-nfasis3"/>
        <w:tblW w:w="0" w:type="auto"/>
        <w:tblLook w:val="04A0" w:firstRow="1" w:lastRow="0" w:firstColumn="1" w:lastColumn="0" w:noHBand="0" w:noVBand="1"/>
      </w:tblPr>
      <w:tblGrid>
        <w:gridCol w:w="2067"/>
        <w:gridCol w:w="7561"/>
      </w:tblGrid>
      <w:tr w:rsidR="00B76F8F" w:rsidRPr="00B76F8F" w14:paraId="7573FE02" w14:textId="77777777" w:rsidTr="00B76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B64935" w14:textId="77777777" w:rsidR="00B76F8F" w:rsidRPr="00B76F8F" w:rsidRDefault="00B76F8F" w:rsidP="00B76F8F">
            <w:pPr>
              <w:keepLines/>
              <w:widowControl w:val="0"/>
              <w:contextualSpacing/>
              <w:rPr>
                <w:rFonts w:asciiTheme="minorHAnsi" w:hAnsiTheme="minorHAnsi" w:cstheme="minorHAnsi"/>
              </w:rPr>
            </w:pPr>
            <w:r w:rsidRPr="00B76F8F">
              <w:rPr>
                <w:rFonts w:asciiTheme="minorHAnsi" w:hAnsiTheme="minorHAnsi" w:cstheme="minorHAnsi"/>
              </w:rPr>
              <w:t>Número</w:t>
            </w:r>
          </w:p>
        </w:tc>
        <w:tc>
          <w:tcPr>
            <w:tcW w:w="0" w:type="auto"/>
            <w:hideMark/>
          </w:tcPr>
          <w:p w14:paraId="50234DFF" w14:textId="77777777" w:rsidR="00B76F8F" w:rsidRPr="00B76F8F" w:rsidRDefault="00B76F8F" w:rsidP="00B76F8F">
            <w:pPr>
              <w:keepLines/>
              <w:widowControl w:val="0"/>
              <w:contextualSpacing/>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76F8F">
              <w:rPr>
                <w:rFonts w:asciiTheme="minorHAnsi" w:hAnsiTheme="minorHAnsi" w:cstheme="minorHAnsi"/>
              </w:rPr>
              <w:t>ACT-1</w:t>
            </w:r>
          </w:p>
        </w:tc>
      </w:tr>
      <w:tr w:rsidR="00B76F8F" w:rsidRPr="00B76F8F" w14:paraId="57CDABE7" w14:textId="77777777" w:rsidTr="00B76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492C7" w14:textId="77777777" w:rsidR="00B76F8F" w:rsidRPr="00B76F8F" w:rsidRDefault="00B76F8F" w:rsidP="00B76F8F">
            <w:pPr>
              <w:keepLines/>
              <w:widowControl w:val="0"/>
              <w:contextualSpacing/>
              <w:rPr>
                <w:rFonts w:asciiTheme="minorHAnsi" w:hAnsiTheme="minorHAnsi" w:cstheme="minorHAnsi"/>
              </w:rPr>
            </w:pPr>
            <w:r w:rsidRPr="00B76F8F">
              <w:rPr>
                <w:rFonts w:asciiTheme="minorHAnsi" w:hAnsiTheme="minorHAnsi" w:cstheme="minorHAnsi"/>
              </w:rPr>
              <w:t>Actor</w:t>
            </w:r>
          </w:p>
        </w:tc>
        <w:tc>
          <w:tcPr>
            <w:tcW w:w="0" w:type="auto"/>
            <w:hideMark/>
          </w:tcPr>
          <w:p w14:paraId="44DFC677" w14:textId="77777777" w:rsidR="00B76F8F" w:rsidRPr="00B76F8F" w:rsidRDefault="00B76F8F" w:rsidP="00B76F8F">
            <w:pPr>
              <w:keepLines/>
              <w:widowControl w:val="0"/>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76F8F">
              <w:rPr>
                <w:rFonts w:asciiTheme="minorHAnsi" w:hAnsiTheme="minorHAnsi" w:cstheme="minorHAnsi"/>
              </w:rPr>
              <w:t>Administrador</w:t>
            </w:r>
          </w:p>
        </w:tc>
      </w:tr>
      <w:tr w:rsidR="00B76F8F" w:rsidRPr="00B76F8F" w14:paraId="0AC3651A" w14:textId="77777777" w:rsidTr="00B76F8F">
        <w:tc>
          <w:tcPr>
            <w:cnfStyle w:val="001000000000" w:firstRow="0" w:lastRow="0" w:firstColumn="1" w:lastColumn="0" w:oddVBand="0" w:evenVBand="0" w:oddHBand="0" w:evenHBand="0" w:firstRowFirstColumn="0" w:firstRowLastColumn="0" w:lastRowFirstColumn="0" w:lastRowLastColumn="0"/>
            <w:tcW w:w="0" w:type="auto"/>
            <w:hideMark/>
          </w:tcPr>
          <w:p w14:paraId="0848B39C" w14:textId="77777777" w:rsidR="00B76F8F" w:rsidRPr="00B76F8F" w:rsidRDefault="00B76F8F" w:rsidP="00B76F8F">
            <w:pPr>
              <w:keepLines/>
              <w:widowControl w:val="0"/>
              <w:contextualSpacing/>
              <w:rPr>
                <w:rFonts w:asciiTheme="minorHAnsi" w:hAnsiTheme="minorHAnsi" w:cstheme="minorHAnsi"/>
              </w:rPr>
            </w:pPr>
            <w:r w:rsidRPr="00B76F8F">
              <w:rPr>
                <w:rFonts w:asciiTheme="minorHAnsi" w:hAnsiTheme="minorHAnsi" w:cstheme="minorHAnsi"/>
              </w:rPr>
              <w:t>Descripción</w:t>
            </w:r>
          </w:p>
        </w:tc>
        <w:tc>
          <w:tcPr>
            <w:tcW w:w="0" w:type="auto"/>
            <w:hideMark/>
          </w:tcPr>
          <w:p w14:paraId="681F105B" w14:textId="77777777" w:rsidR="00B76F8F" w:rsidRPr="00B76F8F" w:rsidRDefault="00B76F8F" w:rsidP="00B76F8F">
            <w:pPr>
              <w:keepLines/>
              <w:widowControl w:val="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76F8F">
              <w:rPr>
                <w:rFonts w:asciiTheme="minorHAnsi" w:hAnsiTheme="minorHAnsi" w:cstheme="minorHAnsi"/>
              </w:rPr>
              <w:t>Persona encargada de supervisar y gestionar todo el sistema de votación, registro y control de las candidatas.</w:t>
            </w:r>
          </w:p>
        </w:tc>
      </w:tr>
      <w:tr w:rsidR="00B76F8F" w:rsidRPr="00B76F8F" w14:paraId="72EC9D95" w14:textId="77777777" w:rsidTr="00B76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0A5B75" w14:textId="77777777" w:rsidR="00B76F8F" w:rsidRPr="00B76F8F" w:rsidRDefault="00B76F8F" w:rsidP="00B76F8F">
            <w:pPr>
              <w:keepLines/>
              <w:widowControl w:val="0"/>
              <w:contextualSpacing/>
              <w:rPr>
                <w:rFonts w:asciiTheme="minorHAnsi" w:hAnsiTheme="minorHAnsi" w:cstheme="minorHAnsi"/>
              </w:rPr>
            </w:pPr>
            <w:r w:rsidRPr="00B76F8F">
              <w:rPr>
                <w:rFonts w:asciiTheme="minorHAnsi" w:hAnsiTheme="minorHAnsi" w:cstheme="minorHAnsi"/>
              </w:rPr>
              <w:t>Responsabilidades</w:t>
            </w:r>
          </w:p>
        </w:tc>
        <w:tc>
          <w:tcPr>
            <w:tcW w:w="0" w:type="auto"/>
            <w:hideMark/>
          </w:tcPr>
          <w:p w14:paraId="79635624" w14:textId="77777777" w:rsidR="00B76F8F" w:rsidRPr="00B76F8F" w:rsidRDefault="00B76F8F" w:rsidP="00B76F8F">
            <w:pPr>
              <w:keepLines/>
              <w:widowControl w:val="0"/>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76F8F">
              <w:rPr>
                <w:rFonts w:asciiTheme="minorHAnsi" w:hAnsiTheme="minorHAnsi" w:cstheme="minorHAnsi"/>
              </w:rPr>
              <w:t>El administrador tiene la capacidad de:</w:t>
            </w:r>
          </w:p>
        </w:tc>
      </w:tr>
      <w:tr w:rsidR="00B76F8F" w:rsidRPr="00B76F8F" w14:paraId="5C56266E" w14:textId="77777777" w:rsidTr="00B76F8F">
        <w:tc>
          <w:tcPr>
            <w:cnfStyle w:val="001000000000" w:firstRow="0" w:lastRow="0" w:firstColumn="1" w:lastColumn="0" w:oddVBand="0" w:evenVBand="0" w:oddHBand="0" w:evenHBand="0" w:firstRowFirstColumn="0" w:firstRowLastColumn="0" w:lastRowFirstColumn="0" w:lastRowLastColumn="0"/>
            <w:tcW w:w="0" w:type="auto"/>
            <w:hideMark/>
          </w:tcPr>
          <w:p w14:paraId="7A665CBB" w14:textId="77777777" w:rsidR="00B76F8F" w:rsidRPr="00B76F8F" w:rsidRDefault="00B76F8F" w:rsidP="00B76F8F">
            <w:pPr>
              <w:keepLines/>
              <w:widowControl w:val="0"/>
              <w:contextualSpacing/>
              <w:rPr>
                <w:rFonts w:asciiTheme="minorHAnsi" w:hAnsiTheme="minorHAnsi" w:cstheme="minorHAnsi"/>
              </w:rPr>
            </w:pPr>
          </w:p>
        </w:tc>
        <w:tc>
          <w:tcPr>
            <w:tcW w:w="0" w:type="auto"/>
            <w:hideMark/>
          </w:tcPr>
          <w:p w14:paraId="440058A9" w14:textId="77777777" w:rsidR="00B76F8F" w:rsidRPr="00B76F8F" w:rsidRDefault="00B76F8F" w:rsidP="00B76F8F">
            <w:pPr>
              <w:keepLines/>
              <w:widowControl w:val="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76F8F">
              <w:rPr>
                <w:rFonts w:asciiTheme="minorHAnsi" w:hAnsiTheme="minorHAnsi" w:cstheme="minorHAnsi"/>
              </w:rPr>
              <w:t>• Registrar y gestionar candidatas, fotos y álbumes.</w:t>
            </w:r>
          </w:p>
        </w:tc>
      </w:tr>
      <w:tr w:rsidR="00B76F8F" w:rsidRPr="00B76F8F" w14:paraId="262BD918" w14:textId="77777777" w:rsidTr="00B76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0D3E66" w14:textId="77777777" w:rsidR="00B76F8F" w:rsidRPr="00B76F8F" w:rsidRDefault="00B76F8F" w:rsidP="00B76F8F">
            <w:pPr>
              <w:keepLines/>
              <w:widowControl w:val="0"/>
              <w:contextualSpacing/>
              <w:rPr>
                <w:rFonts w:asciiTheme="minorHAnsi" w:hAnsiTheme="minorHAnsi" w:cstheme="minorHAnsi"/>
              </w:rPr>
            </w:pPr>
          </w:p>
        </w:tc>
        <w:tc>
          <w:tcPr>
            <w:tcW w:w="0" w:type="auto"/>
            <w:hideMark/>
          </w:tcPr>
          <w:p w14:paraId="471FB33C" w14:textId="77777777" w:rsidR="00B76F8F" w:rsidRPr="00B76F8F" w:rsidRDefault="00B76F8F" w:rsidP="00B76F8F">
            <w:pPr>
              <w:keepLines/>
              <w:widowControl w:val="0"/>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76F8F">
              <w:rPr>
                <w:rFonts w:asciiTheme="minorHAnsi" w:hAnsiTheme="minorHAnsi" w:cstheme="minorHAnsi"/>
              </w:rPr>
              <w:t>• Supervisar y auditar todo el proceso de votación.</w:t>
            </w:r>
          </w:p>
        </w:tc>
      </w:tr>
      <w:tr w:rsidR="00B76F8F" w:rsidRPr="00B76F8F" w14:paraId="0B41BDDC" w14:textId="77777777" w:rsidTr="00B76F8F">
        <w:tc>
          <w:tcPr>
            <w:cnfStyle w:val="001000000000" w:firstRow="0" w:lastRow="0" w:firstColumn="1" w:lastColumn="0" w:oddVBand="0" w:evenVBand="0" w:oddHBand="0" w:evenHBand="0" w:firstRowFirstColumn="0" w:firstRowLastColumn="0" w:lastRowFirstColumn="0" w:lastRowLastColumn="0"/>
            <w:tcW w:w="0" w:type="auto"/>
            <w:hideMark/>
          </w:tcPr>
          <w:p w14:paraId="7B342E74" w14:textId="77777777" w:rsidR="00B76F8F" w:rsidRPr="00B76F8F" w:rsidRDefault="00B76F8F" w:rsidP="00B76F8F">
            <w:pPr>
              <w:keepLines/>
              <w:widowControl w:val="0"/>
              <w:contextualSpacing/>
              <w:rPr>
                <w:rFonts w:asciiTheme="minorHAnsi" w:hAnsiTheme="minorHAnsi" w:cstheme="minorHAnsi"/>
              </w:rPr>
            </w:pPr>
          </w:p>
        </w:tc>
        <w:tc>
          <w:tcPr>
            <w:tcW w:w="0" w:type="auto"/>
            <w:hideMark/>
          </w:tcPr>
          <w:p w14:paraId="1BE715F3" w14:textId="77777777" w:rsidR="00B76F8F" w:rsidRPr="00B76F8F" w:rsidRDefault="00B76F8F" w:rsidP="00B76F8F">
            <w:pPr>
              <w:keepLines/>
              <w:widowControl w:val="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76F8F">
              <w:rPr>
                <w:rFonts w:asciiTheme="minorHAnsi" w:hAnsiTheme="minorHAnsi" w:cstheme="minorHAnsi"/>
              </w:rPr>
              <w:t>• Configurar y controlar alertas para el seguimiento del proceso de votación.</w:t>
            </w:r>
          </w:p>
        </w:tc>
      </w:tr>
      <w:tr w:rsidR="00B76F8F" w:rsidRPr="00B76F8F" w14:paraId="08FBFB04" w14:textId="77777777" w:rsidTr="00B76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1D4556" w14:textId="77777777" w:rsidR="00B76F8F" w:rsidRPr="00B76F8F" w:rsidRDefault="00B76F8F" w:rsidP="00B76F8F">
            <w:pPr>
              <w:keepLines/>
              <w:widowControl w:val="0"/>
              <w:contextualSpacing/>
              <w:rPr>
                <w:rFonts w:asciiTheme="minorHAnsi" w:hAnsiTheme="minorHAnsi" w:cstheme="minorHAnsi"/>
              </w:rPr>
            </w:pPr>
          </w:p>
        </w:tc>
        <w:tc>
          <w:tcPr>
            <w:tcW w:w="0" w:type="auto"/>
            <w:hideMark/>
          </w:tcPr>
          <w:p w14:paraId="21F9D8B9" w14:textId="77777777" w:rsidR="00B76F8F" w:rsidRPr="00B76F8F" w:rsidRDefault="00B76F8F" w:rsidP="00B76F8F">
            <w:pPr>
              <w:keepLines/>
              <w:widowControl w:val="0"/>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76F8F">
              <w:rPr>
                <w:rFonts w:asciiTheme="minorHAnsi" w:hAnsiTheme="minorHAnsi" w:cstheme="minorHAnsi"/>
              </w:rPr>
              <w:t>• Gestionar la seguridad y accesos dentro del sistema.</w:t>
            </w:r>
          </w:p>
        </w:tc>
      </w:tr>
      <w:tr w:rsidR="00B76F8F" w:rsidRPr="00B76F8F" w14:paraId="54D3C771" w14:textId="77777777" w:rsidTr="00B76F8F">
        <w:tc>
          <w:tcPr>
            <w:cnfStyle w:val="001000000000" w:firstRow="0" w:lastRow="0" w:firstColumn="1" w:lastColumn="0" w:oddVBand="0" w:evenVBand="0" w:oddHBand="0" w:evenHBand="0" w:firstRowFirstColumn="0" w:firstRowLastColumn="0" w:lastRowFirstColumn="0" w:lastRowLastColumn="0"/>
            <w:tcW w:w="0" w:type="auto"/>
            <w:hideMark/>
          </w:tcPr>
          <w:p w14:paraId="45D978B5" w14:textId="77777777" w:rsidR="00B76F8F" w:rsidRPr="00B76F8F" w:rsidRDefault="00B76F8F" w:rsidP="00B76F8F">
            <w:pPr>
              <w:keepLines/>
              <w:widowControl w:val="0"/>
              <w:contextualSpacing/>
              <w:rPr>
                <w:rFonts w:asciiTheme="minorHAnsi" w:hAnsiTheme="minorHAnsi" w:cstheme="minorHAnsi"/>
              </w:rPr>
            </w:pPr>
          </w:p>
        </w:tc>
        <w:tc>
          <w:tcPr>
            <w:tcW w:w="0" w:type="auto"/>
            <w:hideMark/>
          </w:tcPr>
          <w:p w14:paraId="42F890B2" w14:textId="77777777" w:rsidR="00B76F8F" w:rsidRPr="00B76F8F" w:rsidRDefault="00B76F8F" w:rsidP="00B76F8F">
            <w:pPr>
              <w:keepLines/>
              <w:widowControl w:val="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76F8F">
              <w:rPr>
                <w:rFonts w:asciiTheme="minorHAnsi" w:hAnsiTheme="minorHAnsi" w:cstheme="minorHAnsi"/>
              </w:rPr>
              <w:t>• Generar y gestionar informes sobre las votaciones y los resultados.</w:t>
            </w:r>
          </w:p>
        </w:tc>
      </w:tr>
      <w:tr w:rsidR="00B76F8F" w:rsidRPr="00B76F8F" w14:paraId="3F4D3B5D" w14:textId="77777777" w:rsidTr="00B76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971E87" w14:textId="77777777" w:rsidR="00B76F8F" w:rsidRPr="00B76F8F" w:rsidRDefault="00B76F8F" w:rsidP="00B76F8F">
            <w:pPr>
              <w:keepLines/>
              <w:widowControl w:val="0"/>
              <w:contextualSpacing/>
              <w:rPr>
                <w:rFonts w:asciiTheme="minorHAnsi" w:hAnsiTheme="minorHAnsi" w:cstheme="minorHAnsi"/>
              </w:rPr>
            </w:pPr>
            <w:r w:rsidRPr="00B76F8F">
              <w:rPr>
                <w:rFonts w:asciiTheme="minorHAnsi" w:hAnsiTheme="minorHAnsi" w:cstheme="minorHAnsi"/>
              </w:rPr>
              <w:t>Fuentes</w:t>
            </w:r>
          </w:p>
        </w:tc>
        <w:tc>
          <w:tcPr>
            <w:tcW w:w="0" w:type="auto"/>
            <w:hideMark/>
          </w:tcPr>
          <w:p w14:paraId="4F7B1123" w14:textId="77777777" w:rsidR="00B76F8F" w:rsidRPr="00B76F8F" w:rsidRDefault="00B76F8F" w:rsidP="00B76F8F">
            <w:pPr>
              <w:keepLines/>
              <w:widowControl w:val="0"/>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76F8F">
              <w:rPr>
                <w:rFonts w:asciiTheme="minorHAnsi" w:hAnsiTheme="minorHAnsi" w:cstheme="minorHAnsi"/>
              </w:rPr>
              <w:t>Proyecto de Candidatas</w:t>
            </w:r>
          </w:p>
        </w:tc>
      </w:tr>
    </w:tbl>
    <w:p w14:paraId="4E5D4EDB" w14:textId="08098DDF" w:rsidR="00EE09D3" w:rsidRPr="0039736F" w:rsidRDefault="00EE09D3" w:rsidP="00F305B8">
      <w:pPr>
        <w:ind w:left="1134"/>
        <w:jc w:val="both"/>
        <w:rPr>
          <w:rFonts w:ascii="Calibri" w:hAnsi="Calibri" w:cs="Book Antiqua"/>
          <w:i/>
          <w:color w:val="0000FF"/>
        </w:rPr>
      </w:pPr>
    </w:p>
    <w:p w14:paraId="71946233" w14:textId="77777777" w:rsidR="00615CAE" w:rsidRPr="0039736F" w:rsidRDefault="00615CAE" w:rsidP="00F305B8">
      <w:pPr>
        <w:ind w:left="1134"/>
        <w:jc w:val="both"/>
        <w:rPr>
          <w:rFonts w:ascii="Calibri" w:hAnsi="Calibri" w:cs="Book Antiqua"/>
          <w:i/>
          <w:color w:val="0000FF"/>
        </w:rPr>
      </w:pPr>
    </w:p>
    <w:tbl>
      <w:tblPr>
        <w:tblStyle w:val="Tabladelista4-nfasis3"/>
        <w:tblW w:w="0" w:type="auto"/>
        <w:tblLook w:val="04A0" w:firstRow="1" w:lastRow="0" w:firstColumn="1" w:lastColumn="0" w:noHBand="0" w:noVBand="1"/>
      </w:tblPr>
      <w:tblGrid>
        <w:gridCol w:w="2110"/>
        <w:gridCol w:w="7518"/>
      </w:tblGrid>
      <w:tr w:rsidR="00B76F8F" w:rsidRPr="00B76F8F" w14:paraId="78444F98" w14:textId="77777777" w:rsidTr="00B76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90924C" w14:textId="77777777" w:rsidR="00B76F8F" w:rsidRPr="00B76F8F" w:rsidRDefault="00B76F8F" w:rsidP="00B76F8F">
            <w:r w:rsidRPr="00B76F8F">
              <w:t>Número</w:t>
            </w:r>
          </w:p>
        </w:tc>
        <w:tc>
          <w:tcPr>
            <w:tcW w:w="0" w:type="auto"/>
            <w:hideMark/>
          </w:tcPr>
          <w:p w14:paraId="34493A0A" w14:textId="77777777" w:rsidR="00B76F8F" w:rsidRPr="00B76F8F" w:rsidRDefault="00B76F8F" w:rsidP="00B76F8F">
            <w:pPr>
              <w:cnfStyle w:val="100000000000" w:firstRow="1" w:lastRow="0" w:firstColumn="0" w:lastColumn="0" w:oddVBand="0" w:evenVBand="0" w:oddHBand="0" w:evenHBand="0" w:firstRowFirstColumn="0" w:firstRowLastColumn="0" w:lastRowFirstColumn="0" w:lastRowLastColumn="0"/>
            </w:pPr>
            <w:r w:rsidRPr="00B76F8F">
              <w:t>ACT-2</w:t>
            </w:r>
          </w:p>
        </w:tc>
      </w:tr>
      <w:tr w:rsidR="00B76F8F" w:rsidRPr="00B76F8F" w14:paraId="1956115A" w14:textId="77777777" w:rsidTr="00B76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AE82BC" w14:textId="77777777" w:rsidR="00B76F8F" w:rsidRPr="00B76F8F" w:rsidRDefault="00B76F8F" w:rsidP="00B76F8F">
            <w:r w:rsidRPr="00B76F8F">
              <w:t>Actor</w:t>
            </w:r>
          </w:p>
        </w:tc>
        <w:tc>
          <w:tcPr>
            <w:tcW w:w="0" w:type="auto"/>
            <w:hideMark/>
          </w:tcPr>
          <w:p w14:paraId="14DA64B4" w14:textId="77777777" w:rsidR="00B76F8F" w:rsidRPr="00B76F8F" w:rsidRDefault="00B76F8F" w:rsidP="00B76F8F">
            <w:pPr>
              <w:cnfStyle w:val="000000100000" w:firstRow="0" w:lastRow="0" w:firstColumn="0" w:lastColumn="0" w:oddVBand="0" w:evenVBand="0" w:oddHBand="1" w:evenHBand="0" w:firstRowFirstColumn="0" w:firstRowLastColumn="0" w:lastRowFirstColumn="0" w:lastRowLastColumn="0"/>
            </w:pPr>
            <w:r w:rsidRPr="00B76F8F">
              <w:t>Estudiante</w:t>
            </w:r>
          </w:p>
        </w:tc>
      </w:tr>
      <w:tr w:rsidR="00B76F8F" w:rsidRPr="00B76F8F" w14:paraId="7A179C8B" w14:textId="77777777" w:rsidTr="00B76F8F">
        <w:tc>
          <w:tcPr>
            <w:cnfStyle w:val="001000000000" w:firstRow="0" w:lastRow="0" w:firstColumn="1" w:lastColumn="0" w:oddVBand="0" w:evenVBand="0" w:oddHBand="0" w:evenHBand="0" w:firstRowFirstColumn="0" w:firstRowLastColumn="0" w:lastRowFirstColumn="0" w:lastRowLastColumn="0"/>
            <w:tcW w:w="0" w:type="auto"/>
            <w:hideMark/>
          </w:tcPr>
          <w:p w14:paraId="15E479DF" w14:textId="77777777" w:rsidR="00B76F8F" w:rsidRPr="00B76F8F" w:rsidRDefault="00B76F8F" w:rsidP="00B76F8F">
            <w:r w:rsidRPr="00B76F8F">
              <w:t>Descripción</w:t>
            </w:r>
          </w:p>
        </w:tc>
        <w:tc>
          <w:tcPr>
            <w:tcW w:w="0" w:type="auto"/>
            <w:hideMark/>
          </w:tcPr>
          <w:p w14:paraId="7924211F" w14:textId="77777777" w:rsidR="00B76F8F" w:rsidRPr="00B76F8F" w:rsidRDefault="00B76F8F" w:rsidP="00B76F8F">
            <w:pPr>
              <w:cnfStyle w:val="000000000000" w:firstRow="0" w:lastRow="0" w:firstColumn="0" w:lastColumn="0" w:oddVBand="0" w:evenVBand="0" w:oddHBand="0" w:evenHBand="0" w:firstRowFirstColumn="0" w:firstRowLastColumn="0" w:lastRowFirstColumn="0" w:lastRowLastColumn="0"/>
            </w:pPr>
            <w:r w:rsidRPr="00B76F8F">
              <w:t>Persona que participa activamente en el proceso de votación y selección de la Reina de la Facultad.</w:t>
            </w:r>
          </w:p>
        </w:tc>
      </w:tr>
      <w:tr w:rsidR="00B76F8F" w:rsidRPr="00B76F8F" w14:paraId="271B7FDA" w14:textId="77777777" w:rsidTr="00B76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DD6B1E" w14:textId="77777777" w:rsidR="00B76F8F" w:rsidRPr="00B76F8F" w:rsidRDefault="00B76F8F" w:rsidP="00B76F8F">
            <w:r w:rsidRPr="00B76F8F">
              <w:t>Responsabilidades</w:t>
            </w:r>
          </w:p>
        </w:tc>
        <w:tc>
          <w:tcPr>
            <w:tcW w:w="0" w:type="auto"/>
            <w:hideMark/>
          </w:tcPr>
          <w:p w14:paraId="27634A06" w14:textId="77777777" w:rsidR="00B76F8F" w:rsidRPr="00B76F8F" w:rsidRDefault="00B76F8F" w:rsidP="00B76F8F">
            <w:pPr>
              <w:cnfStyle w:val="000000100000" w:firstRow="0" w:lastRow="0" w:firstColumn="0" w:lastColumn="0" w:oddVBand="0" w:evenVBand="0" w:oddHBand="1" w:evenHBand="0" w:firstRowFirstColumn="0" w:firstRowLastColumn="0" w:lastRowFirstColumn="0" w:lastRowLastColumn="0"/>
            </w:pPr>
            <w:r w:rsidRPr="00B76F8F">
              <w:t>El estudiante puede realizar las siguientes acciones:</w:t>
            </w:r>
          </w:p>
        </w:tc>
      </w:tr>
      <w:tr w:rsidR="00B76F8F" w:rsidRPr="00B76F8F" w14:paraId="167B713D" w14:textId="77777777" w:rsidTr="00B76F8F">
        <w:tc>
          <w:tcPr>
            <w:cnfStyle w:val="001000000000" w:firstRow="0" w:lastRow="0" w:firstColumn="1" w:lastColumn="0" w:oddVBand="0" w:evenVBand="0" w:oddHBand="0" w:evenHBand="0" w:firstRowFirstColumn="0" w:firstRowLastColumn="0" w:lastRowFirstColumn="0" w:lastRowLastColumn="0"/>
            <w:tcW w:w="0" w:type="auto"/>
            <w:hideMark/>
          </w:tcPr>
          <w:p w14:paraId="6504A675" w14:textId="77777777" w:rsidR="00B76F8F" w:rsidRPr="00B76F8F" w:rsidRDefault="00B76F8F" w:rsidP="00B76F8F"/>
        </w:tc>
        <w:tc>
          <w:tcPr>
            <w:tcW w:w="0" w:type="auto"/>
            <w:hideMark/>
          </w:tcPr>
          <w:p w14:paraId="7E72D5A7" w14:textId="77777777" w:rsidR="00B76F8F" w:rsidRPr="00B76F8F" w:rsidRDefault="00B76F8F" w:rsidP="00B76F8F">
            <w:pPr>
              <w:cnfStyle w:val="000000000000" w:firstRow="0" w:lastRow="0" w:firstColumn="0" w:lastColumn="0" w:oddVBand="0" w:evenVBand="0" w:oddHBand="0" w:evenHBand="0" w:firstRowFirstColumn="0" w:firstRowLastColumn="0" w:lastRowFirstColumn="0" w:lastRowLastColumn="0"/>
            </w:pPr>
            <w:r w:rsidRPr="00B76F8F">
              <w:t>• Votar por su candidata preferida dentro del sistema.</w:t>
            </w:r>
          </w:p>
        </w:tc>
      </w:tr>
      <w:tr w:rsidR="00B76F8F" w:rsidRPr="00B76F8F" w14:paraId="5CCCA44D" w14:textId="77777777" w:rsidTr="00B76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B3F785" w14:textId="77777777" w:rsidR="00B76F8F" w:rsidRPr="00B76F8F" w:rsidRDefault="00B76F8F" w:rsidP="00B76F8F"/>
        </w:tc>
        <w:tc>
          <w:tcPr>
            <w:tcW w:w="0" w:type="auto"/>
            <w:hideMark/>
          </w:tcPr>
          <w:p w14:paraId="4B2B724C" w14:textId="77777777" w:rsidR="00B76F8F" w:rsidRPr="00B76F8F" w:rsidRDefault="00B76F8F" w:rsidP="00B76F8F">
            <w:pPr>
              <w:cnfStyle w:val="000000100000" w:firstRow="0" w:lastRow="0" w:firstColumn="0" w:lastColumn="0" w:oddVBand="0" w:evenVBand="0" w:oddHBand="1" w:evenHBand="0" w:firstRowFirstColumn="0" w:firstRowLastColumn="0" w:lastRowFirstColumn="0" w:lastRowLastColumn="0"/>
            </w:pPr>
            <w:r w:rsidRPr="00B76F8F">
              <w:t>• Consultar las fotos, descripciones y demás información sobre las candidatas.</w:t>
            </w:r>
          </w:p>
        </w:tc>
      </w:tr>
      <w:tr w:rsidR="00B76F8F" w:rsidRPr="00B76F8F" w14:paraId="66423054" w14:textId="77777777" w:rsidTr="00B76F8F">
        <w:tc>
          <w:tcPr>
            <w:cnfStyle w:val="001000000000" w:firstRow="0" w:lastRow="0" w:firstColumn="1" w:lastColumn="0" w:oddVBand="0" w:evenVBand="0" w:oddHBand="0" w:evenHBand="0" w:firstRowFirstColumn="0" w:firstRowLastColumn="0" w:lastRowFirstColumn="0" w:lastRowLastColumn="0"/>
            <w:tcW w:w="0" w:type="auto"/>
            <w:hideMark/>
          </w:tcPr>
          <w:p w14:paraId="31C7FDE2" w14:textId="77777777" w:rsidR="00B76F8F" w:rsidRPr="00B76F8F" w:rsidRDefault="00B76F8F" w:rsidP="00B76F8F"/>
        </w:tc>
        <w:tc>
          <w:tcPr>
            <w:tcW w:w="0" w:type="auto"/>
            <w:hideMark/>
          </w:tcPr>
          <w:p w14:paraId="60638DC2" w14:textId="77777777" w:rsidR="00B76F8F" w:rsidRPr="00B76F8F" w:rsidRDefault="00B76F8F" w:rsidP="00B76F8F">
            <w:pPr>
              <w:cnfStyle w:val="000000000000" w:firstRow="0" w:lastRow="0" w:firstColumn="0" w:lastColumn="0" w:oddVBand="0" w:evenVBand="0" w:oddHBand="0" w:evenHBand="0" w:firstRowFirstColumn="0" w:firstRowLastColumn="0" w:lastRowFirstColumn="0" w:lastRowLastColumn="0"/>
            </w:pPr>
            <w:r w:rsidRPr="00B76F8F">
              <w:t>• Acceder a la sección de resultados y votaciones.</w:t>
            </w:r>
          </w:p>
        </w:tc>
      </w:tr>
      <w:tr w:rsidR="00B76F8F" w:rsidRPr="00B76F8F" w14:paraId="75344BFC" w14:textId="77777777" w:rsidTr="00B76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44F317" w14:textId="77777777" w:rsidR="00B76F8F" w:rsidRPr="00B76F8F" w:rsidRDefault="00B76F8F" w:rsidP="00B76F8F">
            <w:r w:rsidRPr="00B76F8F">
              <w:t>Fuentes</w:t>
            </w:r>
          </w:p>
        </w:tc>
        <w:tc>
          <w:tcPr>
            <w:tcW w:w="0" w:type="auto"/>
            <w:hideMark/>
          </w:tcPr>
          <w:p w14:paraId="342E7466" w14:textId="77777777" w:rsidR="00B76F8F" w:rsidRPr="00B76F8F" w:rsidRDefault="00B76F8F" w:rsidP="00B76F8F">
            <w:pPr>
              <w:cnfStyle w:val="000000100000" w:firstRow="0" w:lastRow="0" w:firstColumn="0" w:lastColumn="0" w:oddVBand="0" w:evenVBand="0" w:oddHBand="1" w:evenHBand="0" w:firstRowFirstColumn="0" w:firstRowLastColumn="0" w:lastRowFirstColumn="0" w:lastRowLastColumn="0"/>
            </w:pPr>
            <w:r w:rsidRPr="00B76F8F">
              <w:t>Proyecto de Candidatas</w:t>
            </w:r>
          </w:p>
        </w:tc>
      </w:tr>
    </w:tbl>
    <w:p w14:paraId="6A314BB3" w14:textId="21955105" w:rsidR="00A3332F" w:rsidRPr="0039736F" w:rsidRDefault="00A3332F" w:rsidP="00A3332F"/>
    <w:p w14:paraId="7851F63E" w14:textId="7B60A906" w:rsidR="00394113" w:rsidRPr="0039736F" w:rsidRDefault="00394113" w:rsidP="00A3332F"/>
    <w:p w14:paraId="464138CD" w14:textId="2E76FC1F" w:rsidR="00394113" w:rsidRPr="0039736F" w:rsidRDefault="00394113" w:rsidP="00A3332F"/>
    <w:p w14:paraId="25B2F466" w14:textId="6A73D5AB" w:rsidR="00394113" w:rsidRPr="0039736F" w:rsidRDefault="00394113" w:rsidP="00A3332F"/>
    <w:p w14:paraId="78D8EC1E" w14:textId="64883596" w:rsidR="00394113" w:rsidRPr="0039736F" w:rsidRDefault="00394113" w:rsidP="00A3332F"/>
    <w:p w14:paraId="587CAD75" w14:textId="421745E8" w:rsidR="00615CAE" w:rsidRPr="0039736F" w:rsidRDefault="00615CAE" w:rsidP="00A3332F"/>
    <w:p w14:paraId="11E1BE69" w14:textId="6BC2C891" w:rsidR="00615CAE" w:rsidRPr="0039736F" w:rsidRDefault="00615CAE" w:rsidP="00A3332F"/>
    <w:p w14:paraId="2A955F48" w14:textId="3BC25227" w:rsidR="00615CAE" w:rsidRPr="0039736F" w:rsidRDefault="00615CAE" w:rsidP="00A3332F"/>
    <w:p w14:paraId="28D67DE2" w14:textId="53590CB5" w:rsidR="00615CAE" w:rsidRPr="0039736F" w:rsidRDefault="00615CAE" w:rsidP="00A3332F"/>
    <w:p w14:paraId="134BF892" w14:textId="4AE8E2FC" w:rsidR="00615CAE" w:rsidRPr="0039736F" w:rsidRDefault="00615CAE" w:rsidP="00A3332F"/>
    <w:p w14:paraId="6358CA91" w14:textId="60600187" w:rsidR="00615CAE" w:rsidRPr="0039736F" w:rsidRDefault="00615CAE" w:rsidP="00A3332F"/>
    <w:p w14:paraId="5E27849D" w14:textId="2D175C72" w:rsidR="00615CAE" w:rsidRPr="0039736F" w:rsidRDefault="00615CAE" w:rsidP="00A3332F"/>
    <w:p w14:paraId="744239FB" w14:textId="2BB757B5" w:rsidR="00615CAE" w:rsidRPr="0039736F" w:rsidRDefault="00615CAE" w:rsidP="00A3332F"/>
    <w:p w14:paraId="33AC889B" w14:textId="7D017194" w:rsidR="00615CAE" w:rsidRPr="0039736F" w:rsidRDefault="00615CAE" w:rsidP="00A3332F"/>
    <w:p w14:paraId="3B6F41B6" w14:textId="3638C234" w:rsidR="00615CAE" w:rsidRPr="0039736F" w:rsidRDefault="00615CAE" w:rsidP="00A3332F"/>
    <w:p w14:paraId="74881B83" w14:textId="65AB2349" w:rsidR="009239D4" w:rsidRPr="0039736F" w:rsidRDefault="009239D4" w:rsidP="00A3332F"/>
    <w:p w14:paraId="717589BF" w14:textId="3AC578D9" w:rsidR="009239D4" w:rsidRPr="0039736F" w:rsidRDefault="009239D4" w:rsidP="00A3332F"/>
    <w:p w14:paraId="44B9FBEB" w14:textId="77777777" w:rsidR="009239D4" w:rsidRPr="0039736F" w:rsidRDefault="009239D4" w:rsidP="00A3332F"/>
    <w:p w14:paraId="0031F65C" w14:textId="118250B6" w:rsidR="00A3332F" w:rsidRPr="0039736F" w:rsidRDefault="00A3332F" w:rsidP="002D4328">
      <w:pPr>
        <w:pStyle w:val="Ttulo3"/>
        <w:numPr>
          <w:ilvl w:val="2"/>
          <w:numId w:val="2"/>
        </w:numPr>
        <w:ind w:left="1843"/>
        <w:rPr>
          <w:rFonts w:ascii="Calibri" w:hAnsi="Calibri" w:cs="Calibri"/>
          <w:sz w:val="24"/>
          <w:szCs w:val="24"/>
        </w:rPr>
      </w:pPr>
      <w:bookmarkStart w:id="37" w:name="_Toc127927450"/>
      <w:r w:rsidRPr="0039736F">
        <w:rPr>
          <w:rFonts w:ascii="Calibri" w:hAnsi="Calibri" w:cs="Calibri"/>
          <w:sz w:val="24"/>
          <w:szCs w:val="24"/>
        </w:rPr>
        <w:lastRenderedPageBreak/>
        <w:t>Modelo de casos de Uso</w:t>
      </w:r>
      <w:bookmarkEnd w:id="37"/>
    </w:p>
    <w:p w14:paraId="072B8E75" w14:textId="452DA572" w:rsidR="00394113" w:rsidRPr="0039736F" w:rsidRDefault="00D0797E" w:rsidP="00D0797E">
      <w:pPr>
        <w:pStyle w:val="Ttulo4"/>
      </w:pPr>
      <w:r>
        <w:t>5.1.2.1</w:t>
      </w:r>
      <w:r w:rsidRPr="00D0797E">
        <w:t xml:space="preserve">. </w:t>
      </w:r>
      <w:r w:rsidR="00394113" w:rsidRPr="00D0797E">
        <w:t>Módulo de</w:t>
      </w:r>
      <w:r w:rsidR="00B76F8F" w:rsidRPr="00D0797E">
        <w:t xml:space="preserve"> Administrador</w:t>
      </w:r>
      <w:r w:rsidR="00B76F8F">
        <w:t xml:space="preserve"> </w:t>
      </w:r>
    </w:p>
    <w:p w14:paraId="50E2DC4D" w14:textId="4F20A63E" w:rsidR="00394113" w:rsidRPr="0039736F" w:rsidRDefault="001878B3" w:rsidP="00394113">
      <w:pPr>
        <w:ind w:left="1755"/>
        <w:rPr>
          <w:rFonts w:asciiTheme="minorHAnsi" w:hAnsiTheme="minorHAnsi" w:cstheme="minorHAnsi"/>
          <w:b/>
          <w:bCs/>
        </w:rPr>
      </w:pPr>
      <w:r w:rsidRPr="001878B3">
        <w:rPr>
          <w:rFonts w:asciiTheme="minorHAnsi" w:hAnsiTheme="minorHAnsi" w:cstheme="minorHAnsi"/>
          <w:b/>
          <w:bCs/>
          <w:noProof/>
        </w:rPr>
        <w:drawing>
          <wp:inline distT="0" distB="0" distL="0" distR="0" wp14:anchorId="329688EB" wp14:editId="149F23E2">
            <wp:extent cx="4215130" cy="3315512"/>
            <wp:effectExtent l="0" t="0" r="0" b="0"/>
            <wp:docPr id="1929373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73267" name=""/>
                    <pic:cNvPicPr/>
                  </pic:nvPicPr>
                  <pic:blipFill>
                    <a:blip r:embed="rId11"/>
                    <a:stretch>
                      <a:fillRect/>
                    </a:stretch>
                  </pic:blipFill>
                  <pic:spPr>
                    <a:xfrm>
                      <a:off x="0" y="0"/>
                      <a:ext cx="4219244" cy="3318748"/>
                    </a:xfrm>
                    <a:prstGeom prst="rect">
                      <a:avLst/>
                    </a:prstGeom>
                  </pic:spPr>
                </pic:pic>
              </a:graphicData>
            </a:graphic>
          </wp:inline>
        </w:drawing>
      </w:r>
    </w:p>
    <w:p w14:paraId="5F0EE597" w14:textId="6FFF127B" w:rsidR="00394113" w:rsidRPr="0039736F" w:rsidRDefault="00D0797E" w:rsidP="00D0797E">
      <w:pPr>
        <w:pStyle w:val="Ttulo4"/>
      </w:pPr>
      <w:r>
        <w:t xml:space="preserve">5.1.2.2. </w:t>
      </w:r>
      <w:r w:rsidR="00394113" w:rsidRPr="0039736F">
        <w:t xml:space="preserve">Módulo de </w:t>
      </w:r>
      <w:r w:rsidR="001878B3">
        <w:t>Estudiante</w:t>
      </w:r>
    </w:p>
    <w:p w14:paraId="10301573" w14:textId="1F86F083" w:rsidR="00394113" w:rsidRPr="0039736F" w:rsidRDefault="001878B3" w:rsidP="00B819E5">
      <w:pPr>
        <w:ind w:left="1755"/>
        <w:rPr>
          <w:rFonts w:asciiTheme="minorHAnsi" w:hAnsiTheme="minorHAnsi" w:cstheme="minorHAnsi"/>
          <w:b/>
          <w:bCs/>
        </w:rPr>
      </w:pPr>
      <w:r w:rsidRPr="001878B3">
        <w:rPr>
          <w:rFonts w:asciiTheme="minorHAnsi" w:hAnsiTheme="minorHAnsi" w:cstheme="minorHAnsi"/>
          <w:b/>
          <w:bCs/>
          <w:noProof/>
        </w:rPr>
        <w:drawing>
          <wp:inline distT="0" distB="0" distL="0" distR="0" wp14:anchorId="16C58704" wp14:editId="3C99F314">
            <wp:extent cx="4357688" cy="3175000"/>
            <wp:effectExtent l="0" t="0" r="5080" b="6350"/>
            <wp:docPr id="5928270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27015" name="Imagen 1" descr="Diagrama&#10;&#10;Descripción generada automáticamente"/>
                    <pic:cNvPicPr/>
                  </pic:nvPicPr>
                  <pic:blipFill>
                    <a:blip r:embed="rId12"/>
                    <a:stretch>
                      <a:fillRect/>
                    </a:stretch>
                  </pic:blipFill>
                  <pic:spPr>
                    <a:xfrm>
                      <a:off x="0" y="0"/>
                      <a:ext cx="4365850" cy="3180947"/>
                    </a:xfrm>
                    <a:prstGeom prst="rect">
                      <a:avLst/>
                    </a:prstGeom>
                  </pic:spPr>
                </pic:pic>
              </a:graphicData>
            </a:graphic>
          </wp:inline>
        </w:drawing>
      </w:r>
    </w:p>
    <w:p w14:paraId="184B408A" w14:textId="3D275B27" w:rsidR="00C15EA2" w:rsidRPr="0039736F" w:rsidRDefault="00C15EA2" w:rsidP="001878B3">
      <w:pPr>
        <w:rPr>
          <w:rFonts w:asciiTheme="minorHAnsi" w:hAnsiTheme="minorHAnsi" w:cstheme="minorHAnsi"/>
          <w:b/>
          <w:bCs/>
        </w:rPr>
      </w:pPr>
    </w:p>
    <w:p w14:paraId="29E0C8F3" w14:textId="77777777" w:rsidR="009239D4" w:rsidRPr="0039736F" w:rsidRDefault="009239D4" w:rsidP="00B819E5">
      <w:pPr>
        <w:ind w:left="1755"/>
        <w:rPr>
          <w:rFonts w:asciiTheme="minorHAnsi" w:hAnsiTheme="minorHAnsi" w:cstheme="minorHAnsi"/>
          <w:b/>
          <w:bCs/>
        </w:rPr>
      </w:pPr>
    </w:p>
    <w:p w14:paraId="6D600805" w14:textId="6E563BC1" w:rsidR="00394113" w:rsidRPr="0039736F" w:rsidRDefault="00D0797E" w:rsidP="00D0797E">
      <w:pPr>
        <w:pStyle w:val="Ttulo4"/>
      </w:pPr>
      <w:r>
        <w:t xml:space="preserve">5.1.2.3. </w:t>
      </w:r>
      <w:r w:rsidR="00394113" w:rsidRPr="0039736F">
        <w:t xml:space="preserve">Módulo de </w:t>
      </w:r>
      <w:r w:rsidR="001878B3">
        <w:t>Candidatas</w:t>
      </w:r>
    </w:p>
    <w:p w14:paraId="1CC3FB2F" w14:textId="6262D117" w:rsidR="00B819E5" w:rsidRDefault="00B819E5" w:rsidP="00B819E5">
      <w:pPr>
        <w:pStyle w:val="Prrafodelista"/>
        <w:ind w:left="2835"/>
        <w:rPr>
          <w:noProof/>
        </w:rPr>
      </w:pPr>
    </w:p>
    <w:p w14:paraId="0204F87B" w14:textId="392EBA49" w:rsidR="00803B92" w:rsidRPr="00D0797E" w:rsidRDefault="00D0797E" w:rsidP="00D0797E">
      <w:pPr>
        <w:jc w:val="center"/>
        <w:rPr>
          <w:rFonts w:asciiTheme="minorHAnsi" w:hAnsiTheme="minorHAnsi" w:cstheme="minorHAnsi"/>
          <w:b/>
          <w:bCs/>
        </w:rPr>
      </w:pPr>
      <w:r w:rsidRPr="00D0797E">
        <w:rPr>
          <w:noProof/>
        </w:rPr>
        <w:lastRenderedPageBreak/>
        <w:drawing>
          <wp:inline distT="0" distB="0" distL="0" distR="0" wp14:anchorId="50AD59CF" wp14:editId="1100DD21">
            <wp:extent cx="4461413" cy="3546475"/>
            <wp:effectExtent l="0" t="0" r="0" b="0"/>
            <wp:docPr id="57769573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95739" name="Imagen 1" descr="Diagrama&#10;&#10;Descripción generada automáticamente"/>
                    <pic:cNvPicPr/>
                  </pic:nvPicPr>
                  <pic:blipFill>
                    <a:blip r:embed="rId13"/>
                    <a:stretch>
                      <a:fillRect/>
                    </a:stretch>
                  </pic:blipFill>
                  <pic:spPr>
                    <a:xfrm>
                      <a:off x="0" y="0"/>
                      <a:ext cx="4465810" cy="3549970"/>
                    </a:xfrm>
                    <a:prstGeom prst="rect">
                      <a:avLst/>
                    </a:prstGeom>
                  </pic:spPr>
                </pic:pic>
              </a:graphicData>
            </a:graphic>
          </wp:inline>
        </w:drawing>
      </w:r>
    </w:p>
    <w:p w14:paraId="58F44951" w14:textId="2EAD881C" w:rsidR="00C15EA2" w:rsidRPr="0039736F" w:rsidRDefault="00C15EA2" w:rsidP="00D0797E">
      <w:pPr>
        <w:pStyle w:val="Ttulo4"/>
      </w:pPr>
    </w:p>
    <w:p w14:paraId="524B7249" w14:textId="6E848C7D" w:rsidR="00C15EA2" w:rsidRDefault="00D0797E" w:rsidP="00D0797E">
      <w:pPr>
        <w:pStyle w:val="Ttulo4"/>
      </w:pPr>
      <w:r>
        <w:t xml:space="preserve">5.1.2.4. </w:t>
      </w:r>
      <w:proofErr w:type="spellStart"/>
      <w:r>
        <w:t>Modulo</w:t>
      </w:r>
      <w:proofErr w:type="spellEnd"/>
      <w:r>
        <w:t xml:space="preserve"> de votos</w:t>
      </w:r>
    </w:p>
    <w:p w14:paraId="3D8B39DC" w14:textId="0B764DCE" w:rsidR="00D0797E" w:rsidRDefault="00D0797E" w:rsidP="00A3332F">
      <w:r w:rsidRPr="00D0797E">
        <w:rPr>
          <w:noProof/>
        </w:rPr>
        <w:drawing>
          <wp:inline distT="0" distB="0" distL="0" distR="0" wp14:anchorId="54939294" wp14:editId="74E51E14">
            <wp:extent cx="5439534" cy="3639058"/>
            <wp:effectExtent l="0" t="0" r="8890" b="0"/>
            <wp:docPr id="11074776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77696" name="Imagen 1" descr="Diagrama&#10;&#10;Descripción generada automáticamente"/>
                    <pic:cNvPicPr/>
                  </pic:nvPicPr>
                  <pic:blipFill>
                    <a:blip r:embed="rId14"/>
                    <a:stretch>
                      <a:fillRect/>
                    </a:stretch>
                  </pic:blipFill>
                  <pic:spPr>
                    <a:xfrm>
                      <a:off x="0" y="0"/>
                      <a:ext cx="5439534" cy="3639058"/>
                    </a:xfrm>
                    <a:prstGeom prst="rect">
                      <a:avLst/>
                    </a:prstGeom>
                  </pic:spPr>
                </pic:pic>
              </a:graphicData>
            </a:graphic>
          </wp:inline>
        </w:drawing>
      </w:r>
    </w:p>
    <w:p w14:paraId="1EC7D5E1" w14:textId="550080F9" w:rsidR="00D0797E" w:rsidRPr="0039736F" w:rsidRDefault="00D0797E" w:rsidP="00D0797E">
      <w:pPr>
        <w:pStyle w:val="Ttulo4"/>
      </w:pPr>
      <w:r>
        <w:lastRenderedPageBreak/>
        <w:t xml:space="preserve">5.1.2.5. </w:t>
      </w:r>
      <w:proofErr w:type="spellStart"/>
      <w:r>
        <w:t>Modulo</w:t>
      </w:r>
      <w:proofErr w:type="spellEnd"/>
      <w:r>
        <w:t xml:space="preserve"> de Álbum </w:t>
      </w:r>
    </w:p>
    <w:p w14:paraId="551DE653" w14:textId="7719D571" w:rsidR="00D0797E" w:rsidRDefault="00D0797E" w:rsidP="00D0797E">
      <w:pPr>
        <w:jc w:val="center"/>
        <w:rPr>
          <w:lang w:val="en-US"/>
        </w:rPr>
      </w:pPr>
      <w:r w:rsidRPr="00D0797E">
        <w:rPr>
          <w:noProof/>
          <w:lang w:val="en-US"/>
        </w:rPr>
        <w:drawing>
          <wp:inline distT="0" distB="0" distL="0" distR="0" wp14:anchorId="098BC3DA" wp14:editId="3F6C1D24">
            <wp:extent cx="4686801" cy="3239135"/>
            <wp:effectExtent l="0" t="0" r="0" b="0"/>
            <wp:docPr id="186123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3986" name=""/>
                    <pic:cNvPicPr/>
                  </pic:nvPicPr>
                  <pic:blipFill>
                    <a:blip r:embed="rId15"/>
                    <a:stretch>
                      <a:fillRect/>
                    </a:stretch>
                  </pic:blipFill>
                  <pic:spPr>
                    <a:xfrm>
                      <a:off x="0" y="0"/>
                      <a:ext cx="4690203" cy="3241486"/>
                    </a:xfrm>
                    <a:prstGeom prst="rect">
                      <a:avLst/>
                    </a:prstGeom>
                  </pic:spPr>
                </pic:pic>
              </a:graphicData>
            </a:graphic>
          </wp:inline>
        </w:drawing>
      </w:r>
    </w:p>
    <w:p w14:paraId="343D04ED" w14:textId="3ACC70FB" w:rsidR="00D0797E" w:rsidRDefault="00D0797E" w:rsidP="00D0797E">
      <w:pPr>
        <w:pStyle w:val="Ttulo3"/>
        <w:numPr>
          <w:ilvl w:val="2"/>
          <w:numId w:val="2"/>
        </w:numPr>
        <w:rPr>
          <w:lang w:val="en-US"/>
        </w:rPr>
      </w:pPr>
      <w:r>
        <w:rPr>
          <w:lang w:val="en-US"/>
        </w:rPr>
        <w:t xml:space="preserve">Caso de </w:t>
      </w:r>
      <w:proofErr w:type="spellStart"/>
      <w:r>
        <w:rPr>
          <w:lang w:val="en-US"/>
        </w:rPr>
        <w:t>uso</w:t>
      </w:r>
      <w:proofErr w:type="spellEnd"/>
      <w:r>
        <w:rPr>
          <w:lang w:val="en-US"/>
        </w:rPr>
        <w:t xml:space="preserve"> </w:t>
      </w:r>
      <w:proofErr w:type="spellStart"/>
      <w:r>
        <w:rPr>
          <w:lang w:val="en-US"/>
        </w:rPr>
        <w:t>nivel</w:t>
      </w:r>
      <w:proofErr w:type="spellEnd"/>
      <w:r>
        <w:rPr>
          <w:lang w:val="en-US"/>
        </w:rPr>
        <w:t xml:space="preserve"> 2</w:t>
      </w:r>
    </w:p>
    <w:p w14:paraId="20AEA078" w14:textId="49FDB879" w:rsidR="00D0797E" w:rsidRDefault="00D0797E" w:rsidP="00D0797E">
      <w:pPr>
        <w:rPr>
          <w:lang w:val="en-US"/>
        </w:rPr>
      </w:pPr>
      <w:r w:rsidRPr="00D0797E">
        <w:rPr>
          <w:noProof/>
          <w:lang w:val="en-US"/>
        </w:rPr>
        <w:drawing>
          <wp:inline distT="0" distB="0" distL="0" distR="0" wp14:anchorId="259AE5B5" wp14:editId="2562DC16">
            <wp:extent cx="6120130" cy="4199890"/>
            <wp:effectExtent l="0" t="0" r="0" b="0"/>
            <wp:docPr id="168939099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90991" name="Imagen 1" descr="Diagrama&#10;&#10;Descripción generada automáticamente"/>
                    <pic:cNvPicPr/>
                  </pic:nvPicPr>
                  <pic:blipFill>
                    <a:blip r:embed="rId16"/>
                    <a:stretch>
                      <a:fillRect/>
                    </a:stretch>
                  </pic:blipFill>
                  <pic:spPr>
                    <a:xfrm>
                      <a:off x="0" y="0"/>
                      <a:ext cx="6120130" cy="4199890"/>
                    </a:xfrm>
                    <a:prstGeom prst="rect">
                      <a:avLst/>
                    </a:prstGeom>
                  </pic:spPr>
                </pic:pic>
              </a:graphicData>
            </a:graphic>
          </wp:inline>
        </w:drawing>
      </w:r>
    </w:p>
    <w:p w14:paraId="4BC4A167" w14:textId="77777777" w:rsidR="00D0797E" w:rsidRDefault="00D0797E" w:rsidP="00D0797E">
      <w:pPr>
        <w:rPr>
          <w:lang w:val="en-US"/>
        </w:rPr>
      </w:pPr>
    </w:p>
    <w:p w14:paraId="1F1E73E3" w14:textId="77777777" w:rsidR="00D0797E" w:rsidRPr="00D0797E" w:rsidRDefault="00D0797E" w:rsidP="00D0797E">
      <w:pPr>
        <w:rPr>
          <w:lang w:val="en-US"/>
        </w:rPr>
      </w:pPr>
    </w:p>
    <w:p w14:paraId="3CB81757" w14:textId="7BACD769" w:rsidR="004462F0" w:rsidRDefault="00D0797E" w:rsidP="004462F0">
      <w:pPr>
        <w:pStyle w:val="Ttulo3"/>
        <w:numPr>
          <w:ilvl w:val="2"/>
          <w:numId w:val="2"/>
        </w:numPr>
        <w:ind w:left="1843"/>
        <w:rPr>
          <w:rFonts w:ascii="Calibri" w:hAnsi="Calibri" w:cs="Calibri"/>
          <w:sz w:val="24"/>
          <w:szCs w:val="24"/>
        </w:rPr>
      </w:pPr>
      <w:bookmarkStart w:id="38" w:name="_Toc127927451"/>
      <w:r w:rsidRPr="0039736F">
        <w:rPr>
          <w:rFonts w:ascii="Calibri" w:hAnsi="Calibri" w:cs="Calibri"/>
          <w:sz w:val="24"/>
          <w:szCs w:val="24"/>
        </w:rPr>
        <w:lastRenderedPageBreak/>
        <w:t>C</w:t>
      </w:r>
      <w:r w:rsidR="00A3332F" w:rsidRPr="0039736F">
        <w:rPr>
          <w:rFonts w:ascii="Calibri" w:hAnsi="Calibri" w:cs="Calibri"/>
          <w:sz w:val="24"/>
          <w:szCs w:val="24"/>
        </w:rPr>
        <w:t>asos de Uso</w:t>
      </w:r>
      <w:bookmarkEnd w:id="38"/>
      <w:r w:rsidR="00A3332F" w:rsidRPr="0039736F">
        <w:rPr>
          <w:rFonts w:ascii="Calibri" w:hAnsi="Calibri" w:cs="Calibri"/>
          <w:sz w:val="24"/>
          <w:szCs w:val="24"/>
        </w:rPr>
        <w:t xml:space="preserve"> </w:t>
      </w:r>
      <w:r>
        <w:rPr>
          <w:rFonts w:ascii="Calibri" w:hAnsi="Calibri" w:cs="Calibri"/>
          <w:sz w:val="24"/>
          <w:szCs w:val="24"/>
        </w:rPr>
        <w:t>nivel 0</w:t>
      </w:r>
    </w:p>
    <w:p w14:paraId="6AB29062" w14:textId="77777777" w:rsidR="00072AEA" w:rsidRDefault="00072AEA" w:rsidP="00072AEA">
      <w:bookmarkStart w:id="39" w:name="_Toc127927452"/>
    </w:p>
    <w:p w14:paraId="15AF8D73" w14:textId="77777777" w:rsidR="00072AEA" w:rsidRDefault="00072AEA" w:rsidP="00072AEA"/>
    <w:p w14:paraId="1D2345C9" w14:textId="3332EBC3" w:rsidR="00072AEA" w:rsidRDefault="000224E7" w:rsidP="00072AEA">
      <w:r>
        <w:rPr>
          <w:noProof/>
        </w:rPr>
        <w:drawing>
          <wp:inline distT="0" distB="0" distL="0" distR="0" wp14:anchorId="7C75A09A" wp14:editId="652FD11E">
            <wp:extent cx="5872707" cy="6874933"/>
            <wp:effectExtent l="0" t="0" r="0" b="2540"/>
            <wp:docPr id="21350423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42341" name="Imagen 1" descr="Diagrama&#10;&#10;Descripción generada automá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18615" r="55393" b="73658"/>
                    <a:stretch/>
                  </pic:blipFill>
                  <pic:spPr bwMode="auto">
                    <a:xfrm>
                      <a:off x="0" y="0"/>
                      <a:ext cx="5879857" cy="6883304"/>
                    </a:xfrm>
                    <a:prstGeom prst="rect">
                      <a:avLst/>
                    </a:prstGeom>
                    <a:noFill/>
                    <a:ln>
                      <a:noFill/>
                    </a:ln>
                    <a:extLst>
                      <a:ext uri="{53640926-AAD7-44D8-BBD7-CCE9431645EC}">
                        <a14:shadowObscured xmlns:a14="http://schemas.microsoft.com/office/drawing/2010/main"/>
                      </a:ext>
                    </a:extLst>
                  </pic:spPr>
                </pic:pic>
              </a:graphicData>
            </a:graphic>
          </wp:inline>
        </w:drawing>
      </w:r>
    </w:p>
    <w:p w14:paraId="3A84F06C" w14:textId="57CE6F4C" w:rsidR="00072AEA" w:rsidRDefault="00072AEA" w:rsidP="00072AEA"/>
    <w:p w14:paraId="3516A80E" w14:textId="77777777" w:rsidR="000224E7" w:rsidRDefault="000224E7" w:rsidP="00072AEA"/>
    <w:p w14:paraId="67313538" w14:textId="77777777" w:rsidR="000224E7" w:rsidRDefault="000224E7" w:rsidP="00072AEA"/>
    <w:p w14:paraId="7EAEB523" w14:textId="77777777" w:rsidR="000224E7" w:rsidRDefault="000224E7" w:rsidP="00072AEA"/>
    <w:p w14:paraId="24DA2039" w14:textId="77777777" w:rsidR="000224E7" w:rsidRDefault="000224E7" w:rsidP="00072AEA"/>
    <w:p w14:paraId="73890FBB" w14:textId="77777777" w:rsidR="000224E7" w:rsidRDefault="000224E7" w:rsidP="00072AEA"/>
    <w:p w14:paraId="28AF5854" w14:textId="77777777" w:rsidR="000224E7" w:rsidRDefault="000224E7" w:rsidP="00072AEA"/>
    <w:p w14:paraId="42AB75A2" w14:textId="0C516449" w:rsidR="000224E7" w:rsidRDefault="000224E7" w:rsidP="000224E7">
      <w:pPr>
        <w:pStyle w:val="Ttulo3"/>
        <w:numPr>
          <w:ilvl w:val="2"/>
          <w:numId w:val="2"/>
        </w:numPr>
      </w:pPr>
      <w:r>
        <w:lastRenderedPageBreak/>
        <w:t>Caso de uso atómico</w:t>
      </w:r>
    </w:p>
    <w:p w14:paraId="2155EC44" w14:textId="4E1A6E00" w:rsidR="0045634C" w:rsidRPr="000224E7" w:rsidRDefault="000224E7" w:rsidP="00044498">
      <w:r>
        <w:rPr>
          <w:noProof/>
        </w:rPr>
        <w:lastRenderedPageBreak/>
        <w:drawing>
          <wp:inline distT="0" distB="0" distL="0" distR="0" wp14:anchorId="55FEF67A" wp14:editId="74DB7804">
            <wp:extent cx="5872345" cy="8881533"/>
            <wp:effectExtent l="0" t="0" r="0" b="0"/>
            <wp:docPr id="49288170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81700" name="Imagen 1" descr="Diagrama&#10;&#10;Descripción generada automá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61374" t="66020" r="12634" b="-53"/>
                    <a:stretch/>
                  </pic:blipFill>
                  <pic:spPr bwMode="auto">
                    <a:xfrm>
                      <a:off x="0" y="0"/>
                      <a:ext cx="5879857" cy="8892894"/>
                    </a:xfrm>
                    <a:prstGeom prst="rect">
                      <a:avLst/>
                    </a:prstGeom>
                    <a:noFill/>
                    <a:ln>
                      <a:noFill/>
                    </a:ln>
                    <a:extLst>
                      <a:ext uri="{53640926-AAD7-44D8-BBD7-CCE9431645EC}">
                        <a14:shadowObscured xmlns:a14="http://schemas.microsoft.com/office/drawing/2010/main"/>
                      </a:ext>
                    </a:extLst>
                  </pic:spPr>
                </pic:pic>
              </a:graphicData>
            </a:graphic>
          </wp:inline>
        </w:drawing>
      </w:r>
      <w:bookmarkStart w:id="40" w:name="_Toc34121080"/>
      <w:bookmarkStart w:id="41" w:name="_Toc44907579"/>
      <w:bookmarkStart w:id="42" w:name="_Toc202244546"/>
      <w:bookmarkStart w:id="43" w:name="_Toc391994529"/>
      <w:bookmarkStart w:id="44" w:name="_Toc61560577"/>
      <w:bookmarkStart w:id="45" w:name="_Toc127927455"/>
      <w:bookmarkEnd w:id="10"/>
      <w:bookmarkEnd w:id="39"/>
    </w:p>
    <w:p w14:paraId="7D8994C0" w14:textId="12C1C2A3" w:rsidR="003859FA" w:rsidRPr="00A951E7" w:rsidRDefault="003859FA" w:rsidP="00A951E7">
      <w:pPr>
        <w:pStyle w:val="Ttulo2"/>
        <w:numPr>
          <w:ilvl w:val="1"/>
          <w:numId w:val="2"/>
        </w:numPr>
        <w:tabs>
          <w:tab w:val="num" w:pos="792"/>
        </w:tabs>
        <w:ind w:left="1418"/>
        <w:rPr>
          <w:rFonts w:ascii="Calibri" w:hAnsi="Calibri" w:cs="Book Antiqua"/>
          <w:i w:val="0"/>
          <w:sz w:val="24"/>
        </w:rPr>
      </w:pPr>
      <w:r w:rsidRPr="00C95560">
        <w:rPr>
          <w:rFonts w:ascii="Calibri" w:hAnsi="Calibri" w:cs="Book Antiqua"/>
          <w:i w:val="0"/>
          <w:sz w:val="24"/>
        </w:rPr>
        <w:lastRenderedPageBreak/>
        <w:t>Vista Lógica</w:t>
      </w:r>
      <w:bookmarkEnd w:id="40"/>
      <w:bookmarkEnd w:id="41"/>
      <w:bookmarkEnd w:id="42"/>
      <w:bookmarkEnd w:id="43"/>
      <w:bookmarkEnd w:id="44"/>
      <w:bookmarkEnd w:id="45"/>
      <w:r w:rsidRPr="00C95560">
        <w:rPr>
          <w:rFonts w:ascii="Calibri" w:hAnsi="Calibri" w:cs="Book Antiqua"/>
          <w:i w:val="0"/>
          <w:sz w:val="24"/>
        </w:rPr>
        <w:t xml:space="preserve"> </w:t>
      </w:r>
    </w:p>
    <w:p w14:paraId="221C7A25" w14:textId="77777777" w:rsidR="003859FA" w:rsidRPr="00A96743" w:rsidRDefault="003859FA" w:rsidP="003859FA">
      <w:pPr>
        <w:pStyle w:val="Ttulo3"/>
        <w:numPr>
          <w:ilvl w:val="2"/>
          <w:numId w:val="2"/>
        </w:numPr>
        <w:ind w:left="1701"/>
        <w:rPr>
          <w:rFonts w:ascii="Calibri" w:hAnsi="Calibri" w:cs="Calibri"/>
          <w:sz w:val="24"/>
          <w:szCs w:val="24"/>
        </w:rPr>
      </w:pPr>
      <w:bookmarkStart w:id="46" w:name="_Toc34121081"/>
      <w:bookmarkStart w:id="47" w:name="_Toc44907580"/>
      <w:bookmarkStart w:id="48" w:name="_Toc202244547"/>
      <w:bookmarkStart w:id="49" w:name="_Toc391994530"/>
      <w:bookmarkStart w:id="50" w:name="_Toc61560578"/>
      <w:bookmarkStart w:id="51" w:name="_Toc127927456"/>
      <w:r w:rsidRPr="00A96743">
        <w:rPr>
          <w:rFonts w:ascii="Calibri" w:hAnsi="Calibri" w:cs="Calibri"/>
          <w:sz w:val="24"/>
          <w:szCs w:val="24"/>
        </w:rPr>
        <w:t>Descripción</w:t>
      </w:r>
      <w:bookmarkEnd w:id="46"/>
      <w:bookmarkEnd w:id="47"/>
      <w:bookmarkEnd w:id="48"/>
      <w:bookmarkEnd w:id="49"/>
      <w:bookmarkEnd w:id="50"/>
      <w:bookmarkEnd w:id="51"/>
    </w:p>
    <w:p w14:paraId="3CF4ED8E" w14:textId="77777777" w:rsidR="001F5DD5" w:rsidRPr="001F5DD5" w:rsidRDefault="001F5DD5" w:rsidP="001F5DD5">
      <w:pPr>
        <w:suppressAutoHyphens w:val="0"/>
        <w:spacing w:after="200" w:line="276" w:lineRule="auto"/>
        <w:rPr>
          <w:rFonts w:asciiTheme="minorHAnsi" w:hAnsiTheme="minorHAnsi" w:cstheme="minorHAnsi"/>
        </w:rPr>
      </w:pPr>
      <w:r w:rsidRPr="001F5DD5">
        <w:rPr>
          <w:rFonts w:asciiTheme="minorHAnsi" w:hAnsiTheme="minorHAnsi" w:cstheme="minorHAnsi"/>
          <w:b/>
          <w:bCs/>
        </w:rPr>
        <w:t>El diseño del sistema respeta el modelo MVC (</w:t>
      </w:r>
      <w:proofErr w:type="spellStart"/>
      <w:r w:rsidRPr="001F5DD5">
        <w:rPr>
          <w:rFonts w:asciiTheme="minorHAnsi" w:hAnsiTheme="minorHAnsi" w:cstheme="minorHAnsi"/>
          <w:b/>
          <w:bCs/>
        </w:rPr>
        <w:t>Model</w:t>
      </w:r>
      <w:proofErr w:type="spellEnd"/>
      <w:r w:rsidRPr="001F5DD5">
        <w:rPr>
          <w:rFonts w:asciiTheme="minorHAnsi" w:hAnsiTheme="minorHAnsi" w:cstheme="minorHAnsi"/>
          <w:b/>
          <w:bCs/>
        </w:rPr>
        <w:t xml:space="preserve">, View, </w:t>
      </w:r>
      <w:proofErr w:type="spellStart"/>
      <w:r w:rsidRPr="001F5DD5">
        <w:rPr>
          <w:rFonts w:asciiTheme="minorHAnsi" w:hAnsiTheme="minorHAnsi" w:cstheme="minorHAnsi"/>
          <w:b/>
          <w:bCs/>
        </w:rPr>
        <w:t>Controller</w:t>
      </w:r>
      <w:proofErr w:type="spellEnd"/>
      <w:r w:rsidRPr="001F5DD5">
        <w:rPr>
          <w:rFonts w:asciiTheme="minorHAnsi" w:hAnsiTheme="minorHAnsi" w:cstheme="minorHAnsi"/>
          <w:b/>
          <w:bCs/>
        </w:rPr>
        <w:t>):</w:t>
      </w:r>
    </w:p>
    <w:p w14:paraId="1B4A28E5" w14:textId="77777777" w:rsidR="001F5DD5" w:rsidRPr="001F5DD5" w:rsidRDefault="001F5DD5" w:rsidP="001F5DD5">
      <w:pPr>
        <w:numPr>
          <w:ilvl w:val="0"/>
          <w:numId w:val="183"/>
        </w:numPr>
        <w:suppressAutoHyphens w:val="0"/>
        <w:spacing w:after="200" w:line="276" w:lineRule="auto"/>
        <w:rPr>
          <w:rFonts w:asciiTheme="minorHAnsi" w:hAnsiTheme="minorHAnsi" w:cstheme="minorHAnsi"/>
        </w:rPr>
      </w:pPr>
      <w:r w:rsidRPr="001F5DD5">
        <w:rPr>
          <w:rFonts w:asciiTheme="minorHAnsi" w:hAnsiTheme="minorHAnsi" w:cstheme="minorHAnsi"/>
          <w:b/>
          <w:bCs/>
        </w:rPr>
        <w:t>Capa de modelo:</w:t>
      </w:r>
      <w:r w:rsidRPr="001F5DD5">
        <w:rPr>
          <w:rFonts w:asciiTheme="minorHAnsi" w:hAnsiTheme="minorHAnsi" w:cstheme="minorHAnsi"/>
        </w:rPr>
        <w:br/>
        <w:t>Esta capa es responsable de manejar los datos y la lógica de negocio. En este proyecto, los modelos incluyen las clases:</w:t>
      </w:r>
    </w:p>
    <w:p w14:paraId="070F9789" w14:textId="77777777" w:rsidR="001F5DD5" w:rsidRPr="001F5DD5" w:rsidRDefault="001F5DD5" w:rsidP="001F5DD5">
      <w:pPr>
        <w:numPr>
          <w:ilvl w:val="1"/>
          <w:numId w:val="183"/>
        </w:numPr>
        <w:suppressAutoHyphens w:val="0"/>
        <w:spacing w:after="200" w:line="276" w:lineRule="auto"/>
        <w:rPr>
          <w:rFonts w:asciiTheme="minorHAnsi" w:hAnsiTheme="minorHAnsi" w:cstheme="minorHAnsi"/>
        </w:rPr>
      </w:pPr>
      <w:r w:rsidRPr="001F5DD5">
        <w:rPr>
          <w:rFonts w:asciiTheme="minorHAnsi" w:hAnsiTheme="minorHAnsi" w:cstheme="minorHAnsi"/>
          <w:b/>
          <w:bCs/>
        </w:rPr>
        <w:t>Usuario:</w:t>
      </w:r>
      <w:r w:rsidRPr="001F5DD5">
        <w:rPr>
          <w:rFonts w:asciiTheme="minorHAnsi" w:hAnsiTheme="minorHAnsi" w:cstheme="minorHAnsi"/>
        </w:rPr>
        <w:t xml:space="preserve"> Representa la información básica y las operaciones comunes de los usuarios.</w:t>
      </w:r>
    </w:p>
    <w:p w14:paraId="7C351B0A" w14:textId="77777777" w:rsidR="001F5DD5" w:rsidRPr="001F5DD5" w:rsidRDefault="001F5DD5" w:rsidP="001F5DD5">
      <w:pPr>
        <w:numPr>
          <w:ilvl w:val="1"/>
          <w:numId w:val="183"/>
        </w:numPr>
        <w:suppressAutoHyphens w:val="0"/>
        <w:spacing w:after="200" w:line="276" w:lineRule="auto"/>
        <w:rPr>
          <w:rFonts w:asciiTheme="minorHAnsi" w:hAnsiTheme="minorHAnsi" w:cstheme="minorHAnsi"/>
        </w:rPr>
      </w:pPr>
      <w:r w:rsidRPr="001F5DD5">
        <w:rPr>
          <w:rFonts w:asciiTheme="minorHAnsi" w:hAnsiTheme="minorHAnsi" w:cstheme="minorHAnsi"/>
          <w:b/>
          <w:bCs/>
        </w:rPr>
        <w:t>Administrador:</w:t>
      </w:r>
      <w:r w:rsidRPr="001F5DD5">
        <w:rPr>
          <w:rFonts w:asciiTheme="minorHAnsi" w:hAnsiTheme="minorHAnsi" w:cstheme="minorHAnsi"/>
        </w:rPr>
        <w:t xml:space="preserve"> Hereda de Usuario y maneja la gestión de candidatas, fotos y álbumes.</w:t>
      </w:r>
    </w:p>
    <w:p w14:paraId="1C5B3849" w14:textId="77777777" w:rsidR="001F5DD5" w:rsidRPr="001F5DD5" w:rsidRDefault="001F5DD5" w:rsidP="001F5DD5">
      <w:pPr>
        <w:numPr>
          <w:ilvl w:val="1"/>
          <w:numId w:val="183"/>
        </w:numPr>
        <w:suppressAutoHyphens w:val="0"/>
        <w:spacing w:after="200" w:line="276" w:lineRule="auto"/>
        <w:rPr>
          <w:rFonts w:asciiTheme="minorHAnsi" w:hAnsiTheme="minorHAnsi" w:cstheme="minorHAnsi"/>
        </w:rPr>
      </w:pPr>
      <w:r w:rsidRPr="001F5DD5">
        <w:rPr>
          <w:rFonts w:asciiTheme="minorHAnsi" w:hAnsiTheme="minorHAnsi" w:cstheme="minorHAnsi"/>
          <w:b/>
          <w:bCs/>
        </w:rPr>
        <w:t>Estudiante:</w:t>
      </w:r>
      <w:r w:rsidRPr="001F5DD5">
        <w:rPr>
          <w:rFonts w:asciiTheme="minorHAnsi" w:hAnsiTheme="minorHAnsi" w:cstheme="minorHAnsi"/>
        </w:rPr>
        <w:t xml:space="preserve"> Hereda de Usuario y se encarga de realizar el proceso de votación.</w:t>
      </w:r>
    </w:p>
    <w:p w14:paraId="728B007D" w14:textId="77777777" w:rsidR="001F5DD5" w:rsidRPr="001F5DD5" w:rsidRDefault="001F5DD5" w:rsidP="001F5DD5">
      <w:pPr>
        <w:numPr>
          <w:ilvl w:val="1"/>
          <w:numId w:val="183"/>
        </w:numPr>
        <w:suppressAutoHyphens w:val="0"/>
        <w:spacing w:after="200" w:line="276" w:lineRule="auto"/>
        <w:rPr>
          <w:rFonts w:asciiTheme="minorHAnsi" w:hAnsiTheme="minorHAnsi" w:cstheme="minorHAnsi"/>
        </w:rPr>
      </w:pPr>
      <w:r w:rsidRPr="001F5DD5">
        <w:rPr>
          <w:rFonts w:asciiTheme="minorHAnsi" w:hAnsiTheme="minorHAnsi" w:cstheme="minorHAnsi"/>
          <w:b/>
          <w:bCs/>
        </w:rPr>
        <w:t>Candidata:</w:t>
      </w:r>
      <w:r w:rsidRPr="001F5DD5">
        <w:rPr>
          <w:rFonts w:asciiTheme="minorHAnsi" w:hAnsiTheme="minorHAnsi" w:cstheme="minorHAnsi"/>
        </w:rPr>
        <w:t xml:space="preserve"> Representa a las participantes con atributos como nombre, biografía y galería de fotos.</w:t>
      </w:r>
    </w:p>
    <w:p w14:paraId="599EAF8C" w14:textId="77777777" w:rsidR="001F5DD5" w:rsidRPr="001F5DD5" w:rsidRDefault="001F5DD5" w:rsidP="001F5DD5">
      <w:pPr>
        <w:numPr>
          <w:ilvl w:val="1"/>
          <w:numId w:val="183"/>
        </w:numPr>
        <w:suppressAutoHyphens w:val="0"/>
        <w:spacing w:after="200" w:line="276" w:lineRule="auto"/>
        <w:rPr>
          <w:rFonts w:asciiTheme="minorHAnsi" w:hAnsiTheme="minorHAnsi" w:cstheme="minorHAnsi"/>
        </w:rPr>
      </w:pPr>
      <w:r w:rsidRPr="001F5DD5">
        <w:rPr>
          <w:rFonts w:asciiTheme="minorHAnsi" w:hAnsiTheme="minorHAnsi" w:cstheme="minorHAnsi"/>
          <w:b/>
          <w:bCs/>
        </w:rPr>
        <w:t>Foto:</w:t>
      </w:r>
      <w:r w:rsidRPr="001F5DD5">
        <w:rPr>
          <w:rFonts w:asciiTheme="minorHAnsi" w:hAnsiTheme="minorHAnsi" w:cstheme="minorHAnsi"/>
        </w:rPr>
        <w:t xml:space="preserve"> Maneja los datos de las imágenes, incluyendo archivo, descripción y título.</w:t>
      </w:r>
    </w:p>
    <w:p w14:paraId="37C17CAE" w14:textId="77777777" w:rsidR="001F5DD5" w:rsidRPr="001F5DD5" w:rsidRDefault="001F5DD5" w:rsidP="001F5DD5">
      <w:pPr>
        <w:numPr>
          <w:ilvl w:val="1"/>
          <w:numId w:val="183"/>
        </w:numPr>
        <w:suppressAutoHyphens w:val="0"/>
        <w:spacing w:after="200" w:line="276" w:lineRule="auto"/>
        <w:rPr>
          <w:rFonts w:asciiTheme="minorHAnsi" w:hAnsiTheme="minorHAnsi" w:cstheme="minorHAnsi"/>
        </w:rPr>
      </w:pPr>
      <w:r w:rsidRPr="001F5DD5">
        <w:rPr>
          <w:rFonts w:asciiTheme="minorHAnsi" w:hAnsiTheme="minorHAnsi" w:cstheme="minorHAnsi"/>
          <w:b/>
          <w:bCs/>
        </w:rPr>
        <w:t>Álbum:</w:t>
      </w:r>
      <w:r w:rsidRPr="001F5DD5">
        <w:rPr>
          <w:rFonts w:asciiTheme="minorHAnsi" w:hAnsiTheme="minorHAnsi" w:cstheme="minorHAnsi"/>
        </w:rPr>
        <w:t xml:space="preserve"> Contiene las fotos y está vinculado a las candidatas.</w:t>
      </w:r>
    </w:p>
    <w:p w14:paraId="14D8EB7E" w14:textId="77777777" w:rsidR="001F5DD5" w:rsidRPr="001F5DD5" w:rsidRDefault="001F5DD5" w:rsidP="001F5DD5">
      <w:pPr>
        <w:numPr>
          <w:ilvl w:val="1"/>
          <w:numId w:val="183"/>
        </w:numPr>
        <w:suppressAutoHyphens w:val="0"/>
        <w:spacing w:after="200" w:line="276" w:lineRule="auto"/>
        <w:rPr>
          <w:rFonts w:asciiTheme="minorHAnsi" w:hAnsiTheme="minorHAnsi" w:cstheme="minorHAnsi"/>
        </w:rPr>
      </w:pPr>
      <w:r w:rsidRPr="001F5DD5">
        <w:rPr>
          <w:rFonts w:asciiTheme="minorHAnsi" w:hAnsiTheme="minorHAnsi" w:cstheme="minorHAnsi"/>
          <w:b/>
          <w:bCs/>
        </w:rPr>
        <w:t>Votación y Resultados:</w:t>
      </w:r>
      <w:r w:rsidRPr="001F5DD5">
        <w:rPr>
          <w:rFonts w:asciiTheme="minorHAnsi" w:hAnsiTheme="minorHAnsi" w:cstheme="minorHAnsi"/>
        </w:rPr>
        <w:t xml:space="preserve"> Manejan los registros de los votos y los resultados finales del proceso.</w:t>
      </w:r>
    </w:p>
    <w:p w14:paraId="60CEF0CD" w14:textId="77777777" w:rsidR="001F5DD5" w:rsidRPr="001F5DD5" w:rsidRDefault="001F5DD5" w:rsidP="001F5DD5">
      <w:pPr>
        <w:numPr>
          <w:ilvl w:val="0"/>
          <w:numId w:val="183"/>
        </w:numPr>
        <w:suppressAutoHyphens w:val="0"/>
        <w:spacing w:after="200" w:line="276" w:lineRule="auto"/>
        <w:rPr>
          <w:rFonts w:asciiTheme="minorHAnsi" w:hAnsiTheme="minorHAnsi" w:cstheme="minorHAnsi"/>
        </w:rPr>
      </w:pPr>
      <w:r w:rsidRPr="001F5DD5">
        <w:rPr>
          <w:rFonts w:asciiTheme="minorHAnsi" w:hAnsiTheme="minorHAnsi" w:cstheme="minorHAnsi"/>
          <w:b/>
          <w:bCs/>
        </w:rPr>
        <w:t>Capa de controlador:</w:t>
      </w:r>
      <w:r w:rsidRPr="001F5DD5">
        <w:rPr>
          <w:rFonts w:asciiTheme="minorHAnsi" w:hAnsiTheme="minorHAnsi" w:cstheme="minorHAnsi"/>
        </w:rPr>
        <w:br/>
        <w:t>Esta capa maneja las solicitudes del usuario y coordina las interacciones entre la vista y el modelo. Los controladores incluyen:</w:t>
      </w:r>
    </w:p>
    <w:p w14:paraId="7DF8D2DE" w14:textId="77777777" w:rsidR="001F5DD5" w:rsidRPr="001F5DD5" w:rsidRDefault="001F5DD5" w:rsidP="001F5DD5">
      <w:pPr>
        <w:numPr>
          <w:ilvl w:val="1"/>
          <w:numId w:val="183"/>
        </w:numPr>
        <w:suppressAutoHyphens w:val="0"/>
        <w:spacing w:after="200" w:line="276" w:lineRule="auto"/>
        <w:rPr>
          <w:rFonts w:asciiTheme="minorHAnsi" w:hAnsiTheme="minorHAnsi" w:cstheme="minorHAnsi"/>
        </w:rPr>
      </w:pPr>
      <w:proofErr w:type="spellStart"/>
      <w:r w:rsidRPr="001F5DD5">
        <w:rPr>
          <w:rFonts w:asciiTheme="minorHAnsi" w:hAnsiTheme="minorHAnsi" w:cstheme="minorHAnsi"/>
          <w:b/>
          <w:bCs/>
        </w:rPr>
        <w:t>UsuarioController</w:t>
      </w:r>
      <w:proofErr w:type="spellEnd"/>
      <w:r w:rsidRPr="001F5DD5">
        <w:rPr>
          <w:rFonts w:asciiTheme="minorHAnsi" w:hAnsiTheme="minorHAnsi" w:cstheme="minorHAnsi"/>
          <w:b/>
          <w:bCs/>
        </w:rPr>
        <w:t>:</w:t>
      </w:r>
      <w:r w:rsidRPr="001F5DD5">
        <w:rPr>
          <w:rFonts w:asciiTheme="minorHAnsi" w:hAnsiTheme="minorHAnsi" w:cstheme="minorHAnsi"/>
        </w:rPr>
        <w:t xml:space="preserve"> Gestiona las operaciones generales de usuarios.</w:t>
      </w:r>
    </w:p>
    <w:p w14:paraId="4DBE8C27" w14:textId="77777777" w:rsidR="001F5DD5" w:rsidRPr="001F5DD5" w:rsidRDefault="001F5DD5" w:rsidP="001F5DD5">
      <w:pPr>
        <w:numPr>
          <w:ilvl w:val="1"/>
          <w:numId w:val="183"/>
        </w:numPr>
        <w:suppressAutoHyphens w:val="0"/>
        <w:spacing w:after="200" w:line="276" w:lineRule="auto"/>
        <w:rPr>
          <w:rFonts w:asciiTheme="minorHAnsi" w:hAnsiTheme="minorHAnsi" w:cstheme="minorHAnsi"/>
        </w:rPr>
      </w:pPr>
      <w:proofErr w:type="spellStart"/>
      <w:r w:rsidRPr="001F5DD5">
        <w:rPr>
          <w:rFonts w:asciiTheme="minorHAnsi" w:hAnsiTheme="minorHAnsi" w:cstheme="minorHAnsi"/>
          <w:b/>
          <w:bCs/>
        </w:rPr>
        <w:t>AdministradorController</w:t>
      </w:r>
      <w:proofErr w:type="spellEnd"/>
      <w:r w:rsidRPr="001F5DD5">
        <w:rPr>
          <w:rFonts w:asciiTheme="minorHAnsi" w:hAnsiTheme="minorHAnsi" w:cstheme="minorHAnsi"/>
          <w:b/>
          <w:bCs/>
        </w:rPr>
        <w:t>:</w:t>
      </w:r>
      <w:r w:rsidRPr="001F5DD5">
        <w:rPr>
          <w:rFonts w:asciiTheme="minorHAnsi" w:hAnsiTheme="minorHAnsi" w:cstheme="minorHAnsi"/>
        </w:rPr>
        <w:t xml:space="preserve"> Coordina la gestión de candidatas, fotos y álbumes.</w:t>
      </w:r>
    </w:p>
    <w:p w14:paraId="2213979A" w14:textId="77777777" w:rsidR="001F5DD5" w:rsidRPr="001F5DD5" w:rsidRDefault="001F5DD5" w:rsidP="001F5DD5">
      <w:pPr>
        <w:numPr>
          <w:ilvl w:val="1"/>
          <w:numId w:val="183"/>
        </w:numPr>
        <w:suppressAutoHyphens w:val="0"/>
        <w:spacing w:after="200" w:line="276" w:lineRule="auto"/>
        <w:rPr>
          <w:rFonts w:asciiTheme="minorHAnsi" w:hAnsiTheme="minorHAnsi" w:cstheme="minorHAnsi"/>
        </w:rPr>
      </w:pPr>
      <w:proofErr w:type="spellStart"/>
      <w:r w:rsidRPr="001F5DD5">
        <w:rPr>
          <w:rFonts w:asciiTheme="minorHAnsi" w:hAnsiTheme="minorHAnsi" w:cstheme="minorHAnsi"/>
          <w:b/>
          <w:bCs/>
        </w:rPr>
        <w:t>EstudianteController</w:t>
      </w:r>
      <w:proofErr w:type="spellEnd"/>
      <w:r w:rsidRPr="001F5DD5">
        <w:rPr>
          <w:rFonts w:asciiTheme="minorHAnsi" w:hAnsiTheme="minorHAnsi" w:cstheme="minorHAnsi"/>
          <w:b/>
          <w:bCs/>
        </w:rPr>
        <w:t>:</w:t>
      </w:r>
      <w:r w:rsidRPr="001F5DD5">
        <w:rPr>
          <w:rFonts w:asciiTheme="minorHAnsi" w:hAnsiTheme="minorHAnsi" w:cstheme="minorHAnsi"/>
        </w:rPr>
        <w:t xml:space="preserve"> Controla las interacciones relacionadas con el proceso de votación.</w:t>
      </w:r>
    </w:p>
    <w:p w14:paraId="64ABA3D8" w14:textId="77777777" w:rsidR="001F5DD5" w:rsidRPr="001F5DD5" w:rsidRDefault="001F5DD5" w:rsidP="001F5DD5">
      <w:pPr>
        <w:numPr>
          <w:ilvl w:val="1"/>
          <w:numId w:val="183"/>
        </w:numPr>
        <w:suppressAutoHyphens w:val="0"/>
        <w:spacing w:after="200" w:line="276" w:lineRule="auto"/>
        <w:rPr>
          <w:rFonts w:asciiTheme="minorHAnsi" w:hAnsiTheme="minorHAnsi" w:cstheme="minorHAnsi"/>
        </w:rPr>
      </w:pPr>
      <w:proofErr w:type="spellStart"/>
      <w:r w:rsidRPr="001F5DD5">
        <w:rPr>
          <w:rFonts w:asciiTheme="minorHAnsi" w:hAnsiTheme="minorHAnsi" w:cstheme="minorHAnsi"/>
          <w:b/>
          <w:bCs/>
        </w:rPr>
        <w:t>VotacionController</w:t>
      </w:r>
      <w:proofErr w:type="spellEnd"/>
      <w:r w:rsidRPr="001F5DD5">
        <w:rPr>
          <w:rFonts w:asciiTheme="minorHAnsi" w:hAnsiTheme="minorHAnsi" w:cstheme="minorHAnsi"/>
          <w:b/>
          <w:bCs/>
        </w:rPr>
        <w:t>:</w:t>
      </w:r>
      <w:r w:rsidRPr="001F5DD5">
        <w:rPr>
          <w:rFonts w:asciiTheme="minorHAnsi" w:hAnsiTheme="minorHAnsi" w:cstheme="minorHAnsi"/>
        </w:rPr>
        <w:t xml:space="preserve"> Maneja la lógica de los votos y su validación.</w:t>
      </w:r>
    </w:p>
    <w:p w14:paraId="27B97873" w14:textId="77777777" w:rsidR="001F5DD5" w:rsidRPr="001F5DD5" w:rsidRDefault="001F5DD5" w:rsidP="001F5DD5">
      <w:pPr>
        <w:numPr>
          <w:ilvl w:val="1"/>
          <w:numId w:val="183"/>
        </w:numPr>
        <w:suppressAutoHyphens w:val="0"/>
        <w:spacing w:after="200" w:line="276" w:lineRule="auto"/>
        <w:rPr>
          <w:rFonts w:asciiTheme="minorHAnsi" w:hAnsiTheme="minorHAnsi" w:cstheme="minorHAnsi"/>
        </w:rPr>
      </w:pPr>
      <w:proofErr w:type="spellStart"/>
      <w:r w:rsidRPr="001F5DD5">
        <w:rPr>
          <w:rFonts w:asciiTheme="minorHAnsi" w:hAnsiTheme="minorHAnsi" w:cstheme="minorHAnsi"/>
          <w:b/>
          <w:bCs/>
        </w:rPr>
        <w:t>ResultadosController</w:t>
      </w:r>
      <w:proofErr w:type="spellEnd"/>
      <w:r w:rsidRPr="001F5DD5">
        <w:rPr>
          <w:rFonts w:asciiTheme="minorHAnsi" w:hAnsiTheme="minorHAnsi" w:cstheme="minorHAnsi"/>
          <w:b/>
          <w:bCs/>
        </w:rPr>
        <w:t>:</w:t>
      </w:r>
      <w:r w:rsidRPr="001F5DD5">
        <w:rPr>
          <w:rFonts w:asciiTheme="minorHAnsi" w:hAnsiTheme="minorHAnsi" w:cstheme="minorHAnsi"/>
        </w:rPr>
        <w:t xml:space="preserve"> Proporciona acceso a los resultados finales.</w:t>
      </w:r>
    </w:p>
    <w:p w14:paraId="114EAB99" w14:textId="77777777" w:rsidR="001F5DD5" w:rsidRPr="001F5DD5" w:rsidRDefault="001F5DD5" w:rsidP="001F5DD5">
      <w:pPr>
        <w:numPr>
          <w:ilvl w:val="0"/>
          <w:numId w:val="183"/>
        </w:numPr>
        <w:suppressAutoHyphens w:val="0"/>
        <w:spacing w:after="200" w:line="276" w:lineRule="auto"/>
        <w:rPr>
          <w:rFonts w:asciiTheme="minorHAnsi" w:hAnsiTheme="minorHAnsi" w:cstheme="minorHAnsi"/>
        </w:rPr>
      </w:pPr>
      <w:r w:rsidRPr="001F5DD5">
        <w:rPr>
          <w:rFonts w:asciiTheme="minorHAnsi" w:hAnsiTheme="minorHAnsi" w:cstheme="minorHAnsi"/>
          <w:b/>
          <w:bCs/>
        </w:rPr>
        <w:t>Capa de vista:</w:t>
      </w:r>
      <w:r w:rsidRPr="001F5DD5">
        <w:rPr>
          <w:rFonts w:asciiTheme="minorHAnsi" w:hAnsiTheme="minorHAnsi" w:cstheme="minorHAnsi"/>
        </w:rPr>
        <w:br/>
        <w:t>Esta capa se encarga de la presentación de la información al usuario. Las vistas incluyen:</w:t>
      </w:r>
    </w:p>
    <w:p w14:paraId="1219BB91" w14:textId="77777777" w:rsidR="001F5DD5" w:rsidRPr="001F5DD5" w:rsidRDefault="001F5DD5" w:rsidP="001F5DD5">
      <w:pPr>
        <w:numPr>
          <w:ilvl w:val="1"/>
          <w:numId w:val="183"/>
        </w:numPr>
        <w:suppressAutoHyphens w:val="0"/>
        <w:spacing w:after="200" w:line="276" w:lineRule="auto"/>
        <w:rPr>
          <w:rFonts w:asciiTheme="minorHAnsi" w:hAnsiTheme="minorHAnsi" w:cstheme="minorHAnsi"/>
        </w:rPr>
      </w:pPr>
      <w:r w:rsidRPr="001F5DD5">
        <w:rPr>
          <w:rFonts w:asciiTheme="minorHAnsi" w:hAnsiTheme="minorHAnsi" w:cstheme="minorHAnsi"/>
          <w:b/>
          <w:bCs/>
        </w:rPr>
        <w:t>Vista de Inicio:</w:t>
      </w:r>
      <w:r w:rsidRPr="001F5DD5">
        <w:rPr>
          <w:rFonts w:asciiTheme="minorHAnsi" w:hAnsiTheme="minorHAnsi" w:cstheme="minorHAnsi"/>
        </w:rPr>
        <w:t xml:space="preserve"> Página principal con opciones de ingreso y navegación.</w:t>
      </w:r>
    </w:p>
    <w:p w14:paraId="003D58E3" w14:textId="77777777" w:rsidR="001F5DD5" w:rsidRPr="001F5DD5" w:rsidRDefault="001F5DD5" w:rsidP="001F5DD5">
      <w:pPr>
        <w:numPr>
          <w:ilvl w:val="1"/>
          <w:numId w:val="183"/>
        </w:numPr>
        <w:suppressAutoHyphens w:val="0"/>
        <w:spacing w:after="200" w:line="276" w:lineRule="auto"/>
        <w:rPr>
          <w:rFonts w:asciiTheme="minorHAnsi" w:hAnsiTheme="minorHAnsi" w:cstheme="minorHAnsi"/>
        </w:rPr>
      </w:pPr>
      <w:r w:rsidRPr="001F5DD5">
        <w:rPr>
          <w:rFonts w:asciiTheme="minorHAnsi" w:hAnsiTheme="minorHAnsi" w:cstheme="minorHAnsi"/>
          <w:b/>
          <w:bCs/>
        </w:rPr>
        <w:t>Vista de Registro:</w:t>
      </w:r>
      <w:r w:rsidRPr="001F5DD5">
        <w:rPr>
          <w:rFonts w:asciiTheme="minorHAnsi" w:hAnsiTheme="minorHAnsi" w:cstheme="minorHAnsi"/>
        </w:rPr>
        <w:t xml:space="preserve"> Permite al administrador registrar candidatas, fotos y álbumes.</w:t>
      </w:r>
    </w:p>
    <w:p w14:paraId="4C879A36" w14:textId="77777777" w:rsidR="001F5DD5" w:rsidRPr="001F5DD5" w:rsidRDefault="001F5DD5" w:rsidP="001F5DD5">
      <w:pPr>
        <w:numPr>
          <w:ilvl w:val="1"/>
          <w:numId w:val="183"/>
        </w:numPr>
        <w:suppressAutoHyphens w:val="0"/>
        <w:spacing w:after="200" w:line="276" w:lineRule="auto"/>
        <w:rPr>
          <w:rFonts w:asciiTheme="minorHAnsi" w:hAnsiTheme="minorHAnsi" w:cstheme="minorHAnsi"/>
        </w:rPr>
      </w:pPr>
      <w:r w:rsidRPr="001F5DD5">
        <w:rPr>
          <w:rFonts w:asciiTheme="minorHAnsi" w:hAnsiTheme="minorHAnsi" w:cstheme="minorHAnsi"/>
          <w:b/>
          <w:bCs/>
        </w:rPr>
        <w:lastRenderedPageBreak/>
        <w:t>Vista de Votación:</w:t>
      </w:r>
      <w:r w:rsidRPr="001F5DD5">
        <w:rPr>
          <w:rFonts w:asciiTheme="minorHAnsi" w:hAnsiTheme="minorHAnsi" w:cstheme="minorHAnsi"/>
        </w:rPr>
        <w:t xml:space="preserve"> Muestra a los estudiantes las candidatas disponibles para votar.</w:t>
      </w:r>
    </w:p>
    <w:p w14:paraId="0933E7BB" w14:textId="77777777" w:rsidR="001F5DD5" w:rsidRPr="001F5DD5" w:rsidRDefault="001F5DD5" w:rsidP="001F5DD5">
      <w:pPr>
        <w:numPr>
          <w:ilvl w:val="1"/>
          <w:numId w:val="183"/>
        </w:numPr>
        <w:suppressAutoHyphens w:val="0"/>
        <w:spacing w:after="200" w:line="276" w:lineRule="auto"/>
        <w:rPr>
          <w:rFonts w:asciiTheme="minorHAnsi" w:hAnsiTheme="minorHAnsi" w:cstheme="minorHAnsi"/>
        </w:rPr>
      </w:pPr>
      <w:r w:rsidRPr="001F5DD5">
        <w:rPr>
          <w:rFonts w:asciiTheme="minorHAnsi" w:hAnsiTheme="minorHAnsi" w:cstheme="minorHAnsi"/>
          <w:b/>
          <w:bCs/>
        </w:rPr>
        <w:t>Vista de Resultados:</w:t>
      </w:r>
      <w:r w:rsidRPr="001F5DD5">
        <w:rPr>
          <w:rFonts w:asciiTheme="minorHAnsi" w:hAnsiTheme="minorHAnsi" w:cstheme="minorHAnsi"/>
        </w:rPr>
        <w:t xml:space="preserve"> Presenta el conteo de votos y los resultados finales.</w:t>
      </w:r>
    </w:p>
    <w:p w14:paraId="37A82EEB" w14:textId="4F16EECF" w:rsidR="00CF4A45" w:rsidRPr="001F5DD5" w:rsidRDefault="001F5DD5" w:rsidP="001F5DD5">
      <w:pPr>
        <w:numPr>
          <w:ilvl w:val="1"/>
          <w:numId w:val="183"/>
        </w:numPr>
        <w:suppressAutoHyphens w:val="0"/>
        <w:spacing w:after="200" w:line="276" w:lineRule="auto"/>
        <w:rPr>
          <w:rFonts w:asciiTheme="minorHAnsi" w:hAnsiTheme="minorHAnsi" w:cstheme="minorHAnsi"/>
        </w:rPr>
      </w:pPr>
      <w:r w:rsidRPr="001F5DD5">
        <w:rPr>
          <w:rFonts w:asciiTheme="minorHAnsi" w:hAnsiTheme="minorHAnsi" w:cstheme="minorHAnsi"/>
          <w:b/>
          <w:bCs/>
        </w:rPr>
        <w:t>Vista de Administración:</w:t>
      </w:r>
      <w:r w:rsidRPr="001F5DD5">
        <w:rPr>
          <w:rFonts w:asciiTheme="minorHAnsi" w:hAnsiTheme="minorHAnsi" w:cstheme="minorHAnsi"/>
        </w:rPr>
        <w:t xml:space="preserve"> Exclusiva para el administrador, permite supervisar todo el proceso.</w:t>
      </w:r>
    </w:p>
    <w:p w14:paraId="03CE7E00" w14:textId="52F454F1" w:rsidR="003859FA" w:rsidRDefault="003859FA" w:rsidP="003859FA">
      <w:pPr>
        <w:pStyle w:val="Ttulo3"/>
        <w:numPr>
          <w:ilvl w:val="2"/>
          <w:numId w:val="2"/>
        </w:numPr>
        <w:ind w:left="1701"/>
        <w:rPr>
          <w:rFonts w:ascii="Calibri" w:hAnsi="Calibri" w:cs="Calibri"/>
          <w:sz w:val="24"/>
          <w:szCs w:val="24"/>
        </w:rPr>
      </w:pPr>
      <w:bookmarkStart w:id="52" w:name="_Toc34121082"/>
      <w:bookmarkStart w:id="53" w:name="_Toc44907581"/>
      <w:bookmarkStart w:id="54" w:name="_Toc202244548"/>
      <w:bookmarkStart w:id="55" w:name="_Toc391994531"/>
      <w:bookmarkStart w:id="56" w:name="_Toc61560579"/>
      <w:bookmarkStart w:id="57" w:name="_Toc127927457"/>
      <w:r w:rsidRPr="00A96743">
        <w:rPr>
          <w:rFonts w:ascii="Calibri" w:hAnsi="Calibri" w:cs="Calibri"/>
          <w:sz w:val="24"/>
          <w:szCs w:val="24"/>
        </w:rPr>
        <w:t>Paquetes de Diseño Arquitectónicamente Significativos</w:t>
      </w:r>
      <w:bookmarkEnd w:id="52"/>
      <w:bookmarkEnd w:id="53"/>
      <w:bookmarkEnd w:id="54"/>
      <w:bookmarkEnd w:id="55"/>
      <w:bookmarkEnd w:id="56"/>
      <w:bookmarkEnd w:id="57"/>
    </w:p>
    <w:p w14:paraId="026B7207" w14:textId="6F022D2A" w:rsidR="00CF4A45" w:rsidRDefault="00CF4A45" w:rsidP="00CF4A45"/>
    <w:p w14:paraId="418B8E0F" w14:textId="77777777" w:rsidR="00CF4A45" w:rsidRPr="00CF4A45" w:rsidRDefault="00CF4A45" w:rsidP="00CF4A45"/>
    <w:p w14:paraId="23C487DD" w14:textId="3AD6A2A0" w:rsidR="003859FA" w:rsidRPr="00C95560" w:rsidRDefault="001F5DD5" w:rsidP="003859FA">
      <w:pPr>
        <w:rPr>
          <w:rFonts w:ascii="Calibri" w:hAnsi="Calibri"/>
        </w:rPr>
      </w:pPr>
      <w:r>
        <w:rPr>
          <w:b/>
          <w:bCs/>
          <w:noProof/>
        </w:rPr>
        <w:drawing>
          <wp:inline distT="0" distB="0" distL="0" distR="0" wp14:anchorId="48287B1A" wp14:editId="396D8D68">
            <wp:extent cx="6113145" cy="5189855"/>
            <wp:effectExtent l="0" t="0" r="1905" b="0"/>
            <wp:docPr id="5646477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145" cy="5189855"/>
                    </a:xfrm>
                    <a:prstGeom prst="rect">
                      <a:avLst/>
                    </a:prstGeom>
                    <a:noFill/>
                    <a:ln>
                      <a:noFill/>
                    </a:ln>
                  </pic:spPr>
                </pic:pic>
              </a:graphicData>
            </a:graphic>
          </wp:inline>
        </w:drawing>
      </w:r>
    </w:p>
    <w:p w14:paraId="214413D0" w14:textId="2876FA4C" w:rsidR="003859FA" w:rsidRPr="00A96743" w:rsidRDefault="003859FA" w:rsidP="003859FA">
      <w:pPr>
        <w:pStyle w:val="Ttulo3"/>
        <w:numPr>
          <w:ilvl w:val="2"/>
          <w:numId w:val="2"/>
        </w:numPr>
        <w:ind w:left="1701"/>
        <w:rPr>
          <w:rFonts w:ascii="Calibri" w:hAnsi="Calibri" w:cs="Calibri"/>
          <w:sz w:val="24"/>
          <w:szCs w:val="24"/>
        </w:rPr>
      </w:pPr>
      <w:bookmarkStart w:id="58" w:name="_Toc202244549"/>
      <w:bookmarkStart w:id="59" w:name="_Toc391994532"/>
      <w:bookmarkStart w:id="60" w:name="_Toc61560580"/>
      <w:bookmarkStart w:id="61" w:name="_Toc127927458"/>
      <w:r w:rsidRPr="00A96743">
        <w:rPr>
          <w:rFonts w:ascii="Calibri" w:hAnsi="Calibri" w:cs="Calibri"/>
          <w:sz w:val="24"/>
          <w:szCs w:val="24"/>
        </w:rPr>
        <w:lastRenderedPageBreak/>
        <w:t>Vista de Implementación - Componentes</w:t>
      </w:r>
      <w:bookmarkEnd w:id="58"/>
      <w:bookmarkEnd w:id="59"/>
      <w:bookmarkEnd w:id="60"/>
      <w:bookmarkEnd w:id="61"/>
      <w:r w:rsidRPr="00A96743">
        <w:rPr>
          <w:rFonts w:ascii="Calibri" w:hAnsi="Calibri" w:cs="Calibri"/>
          <w:sz w:val="24"/>
          <w:szCs w:val="24"/>
        </w:rPr>
        <w:t xml:space="preserve">  </w:t>
      </w:r>
    </w:p>
    <w:p w14:paraId="2D9F9837" w14:textId="6F7109CF" w:rsidR="003859FA" w:rsidRPr="00C95560" w:rsidRDefault="001F5DD5" w:rsidP="003859FA">
      <w:pPr>
        <w:ind w:left="720"/>
        <w:jc w:val="both"/>
        <w:rPr>
          <w:rFonts w:ascii="Calibri" w:hAnsi="Calibri" w:cs="Book Antiqua"/>
          <w:i/>
          <w:color w:val="0000FF"/>
        </w:rPr>
      </w:pPr>
      <w:r>
        <w:rPr>
          <w:b/>
          <w:bCs/>
          <w:noProof/>
        </w:rPr>
        <w:drawing>
          <wp:inline distT="0" distB="0" distL="0" distR="0" wp14:anchorId="2BE9A36B" wp14:editId="5B56387B">
            <wp:extent cx="4041823" cy="8322945"/>
            <wp:effectExtent l="0" t="0" r="0" b="1905"/>
            <wp:docPr id="101635873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3898" cy="8327218"/>
                    </a:xfrm>
                    <a:prstGeom prst="rect">
                      <a:avLst/>
                    </a:prstGeom>
                    <a:noFill/>
                    <a:ln>
                      <a:noFill/>
                    </a:ln>
                  </pic:spPr>
                </pic:pic>
              </a:graphicData>
            </a:graphic>
          </wp:inline>
        </w:drawing>
      </w:r>
    </w:p>
    <w:p w14:paraId="5E9F4BEC" w14:textId="77777777" w:rsidR="003859FA" w:rsidRPr="008549D5" w:rsidRDefault="003859FA" w:rsidP="003859FA">
      <w:pPr>
        <w:pStyle w:val="Ttulo2"/>
        <w:numPr>
          <w:ilvl w:val="1"/>
          <w:numId w:val="2"/>
        </w:numPr>
        <w:tabs>
          <w:tab w:val="num" w:pos="792"/>
        </w:tabs>
        <w:ind w:left="1418"/>
        <w:rPr>
          <w:rFonts w:ascii="Calibri" w:hAnsi="Calibri" w:cs="Book Antiqua"/>
          <w:i w:val="0"/>
          <w:sz w:val="24"/>
        </w:rPr>
      </w:pPr>
      <w:bookmarkStart w:id="62" w:name="VistadeDespliegue"/>
      <w:bookmarkStart w:id="63" w:name="_Toc34121084"/>
      <w:bookmarkStart w:id="64" w:name="_Toc44907583"/>
      <w:bookmarkStart w:id="65" w:name="_Toc202244550"/>
      <w:bookmarkStart w:id="66" w:name="_Toc391994533"/>
      <w:bookmarkStart w:id="67" w:name="_Toc61560581"/>
      <w:bookmarkStart w:id="68" w:name="_Toc127927459"/>
      <w:r w:rsidRPr="00C95560">
        <w:rPr>
          <w:rFonts w:ascii="Calibri" w:hAnsi="Calibri" w:cs="Book Antiqua"/>
          <w:i w:val="0"/>
          <w:sz w:val="24"/>
        </w:rPr>
        <w:lastRenderedPageBreak/>
        <w:t xml:space="preserve">Vista de Despliegue </w:t>
      </w:r>
      <w:bookmarkEnd w:id="62"/>
      <w:r w:rsidRPr="00C95560">
        <w:rPr>
          <w:rFonts w:ascii="Calibri" w:hAnsi="Calibri" w:cs="Book Antiqua"/>
          <w:i w:val="0"/>
          <w:sz w:val="24"/>
        </w:rPr>
        <w:t>- Ambiente Físico</w:t>
      </w:r>
      <w:bookmarkEnd w:id="63"/>
      <w:bookmarkEnd w:id="64"/>
      <w:bookmarkEnd w:id="65"/>
      <w:bookmarkEnd w:id="66"/>
      <w:bookmarkEnd w:id="67"/>
      <w:bookmarkEnd w:id="68"/>
      <w:r w:rsidRPr="00C95560">
        <w:rPr>
          <w:rFonts w:ascii="Calibri" w:hAnsi="Calibri" w:cs="Book Antiqua"/>
          <w:i w:val="0"/>
          <w:sz w:val="24"/>
        </w:rPr>
        <w:t xml:space="preserve">  </w:t>
      </w:r>
    </w:p>
    <w:p w14:paraId="034DB75C" w14:textId="2D6EBE9F" w:rsidR="003859FA" w:rsidRDefault="003859FA" w:rsidP="003859FA">
      <w:pPr>
        <w:jc w:val="center"/>
      </w:pPr>
    </w:p>
    <w:p w14:paraId="59F8D928" w14:textId="5AFDAAE3" w:rsidR="00E624D5" w:rsidRDefault="001F5DD5" w:rsidP="003859FA">
      <w:pPr>
        <w:jc w:val="center"/>
      </w:pPr>
      <w:r>
        <w:rPr>
          <w:noProof/>
        </w:rPr>
        <w:drawing>
          <wp:inline distT="0" distB="0" distL="0" distR="0" wp14:anchorId="30E2AA10" wp14:editId="30F5A668">
            <wp:extent cx="6121400" cy="1388745"/>
            <wp:effectExtent l="0" t="0" r="0" b="1905"/>
            <wp:docPr id="88361537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1400" cy="1388745"/>
                    </a:xfrm>
                    <a:prstGeom prst="rect">
                      <a:avLst/>
                    </a:prstGeom>
                    <a:noFill/>
                    <a:ln>
                      <a:noFill/>
                    </a:ln>
                  </pic:spPr>
                </pic:pic>
              </a:graphicData>
            </a:graphic>
          </wp:inline>
        </w:drawing>
      </w:r>
    </w:p>
    <w:p w14:paraId="577FEF21" w14:textId="77777777" w:rsidR="003859FA" w:rsidRDefault="003859FA" w:rsidP="003859FA">
      <w:pPr>
        <w:jc w:val="center"/>
        <w:rPr>
          <w:rFonts w:ascii="Calibri" w:hAnsi="Calibri" w:cs="Book Antiqua"/>
          <w:i/>
          <w:color w:val="595959"/>
        </w:rPr>
      </w:pPr>
    </w:p>
    <w:p w14:paraId="6205B35C" w14:textId="2E549C0A" w:rsidR="003859FA" w:rsidRDefault="003859FA" w:rsidP="003859FA">
      <w:pPr>
        <w:pStyle w:val="Ttulo2"/>
        <w:numPr>
          <w:ilvl w:val="1"/>
          <w:numId w:val="2"/>
        </w:numPr>
        <w:tabs>
          <w:tab w:val="num" w:pos="792"/>
        </w:tabs>
        <w:ind w:left="1418"/>
        <w:rPr>
          <w:rFonts w:ascii="Calibri" w:hAnsi="Calibri" w:cs="Book Antiqua"/>
          <w:i w:val="0"/>
          <w:sz w:val="24"/>
        </w:rPr>
      </w:pPr>
      <w:bookmarkStart w:id="69" w:name="_Toc391994534"/>
      <w:bookmarkStart w:id="70" w:name="_Toc61560582"/>
      <w:bookmarkStart w:id="71" w:name="_Toc127927460"/>
      <w:r w:rsidRPr="00FE0DBE">
        <w:rPr>
          <w:rFonts w:ascii="Calibri" w:hAnsi="Calibri" w:cs="Book Antiqua"/>
          <w:i w:val="0"/>
          <w:sz w:val="24"/>
        </w:rPr>
        <w:t>Vista de Datos</w:t>
      </w:r>
      <w:bookmarkEnd w:id="69"/>
      <w:bookmarkEnd w:id="70"/>
      <w:bookmarkEnd w:id="71"/>
    </w:p>
    <w:p w14:paraId="7EF307A4" w14:textId="1C4C2144" w:rsidR="00A951E7" w:rsidRDefault="00A951E7" w:rsidP="00A951E7"/>
    <w:p w14:paraId="2FA4FF9A" w14:textId="1042C3D3" w:rsidR="003C1D2A" w:rsidRDefault="003C1D2A" w:rsidP="00A951E7"/>
    <w:p w14:paraId="6CEACF79" w14:textId="047D51D2" w:rsidR="0045634C" w:rsidRDefault="001F5DD5" w:rsidP="001F5DD5">
      <w:pPr>
        <w:jc w:val="center"/>
      </w:pPr>
      <w:r>
        <w:rPr>
          <w:b/>
          <w:bCs/>
          <w:noProof/>
        </w:rPr>
        <w:drawing>
          <wp:inline distT="0" distB="0" distL="0" distR="0" wp14:anchorId="1A8FEA18" wp14:editId="55F805AB">
            <wp:extent cx="6113145" cy="4199255"/>
            <wp:effectExtent l="0" t="0" r="1905" b="0"/>
            <wp:docPr id="23586170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145" cy="4199255"/>
                    </a:xfrm>
                    <a:prstGeom prst="rect">
                      <a:avLst/>
                    </a:prstGeom>
                    <a:noFill/>
                    <a:ln>
                      <a:noFill/>
                    </a:ln>
                  </pic:spPr>
                </pic:pic>
              </a:graphicData>
            </a:graphic>
          </wp:inline>
        </w:drawing>
      </w:r>
      <w:bookmarkStart w:id="72" w:name="_Toc391994535"/>
      <w:bookmarkStart w:id="73" w:name="_Toc61560583"/>
      <w:bookmarkStart w:id="74" w:name="_Toc127927461"/>
    </w:p>
    <w:p w14:paraId="00AD0131" w14:textId="77777777" w:rsidR="001F5DD5" w:rsidRDefault="001F5DD5" w:rsidP="001F5DD5">
      <w:pPr>
        <w:jc w:val="center"/>
      </w:pPr>
    </w:p>
    <w:p w14:paraId="6CA2714F" w14:textId="77777777" w:rsidR="001F5DD5" w:rsidRDefault="001F5DD5" w:rsidP="001F5DD5">
      <w:pPr>
        <w:jc w:val="center"/>
      </w:pPr>
    </w:p>
    <w:p w14:paraId="6B571124" w14:textId="77777777" w:rsidR="001F5DD5" w:rsidRDefault="001F5DD5" w:rsidP="001F5DD5">
      <w:pPr>
        <w:jc w:val="center"/>
      </w:pPr>
    </w:p>
    <w:p w14:paraId="67913E37" w14:textId="77777777" w:rsidR="001F5DD5" w:rsidRDefault="001F5DD5" w:rsidP="001F5DD5">
      <w:pPr>
        <w:jc w:val="center"/>
      </w:pPr>
    </w:p>
    <w:p w14:paraId="6328DAC6" w14:textId="77777777" w:rsidR="001F5DD5" w:rsidRDefault="001F5DD5" w:rsidP="001F5DD5">
      <w:pPr>
        <w:jc w:val="center"/>
      </w:pPr>
    </w:p>
    <w:p w14:paraId="788CF69E" w14:textId="77777777" w:rsidR="001F5DD5" w:rsidRDefault="001F5DD5" w:rsidP="001F5DD5">
      <w:pPr>
        <w:jc w:val="center"/>
      </w:pPr>
    </w:p>
    <w:p w14:paraId="285F2813" w14:textId="77777777" w:rsidR="001F5DD5" w:rsidRDefault="001F5DD5" w:rsidP="001F5DD5">
      <w:pPr>
        <w:jc w:val="center"/>
      </w:pPr>
    </w:p>
    <w:p w14:paraId="0DAD120A" w14:textId="77777777" w:rsidR="001F5DD5" w:rsidRPr="0045634C" w:rsidRDefault="001F5DD5" w:rsidP="001F5DD5">
      <w:pPr>
        <w:jc w:val="center"/>
      </w:pPr>
    </w:p>
    <w:p w14:paraId="0FBEB042" w14:textId="1286FB40" w:rsidR="003859FA" w:rsidRPr="00A96743" w:rsidRDefault="003859FA" w:rsidP="003859FA">
      <w:pPr>
        <w:pStyle w:val="Ttulo3"/>
        <w:numPr>
          <w:ilvl w:val="2"/>
          <w:numId w:val="2"/>
        </w:numPr>
        <w:ind w:left="1560"/>
        <w:rPr>
          <w:rFonts w:ascii="Calibri" w:hAnsi="Calibri" w:cs="Calibri"/>
          <w:sz w:val="24"/>
          <w:szCs w:val="24"/>
        </w:rPr>
      </w:pPr>
      <w:r w:rsidRPr="00A96743">
        <w:rPr>
          <w:rFonts w:ascii="Calibri" w:hAnsi="Calibri" w:cs="Calibri"/>
          <w:sz w:val="24"/>
          <w:szCs w:val="24"/>
        </w:rPr>
        <w:lastRenderedPageBreak/>
        <w:t>Definiciones</w:t>
      </w:r>
      <w:bookmarkEnd w:id="72"/>
      <w:bookmarkEnd w:id="73"/>
      <w:bookmarkEnd w:id="74"/>
    </w:p>
    <w:tbl>
      <w:tblPr>
        <w:tblStyle w:val="Tablaconcuadrcula"/>
        <w:tblpPr w:leftFromText="141" w:rightFromText="141" w:vertAnchor="text" w:horzAnchor="margin" w:tblpY="156"/>
        <w:tblW w:w="10207" w:type="dxa"/>
        <w:tblLook w:val="04A0" w:firstRow="1" w:lastRow="0" w:firstColumn="1" w:lastColumn="0" w:noHBand="0" w:noVBand="1"/>
      </w:tblPr>
      <w:tblGrid>
        <w:gridCol w:w="839"/>
        <w:gridCol w:w="2101"/>
        <w:gridCol w:w="1239"/>
        <w:gridCol w:w="911"/>
        <w:gridCol w:w="816"/>
        <w:gridCol w:w="1260"/>
        <w:gridCol w:w="3041"/>
      </w:tblGrid>
      <w:tr w:rsidR="003C1D2A" w:rsidRPr="006E0D3B" w14:paraId="75436CDA" w14:textId="77777777" w:rsidTr="003C1D2A">
        <w:tc>
          <w:tcPr>
            <w:tcW w:w="839" w:type="dxa"/>
          </w:tcPr>
          <w:p w14:paraId="1AE9CB5B" w14:textId="77777777" w:rsidR="003C1D2A" w:rsidRPr="006E0D3B" w:rsidRDefault="003C1D2A" w:rsidP="003C1D2A">
            <w:pPr>
              <w:rPr>
                <w:rFonts w:asciiTheme="minorHAnsi" w:hAnsiTheme="minorHAnsi" w:cstheme="minorHAnsi"/>
                <w:b/>
                <w:bCs/>
                <w:lang w:eastAsia="es-EC"/>
              </w:rPr>
            </w:pPr>
            <w:r w:rsidRPr="006E0D3B">
              <w:rPr>
                <w:rFonts w:asciiTheme="minorHAnsi" w:hAnsiTheme="minorHAnsi" w:cstheme="minorHAnsi"/>
                <w:b/>
                <w:bCs/>
                <w:lang w:eastAsia="es-EC"/>
              </w:rPr>
              <w:t>PK</w:t>
            </w:r>
          </w:p>
        </w:tc>
        <w:tc>
          <w:tcPr>
            <w:tcW w:w="0" w:type="auto"/>
          </w:tcPr>
          <w:p w14:paraId="162B31C9" w14:textId="77777777" w:rsidR="003C1D2A" w:rsidRPr="006E0D3B" w:rsidRDefault="003C1D2A" w:rsidP="003C1D2A">
            <w:pPr>
              <w:rPr>
                <w:rFonts w:asciiTheme="minorHAnsi" w:hAnsiTheme="minorHAnsi" w:cstheme="minorHAnsi"/>
                <w:b/>
                <w:bCs/>
                <w:lang w:eastAsia="es-EC"/>
              </w:rPr>
            </w:pPr>
            <w:r w:rsidRPr="006E0D3B">
              <w:rPr>
                <w:rFonts w:asciiTheme="minorHAnsi" w:hAnsiTheme="minorHAnsi" w:cstheme="minorHAnsi"/>
                <w:b/>
                <w:bCs/>
                <w:lang w:eastAsia="es-EC"/>
              </w:rPr>
              <w:t>Nombre</w:t>
            </w:r>
          </w:p>
        </w:tc>
        <w:tc>
          <w:tcPr>
            <w:tcW w:w="0" w:type="auto"/>
          </w:tcPr>
          <w:p w14:paraId="1221A9B0" w14:textId="77777777" w:rsidR="003C1D2A" w:rsidRPr="006E0D3B" w:rsidRDefault="003C1D2A" w:rsidP="003C1D2A">
            <w:pPr>
              <w:rPr>
                <w:rFonts w:asciiTheme="minorHAnsi" w:hAnsiTheme="minorHAnsi" w:cstheme="minorHAnsi"/>
                <w:b/>
                <w:bCs/>
                <w:lang w:eastAsia="es-EC"/>
              </w:rPr>
            </w:pPr>
            <w:r w:rsidRPr="006E0D3B">
              <w:rPr>
                <w:rFonts w:asciiTheme="minorHAnsi" w:hAnsiTheme="minorHAnsi" w:cstheme="minorHAnsi"/>
                <w:b/>
                <w:bCs/>
                <w:lang w:eastAsia="es-EC"/>
              </w:rPr>
              <w:t>Tipo</w:t>
            </w:r>
          </w:p>
        </w:tc>
        <w:tc>
          <w:tcPr>
            <w:tcW w:w="911" w:type="dxa"/>
          </w:tcPr>
          <w:p w14:paraId="30778B39" w14:textId="77777777" w:rsidR="003C1D2A" w:rsidRPr="006E0D3B" w:rsidRDefault="003C1D2A" w:rsidP="003C1D2A">
            <w:pPr>
              <w:rPr>
                <w:rFonts w:asciiTheme="minorHAnsi" w:hAnsiTheme="minorHAnsi" w:cstheme="minorHAnsi"/>
                <w:b/>
                <w:bCs/>
                <w:lang w:eastAsia="es-EC"/>
              </w:rPr>
            </w:pPr>
            <w:r w:rsidRPr="006E0D3B">
              <w:rPr>
                <w:rFonts w:asciiTheme="minorHAnsi" w:hAnsiTheme="minorHAnsi" w:cstheme="minorHAnsi"/>
                <w:b/>
                <w:bCs/>
                <w:lang w:eastAsia="es-EC"/>
              </w:rPr>
              <w:t>No Nulo</w:t>
            </w:r>
          </w:p>
        </w:tc>
        <w:tc>
          <w:tcPr>
            <w:tcW w:w="816" w:type="dxa"/>
          </w:tcPr>
          <w:p w14:paraId="7524CBB7" w14:textId="77777777" w:rsidR="003C1D2A" w:rsidRPr="006E0D3B" w:rsidRDefault="003C1D2A" w:rsidP="003C1D2A">
            <w:pPr>
              <w:rPr>
                <w:rFonts w:asciiTheme="minorHAnsi" w:hAnsiTheme="minorHAnsi" w:cstheme="minorHAnsi"/>
                <w:b/>
                <w:bCs/>
                <w:lang w:eastAsia="es-EC"/>
              </w:rPr>
            </w:pPr>
            <w:r w:rsidRPr="006E0D3B">
              <w:rPr>
                <w:rFonts w:asciiTheme="minorHAnsi" w:hAnsiTheme="minorHAnsi" w:cstheme="minorHAnsi"/>
                <w:b/>
                <w:bCs/>
                <w:lang w:eastAsia="es-EC"/>
              </w:rPr>
              <w:t>Único</w:t>
            </w:r>
          </w:p>
        </w:tc>
        <w:tc>
          <w:tcPr>
            <w:tcW w:w="1260" w:type="dxa"/>
          </w:tcPr>
          <w:p w14:paraId="1FA82CA9" w14:textId="77777777" w:rsidR="003C1D2A" w:rsidRPr="006E0D3B" w:rsidRDefault="003C1D2A" w:rsidP="003C1D2A">
            <w:pPr>
              <w:rPr>
                <w:rFonts w:asciiTheme="minorHAnsi" w:hAnsiTheme="minorHAnsi" w:cstheme="minorHAnsi"/>
                <w:b/>
                <w:bCs/>
                <w:lang w:eastAsia="es-EC"/>
              </w:rPr>
            </w:pPr>
            <w:r w:rsidRPr="006E0D3B">
              <w:rPr>
                <w:rFonts w:asciiTheme="minorHAnsi" w:hAnsiTheme="minorHAnsi" w:cstheme="minorHAnsi"/>
                <w:b/>
                <w:bCs/>
                <w:lang w:eastAsia="es-EC"/>
              </w:rPr>
              <w:t>Longitud</w:t>
            </w:r>
          </w:p>
        </w:tc>
        <w:tc>
          <w:tcPr>
            <w:tcW w:w="3041" w:type="dxa"/>
          </w:tcPr>
          <w:p w14:paraId="11C60891" w14:textId="77777777" w:rsidR="003C1D2A" w:rsidRPr="006E0D3B" w:rsidRDefault="003C1D2A" w:rsidP="003C1D2A">
            <w:pPr>
              <w:rPr>
                <w:rFonts w:asciiTheme="minorHAnsi" w:hAnsiTheme="minorHAnsi" w:cstheme="minorHAnsi"/>
                <w:b/>
                <w:bCs/>
                <w:lang w:eastAsia="es-EC"/>
              </w:rPr>
            </w:pPr>
            <w:r w:rsidRPr="006E0D3B">
              <w:rPr>
                <w:rFonts w:asciiTheme="minorHAnsi" w:hAnsiTheme="minorHAnsi" w:cstheme="minorHAnsi"/>
                <w:b/>
                <w:bCs/>
                <w:lang w:eastAsia="es-EC"/>
              </w:rPr>
              <w:t>Notas</w:t>
            </w:r>
          </w:p>
        </w:tc>
      </w:tr>
      <w:tr w:rsidR="003C1D2A" w:rsidRPr="006E0D3B" w14:paraId="7EF8E80C" w14:textId="77777777" w:rsidTr="003C1D2A">
        <w:tc>
          <w:tcPr>
            <w:tcW w:w="839" w:type="dxa"/>
            <w:hideMark/>
          </w:tcPr>
          <w:p w14:paraId="36B3E0A8" w14:textId="77777777" w:rsidR="003C1D2A" w:rsidRPr="006E0D3B" w:rsidRDefault="003C1D2A" w:rsidP="003C1D2A">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2DBE5171" w14:textId="77777777" w:rsidR="003C1D2A" w:rsidRPr="006E0D3B" w:rsidRDefault="003C1D2A" w:rsidP="003C1D2A">
            <w:pPr>
              <w:rPr>
                <w:rFonts w:asciiTheme="minorHAnsi" w:hAnsiTheme="minorHAnsi" w:cstheme="minorHAnsi"/>
                <w:lang w:eastAsia="es-EC"/>
              </w:rPr>
            </w:pPr>
            <w:proofErr w:type="spellStart"/>
            <w:r w:rsidRPr="006E0D3B">
              <w:rPr>
                <w:rFonts w:asciiTheme="minorHAnsi" w:hAnsiTheme="minorHAnsi" w:cstheme="minorHAnsi"/>
                <w:lang w:eastAsia="es-EC"/>
              </w:rPr>
              <w:t>IDProducto</w:t>
            </w:r>
            <w:proofErr w:type="spellEnd"/>
          </w:p>
        </w:tc>
        <w:tc>
          <w:tcPr>
            <w:tcW w:w="0" w:type="auto"/>
            <w:hideMark/>
          </w:tcPr>
          <w:p w14:paraId="79472FAB" w14:textId="77777777" w:rsidR="003C1D2A" w:rsidRPr="006E0D3B" w:rsidRDefault="003C1D2A" w:rsidP="003C1D2A">
            <w:pPr>
              <w:rPr>
                <w:rFonts w:asciiTheme="minorHAnsi" w:hAnsiTheme="minorHAnsi" w:cstheme="minorHAnsi"/>
                <w:lang w:eastAsia="es-EC"/>
              </w:rPr>
            </w:pPr>
            <w:r w:rsidRPr="006E0D3B">
              <w:rPr>
                <w:rFonts w:asciiTheme="minorHAnsi" w:hAnsiTheme="minorHAnsi" w:cstheme="minorHAnsi"/>
                <w:lang w:eastAsia="es-EC"/>
              </w:rPr>
              <w:t>INT</w:t>
            </w:r>
          </w:p>
        </w:tc>
        <w:tc>
          <w:tcPr>
            <w:tcW w:w="911" w:type="dxa"/>
            <w:hideMark/>
          </w:tcPr>
          <w:p w14:paraId="3AFCA83C" w14:textId="77777777" w:rsidR="003C1D2A" w:rsidRPr="006E0D3B" w:rsidRDefault="003C1D2A" w:rsidP="003C1D2A">
            <w:pPr>
              <w:rPr>
                <w:rFonts w:asciiTheme="minorHAnsi" w:hAnsiTheme="minorHAnsi" w:cstheme="minorHAnsi"/>
                <w:lang w:eastAsia="es-EC"/>
              </w:rPr>
            </w:pPr>
            <w:r w:rsidRPr="006E0D3B">
              <w:rPr>
                <w:rFonts w:asciiTheme="minorHAnsi" w:hAnsiTheme="minorHAnsi" w:cstheme="minorHAnsi"/>
                <w:lang w:eastAsia="es-EC"/>
              </w:rPr>
              <w:t>Sí</w:t>
            </w:r>
          </w:p>
        </w:tc>
        <w:tc>
          <w:tcPr>
            <w:tcW w:w="816" w:type="dxa"/>
            <w:hideMark/>
          </w:tcPr>
          <w:p w14:paraId="09CEDC0B" w14:textId="77777777" w:rsidR="003C1D2A" w:rsidRPr="006E0D3B" w:rsidRDefault="003C1D2A" w:rsidP="003C1D2A">
            <w:pPr>
              <w:rPr>
                <w:rFonts w:asciiTheme="minorHAnsi" w:hAnsiTheme="minorHAnsi" w:cstheme="minorHAnsi"/>
                <w:lang w:eastAsia="es-EC"/>
              </w:rPr>
            </w:pPr>
            <w:r w:rsidRPr="006E0D3B">
              <w:rPr>
                <w:rFonts w:asciiTheme="minorHAnsi" w:hAnsiTheme="minorHAnsi" w:cstheme="minorHAnsi"/>
                <w:lang w:eastAsia="es-EC"/>
              </w:rPr>
              <w:t>Sí</w:t>
            </w:r>
          </w:p>
        </w:tc>
        <w:tc>
          <w:tcPr>
            <w:tcW w:w="1260" w:type="dxa"/>
            <w:hideMark/>
          </w:tcPr>
          <w:p w14:paraId="5FDC4818" w14:textId="77777777" w:rsidR="003C1D2A" w:rsidRPr="006E0D3B" w:rsidRDefault="003C1D2A" w:rsidP="003C1D2A">
            <w:pPr>
              <w:rPr>
                <w:rFonts w:asciiTheme="minorHAnsi" w:hAnsiTheme="minorHAnsi" w:cstheme="minorHAnsi"/>
                <w:lang w:eastAsia="es-EC"/>
              </w:rPr>
            </w:pPr>
          </w:p>
        </w:tc>
        <w:tc>
          <w:tcPr>
            <w:tcW w:w="3041" w:type="dxa"/>
            <w:hideMark/>
          </w:tcPr>
          <w:p w14:paraId="20C6A01B" w14:textId="77777777" w:rsidR="003C1D2A" w:rsidRPr="006E0D3B" w:rsidRDefault="003C1D2A" w:rsidP="003C1D2A">
            <w:pPr>
              <w:rPr>
                <w:rFonts w:asciiTheme="minorHAnsi" w:hAnsiTheme="minorHAnsi" w:cstheme="minorHAnsi"/>
                <w:lang w:eastAsia="es-EC"/>
              </w:rPr>
            </w:pPr>
            <w:r w:rsidRPr="006E0D3B">
              <w:rPr>
                <w:rFonts w:asciiTheme="minorHAnsi" w:hAnsiTheme="minorHAnsi" w:cstheme="minorHAnsi"/>
                <w:lang w:eastAsia="es-EC"/>
              </w:rPr>
              <w:t>Clave primaria</w:t>
            </w:r>
          </w:p>
        </w:tc>
      </w:tr>
      <w:tr w:rsidR="003C1D2A" w:rsidRPr="006E0D3B" w14:paraId="59DF8FD5" w14:textId="77777777" w:rsidTr="003C1D2A">
        <w:tc>
          <w:tcPr>
            <w:tcW w:w="839" w:type="dxa"/>
            <w:hideMark/>
          </w:tcPr>
          <w:p w14:paraId="2DEB1610" w14:textId="77777777" w:rsidR="003C1D2A" w:rsidRPr="006E0D3B" w:rsidRDefault="003C1D2A" w:rsidP="003C1D2A">
            <w:pPr>
              <w:rPr>
                <w:rFonts w:asciiTheme="minorHAnsi" w:hAnsiTheme="minorHAnsi" w:cstheme="minorHAnsi"/>
                <w:lang w:eastAsia="es-EC"/>
              </w:rPr>
            </w:pPr>
          </w:p>
        </w:tc>
        <w:tc>
          <w:tcPr>
            <w:tcW w:w="0" w:type="auto"/>
            <w:hideMark/>
          </w:tcPr>
          <w:p w14:paraId="2EBA2779" w14:textId="77777777" w:rsidR="003C1D2A" w:rsidRPr="006E0D3B" w:rsidRDefault="003C1D2A" w:rsidP="003C1D2A">
            <w:pPr>
              <w:rPr>
                <w:rFonts w:asciiTheme="minorHAnsi" w:hAnsiTheme="minorHAnsi" w:cstheme="minorHAnsi"/>
                <w:lang w:eastAsia="es-EC"/>
              </w:rPr>
            </w:pPr>
            <w:proofErr w:type="spellStart"/>
            <w:r w:rsidRPr="006E0D3B">
              <w:rPr>
                <w:rFonts w:asciiTheme="minorHAnsi" w:hAnsiTheme="minorHAnsi" w:cstheme="minorHAnsi"/>
                <w:lang w:eastAsia="es-EC"/>
              </w:rPr>
              <w:t>NombreProducto</w:t>
            </w:r>
            <w:proofErr w:type="spellEnd"/>
          </w:p>
        </w:tc>
        <w:tc>
          <w:tcPr>
            <w:tcW w:w="0" w:type="auto"/>
            <w:hideMark/>
          </w:tcPr>
          <w:p w14:paraId="3689279F" w14:textId="77777777" w:rsidR="003C1D2A" w:rsidRPr="006E0D3B" w:rsidRDefault="003C1D2A" w:rsidP="003C1D2A">
            <w:pPr>
              <w:rPr>
                <w:rFonts w:asciiTheme="minorHAnsi" w:hAnsiTheme="minorHAnsi" w:cstheme="minorHAnsi"/>
                <w:lang w:eastAsia="es-EC"/>
              </w:rPr>
            </w:pPr>
            <w:r w:rsidRPr="006E0D3B">
              <w:rPr>
                <w:rFonts w:asciiTheme="minorHAnsi" w:hAnsiTheme="minorHAnsi" w:cstheme="minorHAnsi"/>
                <w:lang w:eastAsia="es-EC"/>
              </w:rPr>
              <w:t>VARCHAR</w:t>
            </w:r>
          </w:p>
        </w:tc>
        <w:tc>
          <w:tcPr>
            <w:tcW w:w="911" w:type="dxa"/>
            <w:hideMark/>
          </w:tcPr>
          <w:p w14:paraId="46C1D05C" w14:textId="77777777" w:rsidR="003C1D2A" w:rsidRPr="006E0D3B" w:rsidRDefault="003C1D2A" w:rsidP="003C1D2A">
            <w:pPr>
              <w:rPr>
                <w:rFonts w:asciiTheme="minorHAnsi" w:hAnsiTheme="minorHAnsi" w:cstheme="minorHAnsi"/>
                <w:lang w:eastAsia="es-EC"/>
              </w:rPr>
            </w:pPr>
            <w:r w:rsidRPr="006E0D3B">
              <w:rPr>
                <w:rFonts w:asciiTheme="minorHAnsi" w:hAnsiTheme="minorHAnsi" w:cstheme="minorHAnsi"/>
                <w:lang w:eastAsia="es-EC"/>
              </w:rPr>
              <w:t>Sí</w:t>
            </w:r>
          </w:p>
        </w:tc>
        <w:tc>
          <w:tcPr>
            <w:tcW w:w="816" w:type="dxa"/>
            <w:hideMark/>
          </w:tcPr>
          <w:p w14:paraId="14632BD9" w14:textId="77777777" w:rsidR="003C1D2A" w:rsidRPr="006E0D3B" w:rsidRDefault="003C1D2A" w:rsidP="003C1D2A">
            <w:pPr>
              <w:rPr>
                <w:rFonts w:asciiTheme="minorHAnsi" w:hAnsiTheme="minorHAnsi" w:cstheme="minorHAnsi"/>
                <w:lang w:eastAsia="es-EC"/>
              </w:rPr>
            </w:pPr>
            <w:r w:rsidRPr="006E0D3B">
              <w:rPr>
                <w:rFonts w:asciiTheme="minorHAnsi" w:hAnsiTheme="minorHAnsi" w:cstheme="minorHAnsi"/>
                <w:lang w:eastAsia="es-EC"/>
              </w:rPr>
              <w:t>No</w:t>
            </w:r>
          </w:p>
        </w:tc>
        <w:tc>
          <w:tcPr>
            <w:tcW w:w="1260" w:type="dxa"/>
            <w:hideMark/>
          </w:tcPr>
          <w:p w14:paraId="3B95CFD1" w14:textId="77777777" w:rsidR="003C1D2A" w:rsidRPr="006E0D3B" w:rsidRDefault="003C1D2A" w:rsidP="003C1D2A">
            <w:pPr>
              <w:rPr>
                <w:rFonts w:asciiTheme="minorHAnsi" w:hAnsiTheme="minorHAnsi" w:cstheme="minorHAnsi"/>
                <w:lang w:eastAsia="es-EC"/>
              </w:rPr>
            </w:pPr>
            <w:r w:rsidRPr="006E0D3B">
              <w:rPr>
                <w:rFonts w:asciiTheme="minorHAnsi" w:hAnsiTheme="minorHAnsi" w:cstheme="minorHAnsi"/>
                <w:lang w:eastAsia="es-EC"/>
              </w:rPr>
              <w:t>30</w:t>
            </w:r>
          </w:p>
        </w:tc>
        <w:tc>
          <w:tcPr>
            <w:tcW w:w="3041" w:type="dxa"/>
            <w:hideMark/>
          </w:tcPr>
          <w:p w14:paraId="7D52504D" w14:textId="77777777" w:rsidR="003C1D2A" w:rsidRPr="006E0D3B" w:rsidRDefault="003C1D2A" w:rsidP="003C1D2A">
            <w:pPr>
              <w:rPr>
                <w:rFonts w:asciiTheme="minorHAnsi" w:hAnsiTheme="minorHAnsi" w:cstheme="minorHAnsi"/>
                <w:lang w:eastAsia="es-EC"/>
              </w:rPr>
            </w:pPr>
            <w:r w:rsidRPr="006E0D3B">
              <w:rPr>
                <w:rFonts w:asciiTheme="minorHAnsi" w:hAnsiTheme="minorHAnsi" w:cstheme="minorHAnsi"/>
              </w:rPr>
              <w:t>Nombre del producto</w:t>
            </w:r>
          </w:p>
        </w:tc>
      </w:tr>
      <w:tr w:rsidR="003C1D2A" w:rsidRPr="006E0D3B" w14:paraId="36920AA5" w14:textId="77777777" w:rsidTr="003C1D2A">
        <w:tc>
          <w:tcPr>
            <w:tcW w:w="839" w:type="dxa"/>
            <w:hideMark/>
          </w:tcPr>
          <w:p w14:paraId="709DD3F0" w14:textId="77777777" w:rsidR="003C1D2A" w:rsidRPr="006E0D3B" w:rsidRDefault="003C1D2A" w:rsidP="003C1D2A">
            <w:pPr>
              <w:rPr>
                <w:rFonts w:asciiTheme="minorHAnsi" w:hAnsiTheme="minorHAnsi" w:cstheme="minorHAnsi"/>
                <w:lang w:eastAsia="es-EC"/>
              </w:rPr>
            </w:pPr>
          </w:p>
        </w:tc>
        <w:tc>
          <w:tcPr>
            <w:tcW w:w="0" w:type="auto"/>
            <w:hideMark/>
          </w:tcPr>
          <w:p w14:paraId="71D89E2A" w14:textId="77777777" w:rsidR="003C1D2A" w:rsidRPr="006E0D3B" w:rsidRDefault="003C1D2A" w:rsidP="003C1D2A">
            <w:pPr>
              <w:rPr>
                <w:rFonts w:asciiTheme="minorHAnsi" w:hAnsiTheme="minorHAnsi" w:cstheme="minorHAnsi"/>
                <w:lang w:eastAsia="es-EC"/>
              </w:rPr>
            </w:pPr>
            <w:proofErr w:type="spellStart"/>
            <w:r w:rsidRPr="006E0D3B">
              <w:rPr>
                <w:rFonts w:asciiTheme="minorHAnsi" w:hAnsiTheme="minorHAnsi" w:cstheme="minorHAnsi"/>
                <w:lang w:eastAsia="es-EC"/>
              </w:rPr>
              <w:t>DescripProducto</w:t>
            </w:r>
            <w:proofErr w:type="spellEnd"/>
          </w:p>
        </w:tc>
        <w:tc>
          <w:tcPr>
            <w:tcW w:w="0" w:type="auto"/>
            <w:hideMark/>
          </w:tcPr>
          <w:p w14:paraId="1E389464" w14:textId="77777777" w:rsidR="003C1D2A" w:rsidRPr="006E0D3B" w:rsidRDefault="003C1D2A" w:rsidP="003C1D2A">
            <w:pPr>
              <w:rPr>
                <w:rFonts w:asciiTheme="minorHAnsi" w:hAnsiTheme="minorHAnsi" w:cstheme="minorHAnsi"/>
                <w:lang w:eastAsia="es-EC"/>
              </w:rPr>
            </w:pPr>
            <w:r w:rsidRPr="006E0D3B">
              <w:rPr>
                <w:rFonts w:asciiTheme="minorHAnsi" w:hAnsiTheme="minorHAnsi" w:cstheme="minorHAnsi"/>
                <w:lang w:eastAsia="es-EC"/>
              </w:rPr>
              <w:t>VARCHAR</w:t>
            </w:r>
          </w:p>
        </w:tc>
        <w:tc>
          <w:tcPr>
            <w:tcW w:w="911" w:type="dxa"/>
            <w:hideMark/>
          </w:tcPr>
          <w:p w14:paraId="7BA17FCA" w14:textId="77777777" w:rsidR="003C1D2A" w:rsidRPr="006E0D3B" w:rsidRDefault="003C1D2A" w:rsidP="003C1D2A">
            <w:pPr>
              <w:rPr>
                <w:rFonts w:asciiTheme="minorHAnsi" w:hAnsiTheme="minorHAnsi" w:cstheme="minorHAnsi"/>
                <w:lang w:eastAsia="es-EC"/>
              </w:rPr>
            </w:pPr>
            <w:r w:rsidRPr="006E0D3B">
              <w:rPr>
                <w:rFonts w:asciiTheme="minorHAnsi" w:hAnsiTheme="minorHAnsi" w:cstheme="minorHAnsi"/>
                <w:lang w:eastAsia="es-EC"/>
              </w:rPr>
              <w:t>Sí</w:t>
            </w:r>
          </w:p>
        </w:tc>
        <w:tc>
          <w:tcPr>
            <w:tcW w:w="816" w:type="dxa"/>
            <w:hideMark/>
          </w:tcPr>
          <w:p w14:paraId="7DB062D0" w14:textId="77777777" w:rsidR="003C1D2A" w:rsidRPr="006E0D3B" w:rsidRDefault="003C1D2A" w:rsidP="003C1D2A">
            <w:pPr>
              <w:rPr>
                <w:rFonts w:asciiTheme="minorHAnsi" w:hAnsiTheme="minorHAnsi" w:cstheme="minorHAnsi"/>
                <w:lang w:eastAsia="es-EC"/>
              </w:rPr>
            </w:pPr>
            <w:r w:rsidRPr="006E0D3B">
              <w:rPr>
                <w:rFonts w:asciiTheme="minorHAnsi" w:hAnsiTheme="minorHAnsi" w:cstheme="minorHAnsi"/>
                <w:lang w:eastAsia="es-EC"/>
              </w:rPr>
              <w:t>No</w:t>
            </w:r>
          </w:p>
        </w:tc>
        <w:tc>
          <w:tcPr>
            <w:tcW w:w="1260" w:type="dxa"/>
            <w:hideMark/>
          </w:tcPr>
          <w:p w14:paraId="72CBBE45" w14:textId="77777777" w:rsidR="003C1D2A" w:rsidRPr="006E0D3B" w:rsidRDefault="003C1D2A" w:rsidP="003C1D2A">
            <w:pPr>
              <w:rPr>
                <w:rFonts w:asciiTheme="minorHAnsi" w:hAnsiTheme="minorHAnsi" w:cstheme="minorHAnsi"/>
                <w:lang w:eastAsia="es-EC"/>
              </w:rPr>
            </w:pPr>
            <w:r w:rsidRPr="006E0D3B">
              <w:rPr>
                <w:rFonts w:asciiTheme="minorHAnsi" w:hAnsiTheme="minorHAnsi" w:cstheme="minorHAnsi"/>
                <w:lang w:eastAsia="es-EC"/>
              </w:rPr>
              <w:t>30</w:t>
            </w:r>
          </w:p>
        </w:tc>
        <w:tc>
          <w:tcPr>
            <w:tcW w:w="3041" w:type="dxa"/>
            <w:hideMark/>
          </w:tcPr>
          <w:p w14:paraId="0D4F4EE3" w14:textId="77777777" w:rsidR="003C1D2A" w:rsidRPr="006E0D3B" w:rsidRDefault="003C1D2A" w:rsidP="003C1D2A">
            <w:pPr>
              <w:rPr>
                <w:rFonts w:asciiTheme="minorHAnsi" w:hAnsiTheme="minorHAnsi" w:cstheme="minorHAnsi"/>
                <w:lang w:eastAsia="es-EC"/>
              </w:rPr>
            </w:pPr>
            <w:r w:rsidRPr="006E0D3B">
              <w:rPr>
                <w:rFonts w:asciiTheme="minorHAnsi" w:hAnsiTheme="minorHAnsi" w:cstheme="minorHAnsi"/>
              </w:rPr>
              <w:t>Descripción del producto</w:t>
            </w:r>
          </w:p>
        </w:tc>
      </w:tr>
      <w:tr w:rsidR="003C1D2A" w:rsidRPr="006E0D3B" w14:paraId="537A61E3" w14:textId="77777777" w:rsidTr="003C1D2A">
        <w:tc>
          <w:tcPr>
            <w:tcW w:w="839" w:type="dxa"/>
            <w:hideMark/>
          </w:tcPr>
          <w:p w14:paraId="1BAF2DEA" w14:textId="77777777" w:rsidR="003C1D2A" w:rsidRPr="006E0D3B" w:rsidRDefault="003C1D2A" w:rsidP="003C1D2A">
            <w:pPr>
              <w:rPr>
                <w:rFonts w:asciiTheme="minorHAnsi" w:hAnsiTheme="minorHAnsi" w:cstheme="minorHAnsi"/>
                <w:lang w:eastAsia="es-EC"/>
              </w:rPr>
            </w:pPr>
          </w:p>
        </w:tc>
        <w:tc>
          <w:tcPr>
            <w:tcW w:w="0" w:type="auto"/>
            <w:hideMark/>
          </w:tcPr>
          <w:p w14:paraId="2A8138E9" w14:textId="77777777" w:rsidR="003C1D2A" w:rsidRPr="006E0D3B" w:rsidRDefault="003C1D2A" w:rsidP="003C1D2A">
            <w:pPr>
              <w:rPr>
                <w:rFonts w:asciiTheme="minorHAnsi" w:hAnsiTheme="minorHAnsi" w:cstheme="minorHAnsi"/>
                <w:lang w:eastAsia="es-EC"/>
              </w:rPr>
            </w:pPr>
            <w:proofErr w:type="spellStart"/>
            <w:r w:rsidRPr="006E0D3B">
              <w:rPr>
                <w:rFonts w:asciiTheme="minorHAnsi" w:hAnsiTheme="minorHAnsi" w:cstheme="minorHAnsi"/>
                <w:lang w:eastAsia="es-EC"/>
              </w:rPr>
              <w:t>PrecioProducto</w:t>
            </w:r>
            <w:proofErr w:type="spellEnd"/>
          </w:p>
        </w:tc>
        <w:tc>
          <w:tcPr>
            <w:tcW w:w="0" w:type="auto"/>
            <w:hideMark/>
          </w:tcPr>
          <w:p w14:paraId="3A710063" w14:textId="77777777" w:rsidR="003C1D2A" w:rsidRPr="006E0D3B" w:rsidRDefault="003C1D2A" w:rsidP="003C1D2A">
            <w:pPr>
              <w:rPr>
                <w:rFonts w:asciiTheme="minorHAnsi" w:hAnsiTheme="minorHAnsi" w:cstheme="minorHAnsi"/>
                <w:lang w:eastAsia="es-EC"/>
              </w:rPr>
            </w:pPr>
            <w:r w:rsidRPr="006E0D3B">
              <w:rPr>
                <w:rFonts w:asciiTheme="minorHAnsi" w:hAnsiTheme="minorHAnsi" w:cstheme="minorHAnsi"/>
                <w:lang w:eastAsia="es-EC"/>
              </w:rPr>
              <w:t>FLOAT</w:t>
            </w:r>
          </w:p>
        </w:tc>
        <w:tc>
          <w:tcPr>
            <w:tcW w:w="911" w:type="dxa"/>
            <w:hideMark/>
          </w:tcPr>
          <w:p w14:paraId="1C28A338" w14:textId="77777777" w:rsidR="003C1D2A" w:rsidRPr="006E0D3B" w:rsidRDefault="003C1D2A" w:rsidP="003C1D2A">
            <w:pPr>
              <w:rPr>
                <w:rFonts w:asciiTheme="minorHAnsi" w:hAnsiTheme="minorHAnsi" w:cstheme="minorHAnsi"/>
                <w:lang w:eastAsia="es-EC"/>
              </w:rPr>
            </w:pPr>
            <w:r w:rsidRPr="006E0D3B">
              <w:rPr>
                <w:rFonts w:asciiTheme="minorHAnsi" w:hAnsiTheme="minorHAnsi" w:cstheme="minorHAnsi"/>
                <w:lang w:eastAsia="es-EC"/>
              </w:rPr>
              <w:t>Sí</w:t>
            </w:r>
          </w:p>
        </w:tc>
        <w:tc>
          <w:tcPr>
            <w:tcW w:w="816" w:type="dxa"/>
            <w:hideMark/>
          </w:tcPr>
          <w:p w14:paraId="5E0A593C" w14:textId="77777777" w:rsidR="003C1D2A" w:rsidRPr="006E0D3B" w:rsidRDefault="003C1D2A" w:rsidP="003C1D2A">
            <w:pPr>
              <w:rPr>
                <w:rFonts w:asciiTheme="minorHAnsi" w:hAnsiTheme="minorHAnsi" w:cstheme="minorHAnsi"/>
                <w:lang w:eastAsia="es-EC"/>
              </w:rPr>
            </w:pPr>
            <w:r w:rsidRPr="006E0D3B">
              <w:rPr>
                <w:rFonts w:asciiTheme="minorHAnsi" w:hAnsiTheme="minorHAnsi" w:cstheme="minorHAnsi"/>
                <w:lang w:eastAsia="es-EC"/>
              </w:rPr>
              <w:t>No</w:t>
            </w:r>
          </w:p>
        </w:tc>
        <w:tc>
          <w:tcPr>
            <w:tcW w:w="1260" w:type="dxa"/>
            <w:hideMark/>
          </w:tcPr>
          <w:p w14:paraId="4E0E2DFC" w14:textId="77777777" w:rsidR="003C1D2A" w:rsidRPr="006E0D3B" w:rsidRDefault="003C1D2A" w:rsidP="003C1D2A">
            <w:pPr>
              <w:rPr>
                <w:rFonts w:asciiTheme="minorHAnsi" w:hAnsiTheme="minorHAnsi" w:cstheme="minorHAnsi"/>
                <w:lang w:eastAsia="es-EC"/>
              </w:rPr>
            </w:pPr>
          </w:p>
        </w:tc>
        <w:tc>
          <w:tcPr>
            <w:tcW w:w="3041" w:type="dxa"/>
            <w:hideMark/>
          </w:tcPr>
          <w:p w14:paraId="1106F890" w14:textId="77777777" w:rsidR="003C1D2A" w:rsidRPr="006E0D3B" w:rsidRDefault="003C1D2A" w:rsidP="003C1D2A">
            <w:pPr>
              <w:rPr>
                <w:rFonts w:asciiTheme="minorHAnsi" w:hAnsiTheme="minorHAnsi" w:cstheme="minorHAnsi"/>
                <w:lang w:eastAsia="es-EC"/>
              </w:rPr>
            </w:pPr>
            <w:r w:rsidRPr="006E0D3B">
              <w:rPr>
                <w:rFonts w:asciiTheme="minorHAnsi" w:hAnsiTheme="minorHAnsi" w:cstheme="minorHAnsi"/>
              </w:rPr>
              <w:t>Precio del producto</w:t>
            </w:r>
          </w:p>
        </w:tc>
      </w:tr>
      <w:tr w:rsidR="003C1D2A" w:rsidRPr="006E0D3B" w14:paraId="1C3694CE" w14:textId="77777777" w:rsidTr="003C1D2A">
        <w:trPr>
          <w:trHeight w:val="344"/>
        </w:trPr>
        <w:tc>
          <w:tcPr>
            <w:tcW w:w="839" w:type="dxa"/>
            <w:hideMark/>
          </w:tcPr>
          <w:p w14:paraId="190A1670" w14:textId="77777777" w:rsidR="003C1D2A" w:rsidRPr="006E0D3B" w:rsidRDefault="003C1D2A" w:rsidP="003C1D2A">
            <w:pPr>
              <w:rPr>
                <w:rFonts w:asciiTheme="minorHAnsi" w:hAnsiTheme="minorHAnsi" w:cstheme="minorHAnsi"/>
                <w:lang w:eastAsia="es-EC"/>
              </w:rPr>
            </w:pPr>
          </w:p>
        </w:tc>
        <w:tc>
          <w:tcPr>
            <w:tcW w:w="0" w:type="auto"/>
            <w:hideMark/>
          </w:tcPr>
          <w:p w14:paraId="330B796A" w14:textId="77777777" w:rsidR="003C1D2A" w:rsidRPr="006E0D3B" w:rsidRDefault="003C1D2A" w:rsidP="003C1D2A">
            <w:pPr>
              <w:rPr>
                <w:rFonts w:asciiTheme="minorHAnsi" w:hAnsiTheme="minorHAnsi" w:cstheme="minorHAnsi"/>
                <w:lang w:eastAsia="es-EC"/>
              </w:rPr>
            </w:pPr>
            <w:proofErr w:type="spellStart"/>
            <w:r w:rsidRPr="006E0D3B">
              <w:rPr>
                <w:rFonts w:asciiTheme="minorHAnsi" w:hAnsiTheme="minorHAnsi" w:cstheme="minorHAnsi"/>
                <w:lang w:eastAsia="es-EC"/>
              </w:rPr>
              <w:t>CantidadProducto</w:t>
            </w:r>
            <w:proofErr w:type="spellEnd"/>
          </w:p>
        </w:tc>
        <w:tc>
          <w:tcPr>
            <w:tcW w:w="0" w:type="auto"/>
            <w:hideMark/>
          </w:tcPr>
          <w:p w14:paraId="5A3DB039" w14:textId="77777777" w:rsidR="003C1D2A" w:rsidRPr="006E0D3B" w:rsidRDefault="003C1D2A" w:rsidP="003C1D2A">
            <w:pPr>
              <w:rPr>
                <w:rFonts w:asciiTheme="minorHAnsi" w:hAnsiTheme="minorHAnsi" w:cstheme="minorHAnsi"/>
                <w:lang w:eastAsia="es-EC"/>
              </w:rPr>
            </w:pPr>
            <w:r w:rsidRPr="006E0D3B">
              <w:rPr>
                <w:rFonts w:asciiTheme="minorHAnsi" w:hAnsiTheme="minorHAnsi" w:cstheme="minorHAnsi"/>
                <w:lang w:eastAsia="es-EC"/>
              </w:rPr>
              <w:t>VARCHAR</w:t>
            </w:r>
          </w:p>
        </w:tc>
        <w:tc>
          <w:tcPr>
            <w:tcW w:w="911" w:type="dxa"/>
            <w:hideMark/>
          </w:tcPr>
          <w:p w14:paraId="0B9E56F3" w14:textId="77777777" w:rsidR="003C1D2A" w:rsidRPr="006E0D3B" w:rsidRDefault="003C1D2A" w:rsidP="003C1D2A">
            <w:pPr>
              <w:rPr>
                <w:rFonts w:asciiTheme="minorHAnsi" w:hAnsiTheme="minorHAnsi" w:cstheme="minorHAnsi"/>
                <w:lang w:eastAsia="es-EC"/>
              </w:rPr>
            </w:pPr>
            <w:r w:rsidRPr="006E0D3B">
              <w:rPr>
                <w:rFonts w:asciiTheme="minorHAnsi" w:hAnsiTheme="minorHAnsi" w:cstheme="minorHAnsi"/>
                <w:lang w:eastAsia="es-EC"/>
              </w:rPr>
              <w:t>Sí</w:t>
            </w:r>
          </w:p>
        </w:tc>
        <w:tc>
          <w:tcPr>
            <w:tcW w:w="816" w:type="dxa"/>
            <w:hideMark/>
          </w:tcPr>
          <w:p w14:paraId="547A4C64" w14:textId="77777777" w:rsidR="003C1D2A" w:rsidRPr="006E0D3B" w:rsidRDefault="003C1D2A" w:rsidP="003C1D2A">
            <w:pPr>
              <w:rPr>
                <w:rFonts w:asciiTheme="minorHAnsi" w:hAnsiTheme="minorHAnsi" w:cstheme="minorHAnsi"/>
                <w:lang w:eastAsia="es-EC"/>
              </w:rPr>
            </w:pPr>
            <w:r w:rsidRPr="006E0D3B">
              <w:rPr>
                <w:rFonts w:asciiTheme="minorHAnsi" w:hAnsiTheme="minorHAnsi" w:cstheme="minorHAnsi"/>
                <w:lang w:eastAsia="es-EC"/>
              </w:rPr>
              <w:t>No</w:t>
            </w:r>
          </w:p>
        </w:tc>
        <w:tc>
          <w:tcPr>
            <w:tcW w:w="1260" w:type="dxa"/>
            <w:hideMark/>
          </w:tcPr>
          <w:p w14:paraId="72D1874B" w14:textId="77777777" w:rsidR="003C1D2A" w:rsidRPr="006E0D3B" w:rsidRDefault="003C1D2A" w:rsidP="003C1D2A">
            <w:pPr>
              <w:rPr>
                <w:rFonts w:asciiTheme="minorHAnsi" w:hAnsiTheme="minorHAnsi" w:cstheme="minorHAnsi"/>
                <w:lang w:eastAsia="es-EC"/>
              </w:rPr>
            </w:pPr>
            <w:r w:rsidRPr="006E0D3B">
              <w:rPr>
                <w:rFonts w:asciiTheme="minorHAnsi" w:hAnsiTheme="minorHAnsi" w:cstheme="minorHAnsi"/>
                <w:lang w:eastAsia="es-EC"/>
              </w:rPr>
              <w:t>30</w:t>
            </w:r>
          </w:p>
        </w:tc>
        <w:tc>
          <w:tcPr>
            <w:tcW w:w="3041" w:type="dxa"/>
            <w:hideMark/>
          </w:tcPr>
          <w:p w14:paraId="6B4048D2" w14:textId="77777777" w:rsidR="003C1D2A" w:rsidRPr="006E0D3B" w:rsidRDefault="003C1D2A" w:rsidP="003C1D2A">
            <w:pPr>
              <w:rPr>
                <w:rFonts w:asciiTheme="minorHAnsi" w:hAnsiTheme="minorHAnsi" w:cstheme="minorHAnsi"/>
                <w:lang w:eastAsia="es-EC"/>
              </w:rPr>
            </w:pPr>
            <w:r w:rsidRPr="006E0D3B">
              <w:rPr>
                <w:rFonts w:asciiTheme="minorHAnsi" w:hAnsiTheme="minorHAnsi" w:cstheme="minorHAnsi"/>
              </w:rPr>
              <w:t>Cantidad de productos disponibles</w:t>
            </w:r>
          </w:p>
        </w:tc>
      </w:tr>
    </w:tbl>
    <w:p w14:paraId="22E5ECC4" w14:textId="69B8E169" w:rsidR="003C1D2A" w:rsidRDefault="003C1D2A" w:rsidP="00D01F3D">
      <w:pPr>
        <w:tabs>
          <w:tab w:val="center" w:pos="4052"/>
        </w:tabs>
        <w:rPr>
          <w:b/>
        </w:rPr>
      </w:pPr>
    </w:p>
    <w:p w14:paraId="7D36AFD7" w14:textId="77777777" w:rsidR="00D01F3D" w:rsidRDefault="00D01F3D" w:rsidP="00D01F3D"/>
    <w:tbl>
      <w:tblPr>
        <w:tblStyle w:val="Tablaconcuadrcula"/>
        <w:tblpPr w:leftFromText="141" w:rightFromText="141" w:vertAnchor="text" w:horzAnchor="margin" w:tblpXSpec="center" w:tblpY="-43"/>
        <w:tblW w:w="10201" w:type="dxa"/>
        <w:tblLook w:val="04A0" w:firstRow="1" w:lastRow="0" w:firstColumn="1" w:lastColumn="0" w:noHBand="0" w:noVBand="1"/>
      </w:tblPr>
      <w:tblGrid>
        <w:gridCol w:w="485"/>
        <w:gridCol w:w="1521"/>
        <w:gridCol w:w="1196"/>
        <w:gridCol w:w="1056"/>
        <w:gridCol w:w="808"/>
        <w:gridCol w:w="1114"/>
        <w:gridCol w:w="4021"/>
      </w:tblGrid>
      <w:tr w:rsidR="00D01F3D" w:rsidRPr="006E0D3B" w14:paraId="2609D5E2" w14:textId="77777777" w:rsidTr="00D01F3D">
        <w:tc>
          <w:tcPr>
            <w:tcW w:w="0" w:type="auto"/>
          </w:tcPr>
          <w:p w14:paraId="3604BBE0" w14:textId="77777777" w:rsidR="00D01F3D" w:rsidRPr="006E0D3B" w:rsidRDefault="00D01F3D" w:rsidP="00F82D72">
            <w:pPr>
              <w:rPr>
                <w:rFonts w:asciiTheme="minorHAnsi" w:hAnsiTheme="minorHAnsi" w:cstheme="minorHAnsi"/>
                <w:b/>
                <w:bCs/>
                <w:lang w:eastAsia="es-EC"/>
              </w:rPr>
            </w:pPr>
            <w:r w:rsidRPr="006E0D3B">
              <w:rPr>
                <w:rFonts w:asciiTheme="minorHAnsi" w:hAnsiTheme="minorHAnsi" w:cstheme="minorHAnsi"/>
                <w:b/>
                <w:bCs/>
                <w:lang w:eastAsia="es-EC"/>
              </w:rPr>
              <w:t>PK</w:t>
            </w:r>
          </w:p>
        </w:tc>
        <w:tc>
          <w:tcPr>
            <w:tcW w:w="0" w:type="auto"/>
          </w:tcPr>
          <w:p w14:paraId="6EA84216" w14:textId="77777777" w:rsidR="00D01F3D" w:rsidRPr="006E0D3B" w:rsidRDefault="00D01F3D" w:rsidP="00F82D72">
            <w:pPr>
              <w:rPr>
                <w:rFonts w:asciiTheme="minorHAnsi" w:hAnsiTheme="minorHAnsi" w:cstheme="minorHAnsi"/>
                <w:b/>
                <w:bCs/>
                <w:lang w:eastAsia="es-EC"/>
              </w:rPr>
            </w:pPr>
            <w:r w:rsidRPr="006E0D3B">
              <w:rPr>
                <w:rFonts w:asciiTheme="minorHAnsi" w:hAnsiTheme="minorHAnsi" w:cstheme="minorHAnsi"/>
                <w:b/>
                <w:bCs/>
                <w:lang w:eastAsia="es-EC"/>
              </w:rPr>
              <w:t>Nombre</w:t>
            </w:r>
          </w:p>
        </w:tc>
        <w:tc>
          <w:tcPr>
            <w:tcW w:w="0" w:type="auto"/>
          </w:tcPr>
          <w:p w14:paraId="47FC2B4C" w14:textId="77777777" w:rsidR="00D01F3D" w:rsidRPr="006E0D3B" w:rsidRDefault="00D01F3D" w:rsidP="00F82D72">
            <w:pPr>
              <w:rPr>
                <w:rFonts w:asciiTheme="minorHAnsi" w:hAnsiTheme="minorHAnsi" w:cstheme="minorHAnsi"/>
                <w:b/>
                <w:bCs/>
                <w:lang w:eastAsia="es-EC"/>
              </w:rPr>
            </w:pPr>
            <w:r w:rsidRPr="006E0D3B">
              <w:rPr>
                <w:rFonts w:asciiTheme="minorHAnsi" w:hAnsiTheme="minorHAnsi" w:cstheme="minorHAnsi"/>
                <w:b/>
                <w:bCs/>
                <w:lang w:eastAsia="es-EC"/>
              </w:rPr>
              <w:t>Tipo</w:t>
            </w:r>
          </w:p>
        </w:tc>
        <w:tc>
          <w:tcPr>
            <w:tcW w:w="0" w:type="auto"/>
          </w:tcPr>
          <w:p w14:paraId="3015CC44" w14:textId="77777777" w:rsidR="00D01F3D" w:rsidRPr="006E0D3B" w:rsidRDefault="00D01F3D" w:rsidP="00F82D72">
            <w:pPr>
              <w:rPr>
                <w:rFonts w:asciiTheme="minorHAnsi" w:hAnsiTheme="minorHAnsi" w:cstheme="minorHAnsi"/>
                <w:b/>
                <w:bCs/>
                <w:lang w:eastAsia="es-EC"/>
              </w:rPr>
            </w:pPr>
            <w:r w:rsidRPr="006E0D3B">
              <w:rPr>
                <w:rFonts w:asciiTheme="minorHAnsi" w:hAnsiTheme="minorHAnsi" w:cstheme="minorHAnsi"/>
                <w:b/>
                <w:bCs/>
                <w:lang w:eastAsia="es-EC"/>
              </w:rPr>
              <w:t>No Nulo</w:t>
            </w:r>
          </w:p>
        </w:tc>
        <w:tc>
          <w:tcPr>
            <w:tcW w:w="0" w:type="auto"/>
          </w:tcPr>
          <w:p w14:paraId="4F4A1562" w14:textId="77777777" w:rsidR="00D01F3D" w:rsidRPr="006E0D3B" w:rsidRDefault="00D01F3D" w:rsidP="00F82D72">
            <w:pPr>
              <w:rPr>
                <w:rFonts w:asciiTheme="minorHAnsi" w:hAnsiTheme="minorHAnsi" w:cstheme="minorHAnsi"/>
                <w:b/>
                <w:bCs/>
                <w:lang w:eastAsia="es-EC"/>
              </w:rPr>
            </w:pPr>
            <w:r w:rsidRPr="006E0D3B">
              <w:rPr>
                <w:rFonts w:asciiTheme="minorHAnsi" w:hAnsiTheme="minorHAnsi" w:cstheme="minorHAnsi"/>
                <w:b/>
                <w:bCs/>
                <w:lang w:eastAsia="es-EC"/>
              </w:rPr>
              <w:t>Único</w:t>
            </w:r>
          </w:p>
        </w:tc>
        <w:tc>
          <w:tcPr>
            <w:tcW w:w="0" w:type="auto"/>
          </w:tcPr>
          <w:p w14:paraId="682331C8" w14:textId="77777777" w:rsidR="00D01F3D" w:rsidRPr="006E0D3B" w:rsidRDefault="00D01F3D" w:rsidP="00F82D72">
            <w:pPr>
              <w:rPr>
                <w:rFonts w:asciiTheme="minorHAnsi" w:hAnsiTheme="minorHAnsi" w:cstheme="minorHAnsi"/>
                <w:b/>
                <w:bCs/>
                <w:lang w:eastAsia="es-EC"/>
              </w:rPr>
            </w:pPr>
            <w:r w:rsidRPr="006E0D3B">
              <w:rPr>
                <w:rFonts w:asciiTheme="minorHAnsi" w:hAnsiTheme="minorHAnsi" w:cstheme="minorHAnsi"/>
                <w:b/>
                <w:bCs/>
                <w:lang w:eastAsia="es-EC"/>
              </w:rPr>
              <w:t>Longitud</w:t>
            </w:r>
          </w:p>
        </w:tc>
        <w:tc>
          <w:tcPr>
            <w:tcW w:w="4021" w:type="dxa"/>
          </w:tcPr>
          <w:p w14:paraId="2939B60D" w14:textId="77777777" w:rsidR="00D01F3D" w:rsidRPr="006E0D3B" w:rsidRDefault="00D01F3D" w:rsidP="00F82D72">
            <w:pPr>
              <w:rPr>
                <w:rFonts w:asciiTheme="minorHAnsi" w:hAnsiTheme="minorHAnsi" w:cstheme="minorHAnsi"/>
                <w:b/>
                <w:bCs/>
                <w:lang w:eastAsia="es-EC"/>
              </w:rPr>
            </w:pPr>
            <w:r w:rsidRPr="006E0D3B">
              <w:rPr>
                <w:rFonts w:asciiTheme="minorHAnsi" w:hAnsiTheme="minorHAnsi" w:cstheme="minorHAnsi"/>
                <w:b/>
                <w:bCs/>
                <w:lang w:eastAsia="es-EC"/>
              </w:rPr>
              <w:t>Notas</w:t>
            </w:r>
          </w:p>
        </w:tc>
      </w:tr>
      <w:tr w:rsidR="00D01F3D" w:rsidRPr="006E0D3B" w14:paraId="701908C9" w14:textId="77777777" w:rsidTr="00D01F3D">
        <w:tc>
          <w:tcPr>
            <w:tcW w:w="0" w:type="auto"/>
            <w:hideMark/>
          </w:tcPr>
          <w:p w14:paraId="625F0BAD"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734FDE1C" w14:textId="77777777" w:rsidR="00D01F3D" w:rsidRPr="006E0D3B" w:rsidRDefault="00D01F3D" w:rsidP="00F82D72">
            <w:pPr>
              <w:rPr>
                <w:rFonts w:asciiTheme="minorHAnsi" w:hAnsiTheme="minorHAnsi" w:cstheme="minorHAnsi"/>
                <w:lang w:eastAsia="es-EC"/>
              </w:rPr>
            </w:pPr>
            <w:proofErr w:type="spellStart"/>
            <w:r w:rsidRPr="006E0D3B">
              <w:rPr>
                <w:rFonts w:asciiTheme="minorHAnsi" w:hAnsiTheme="minorHAnsi" w:cstheme="minorHAnsi"/>
                <w:lang w:eastAsia="es-EC"/>
              </w:rPr>
              <w:t>iDVehiculo</w:t>
            </w:r>
            <w:proofErr w:type="spellEnd"/>
          </w:p>
        </w:tc>
        <w:tc>
          <w:tcPr>
            <w:tcW w:w="0" w:type="auto"/>
            <w:hideMark/>
          </w:tcPr>
          <w:p w14:paraId="5A08D873"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INT</w:t>
            </w:r>
          </w:p>
        </w:tc>
        <w:tc>
          <w:tcPr>
            <w:tcW w:w="0" w:type="auto"/>
            <w:hideMark/>
          </w:tcPr>
          <w:p w14:paraId="20648C6B"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4C6BBA24"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5BD0C5AD"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6</w:t>
            </w:r>
          </w:p>
        </w:tc>
        <w:tc>
          <w:tcPr>
            <w:tcW w:w="4021" w:type="dxa"/>
            <w:hideMark/>
          </w:tcPr>
          <w:p w14:paraId="733C6C70"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Clave primaria</w:t>
            </w:r>
          </w:p>
        </w:tc>
      </w:tr>
      <w:tr w:rsidR="00D01F3D" w:rsidRPr="006E0D3B" w14:paraId="12313254" w14:textId="77777777" w:rsidTr="00D01F3D">
        <w:tc>
          <w:tcPr>
            <w:tcW w:w="0" w:type="auto"/>
            <w:hideMark/>
          </w:tcPr>
          <w:p w14:paraId="0B72E9DA" w14:textId="77777777" w:rsidR="00D01F3D" w:rsidRPr="006E0D3B" w:rsidRDefault="00D01F3D" w:rsidP="00F82D72">
            <w:pPr>
              <w:rPr>
                <w:rFonts w:asciiTheme="minorHAnsi" w:hAnsiTheme="minorHAnsi" w:cstheme="minorHAnsi"/>
                <w:lang w:eastAsia="es-EC"/>
              </w:rPr>
            </w:pPr>
          </w:p>
        </w:tc>
        <w:tc>
          <w:tcPr>
            <w:tcW w:w="0" w:type="auto"/>
            <w:hideMark/>
          </w:tcPr>
          <w:p w14:paraId="52821A26" w14:textId="77777777" w:rsidR="00D01F3D" w:rsidRPr="006E0D3B" w:rsidRDefault="00D01F3D" w:rsidP="00F82D72">
            <w:pPr>
              <w:rPr>
                <w:rFonts w:asciiTheme="minorHAnsi" w:hAnsiTheme="minorHAnsi" w:cstheme="minorHAnsi"/>
                <w:lang w:eastAsia="es-EC"/>
              </w:rPr>
            </w:pPr>
            <w:proofErr w:type="spellStart"/>
            <w:r w:rsidRPr="006E0D3B">
              <w:rPr>
                <w:rFonts w:asciiTheme="minorHAnsi" w:hAnsiTheme="minorHAnsi" w:cstheme="minorHAnsi"/>
                <w:lang w:eastAsia="es-EC"/>
              </w:rPr>
              <w:t>TipoVehiculo</w:t>
            </w:r>
            <w:proofErr w:type="spellEnd"/>
          </w:p>
        </w:tc>
        <w:tc>
          <w:tcPr>
            <w:tcW w:w="0" w:type="auto"/>
            <w:hideMark/>
          </w:tcPr>
          <w:p w14:paraId="6432085B"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VARCHAR</w:t>
            </w:r>
          </w:p>
        </w:tc>
        <w:tc>
          <w:tcPr>
            <w:tcW w:w="0" w:type="auto"/>
            <w:hideMark/>
          </w:tcPr>
          <w:p w14:paraId="6E77821E"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79C7AAC9"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No</w:t>
            </w:r>
          </w:p>
        </w:tc>
        <w:tc>
          <w:tcPr>
            <w:tcW w:w="0" w:type="auto"/>
            <w:hideMark/>
          </w:tcPr>
          <w:p w14:paraId="7BEFE4D1"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30</w:t>
            </w:r>
          </w:p>
        </w:tc>
        <w:tc>
          <w:tcPr>
            <w:tcW w:w="4021" w:type="dxa"/>
            <w:hideMark/>
          </w:tcPr>
          <w:p w14:paraId="3D2A133F"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rPr>
              <w:t>Tipo de vehículo (por ejemplo, automóvil, camión, etc.)</w:t>
            </w:r>
          </w:p>
        </w:tc>
      </w:tr>
      <w:tr w:rsidR="00D01F3D" w:rsidRPr="006E0D3B" w14:paraId="6513E2E0" w14:textId="77777777" w:rsidTr="00D01F3D">
        <w:tc>
          <w:tcPr>
            <w:tcW w:w="0" w:type="auto"/>
            <w:hideMark/>
          </w:tcPr>
          <w:p w14:paraId="04647D36" w14:textId="77777777" w:rsidR="00D01F3D" w:rsidRPr="006E0D3B" w:rsidRDefault="00D01F3D" w:rsidP="00F82D72">
            <w:pPr>
              <w:rPr>
                <w:rFonts w:asciiTheme="minorHAnsi" w:hAnsiTheme="minorHAnsi" w:cstheme="minorHAnsi"/>
                <w:lang w:eastAsia="es-EC"/>
              </w:rPr>
            </w:pPr>
          </w:p>
        </w:tc>
        <w:tc>
          <w:tcPr>
            <w:tcW w:w="0" w:type="auto"/>
            <w:hideMark/>
          </w:tcPr>
          <w:p w14:paraId="1E24390A"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Matricula</w:t>
            </w:r>
          </w:p>
        </w:tc>
        <w:tc>
          <w:tcPr>
            <w:tcW w:w="0" w:type="auto"/>
            <w:hideMark/>
          </w:tcPr>
          <w:p w14:paraId="6EAD05DA"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VARCHAR</w:t>
            </w:r>
          </w:p>
        </w:tc>
        <w:tc>
          <w:tcPr>
            <w:tcW w:w="0" w:type="auto"/>
            <w:hideMark/>
          </w:tcPr>
          <w:p w14:paraId="7EC6787F"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1F09AD87"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No</w:t>
            </w:r>
          </w:p>
        </w:tc>
        <w:tc>
          <w:tcPr>
            <w:tcW w:w="0" w:type="auto"/>
            <w:hideMark/>
          </w:tcPr>
          <w:p w14:paraId="5152E497"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30</w:t>
            </w:r>
          </w:p>
        </w:tc>
        <w:tc>
          <w:tcPr>
            <w:tcW w:w="4021" w:type="dxa"/>
            <w:hideMark/>
          </w:tcPr>
          <w:p w14:paraId="741858CF"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rPr>
              <w:t>Matrícula del vehículo</w:t>
            </w:r>
          </w:p>
        </w:tc>
      </w:tr>
      <w:tr w:rsidR="00D01F3D" w:rsidRPr="006E0D3B" w14:paraId="107352D8" w14:textId="77777777" w:rsidTr="00D01F3D">
        <w:tc>
          <w:tcPr>
            <w:tcW w:w="0" w:type="auto"/>
            <w:hideMark/>
          </w:tcPr>
          <w:p w14:paraId="46F397F2" w14:textId="77777777" w:rsidR="00D01F3D" w:rsidRPr="006E0D3B" w:rsidRDefault="00D01F3D" w:rsidP="00F82D72">
            <w:pPr>
              <w:rPr>
                <w:rFonts w:asciiTheme="minorHAnsi" w:hAnsiTheme="minorHAnsi" w:cstheme="minorHAnsi"/>
                <w:lang w:eastAsia="es-EC"/>
              </w:rPr>
            </w:pPr>
          </w:p>
        </w:tc>
        <w:tc>
          <w:tcPr>
            <w:tcW w:w="0" w:type="auto"/>
            <w:hideMark/>
          </w:tcPr>
          <w:p w14:paraId="0A190053"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Asegurado</w:t>
            </w:r>
          </w:p>
        </w:tc>
        <w:tc>
          <w:tcPr>
            <w:tcW w:w="0" w:type="auto"/>
            <w:hideMark/>
          </w:tcPr>
          <w:p w14:paraId="7C2E28B8"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VARCHAR</w:t>
            </w:r>
          </w:p>
        </w:tc>
        <w:tc>
          <w:tcPr>
            <w:tcW w:w="0" w:type="auto"/>
            <w:hideMark/>
          </w:tcPr>
          <w:p w14:paraId="11DD205E"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6B2F83FF"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No</w:t>
            </w:r>
          </w:p>
        </w:tc>
        <w:tc>
          <w:tcPr>
            <w:tcW w:w="0" w:type="auto"/>
            <w:hideMark/>
          </w:tcPr>
          <w:p w14:paraId="18E7C347"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30</w:t>
            </w:r>
          </w:p>
        </w:tc>
        <w:tc>
          <w:tcPr>
            <w:tcW w:w="4021" w:type="dxa"/>
            <w:hideMark/>
          </w:tcPr>
          <w:p w14:paraId="0E3B352A"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rPr>
              <w:t>Nombre de la compañía de seguros que asegura el vehículo</w:t>
            </w:r>
          </w:p>
        </w:tc>
      </w:tr>
      <w:tr w:rsidR="00D01F3D" w:rsidRPr="006E0D3B" w14:paraId="2377C9FF" w14:textId="77777777" w:rsidTr="00D01F3D">
        <w:tc>
          <w:tcPr>
            <w:tcW w:w="0" w:type="auto"/>
            <w:hideMark/>
          </w:tcPr>
          <w:p w14:paraId="333DDFFE" w14:textId="77777777" w:rsidR="00D01F3D" w:rsidRPr="006E0D3B" w:rsidRDefault="00D01F3D" w:rsidP="00F82D72">
            <w:pPr>
              <w:rPr>
                <w:rFonts w:asciiTheme="minorHAnsi" w:hAnsiTheme="minorHAnsi" w:cstheme="minorHAnsi"/>
                <w:lang w:eastAsia="es-EC"/>
              </w:rPr>
            </w:pPr>
          </w:p>
        </w:tc>
        <w:tc>
          <w:tcPr>
            <w:tcW w:w="0" w:type="auto"/>
            <w:hideMark/>
          </w:tcPr>
          <w:p w14:paraId="67C6DD9A"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Marca</w:t>
            </w:r>
          </w:p>
        </w:tc>
        <w:tc>
          <w:tcPr>
            <w:tcW w:w="0" w:type="auto"/>
            <w:hideMark/>
          </w:tcPr>
          <w:p w14:paraId="53303DFA"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VARCHAR</w:t>
            </w:r>
          </w:p>
        </w:tc>
        <w:tc>
          <w:tcPr>
            <w:tcW w:w="0" w:type="auto"/>
            <w:hideMark/>
          </w:tcPr>
          <w:p w14:paraId="7CC68246"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6680AB31"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No</w:t>
            </w:r>
          </w:p>
        </w:tc>
        <w:tc>
          <w:tcPr>
            <w:tcW w:w="0" w:type="auto"/>
            <w:hideMark/>
          </w:tcPr>
          <w:p w14:paraId="71346910"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30</w:t>
            </w:r>
          </w:p>
        </w:tc>
        <w:tc>
          <w:tcPr>
            <w:tcW w:w="4021" w:type="dxa"/>
            <w:hideMark/>
          </w:tcPr>
          <w:p w14:paraId="02AF8B18"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rPr>
              <w:t>Marca del vehículo</w:t>
            </w:r>
          </w:p>
        </w:tc>
      </w:tr>
      <w:tr w:rsidR="00D01F3D" w:rsidRPr="006E0D3B" w14:paraId="1649D187" w14:textId="77777777" w:rsidTr="00D01F3D">
        <w:tc>
          <w:tcPr>
            <w:tcW w:w="0" w:type="auto"/>
            <w:hideMark/>
          </w:tcPr>
          <w:p w14:paraId="458D10E8" w14:textId="77777777" w:rsidR="00D01F3D" w:rsidRPr="006E0D3B" w:rsidRDefault="00D01F3D" w:rsidP="00F82D72">
            <w:pPr>
              <w:rPr>
                <w:rFonts w:asciiTheme="minorHAnsi" w:hAnsiTheme="minorHAnsi" w:cstheme="minorHAnsi"/>
                <w:lang w:eastAsia="es-EC"/>
              </w:rPr>
            </w:pPr>
          </w:p>
        </w:tc>
        <w:tc>
          <w:tcPr>
            <w:tcW w:w="0" w:type="auto"/>
            <w:hideMark/>
          </w:tcPr>
          <w:p w14:paraId="4FCE79E2" w14:textId="77777777" w:rsidR="00D01F3D" w:rsidRPr="006E0D3B" w:rsidRDefault="00D01F3D" w:rsidP="00F82D72">
            <w:pPr>
              <w:rPr>
                <w:rFonts w:asciiTheme="minorHAnsi" w:hAnsiTheme="minorHAnsi" w:cstheme="minorHAnsi"/>
                <w:lang w:eastAsia="es-EC"/>
              </w:rPr>
            </w:pPr>
            <w:proofErr w:type="spellStart"/>
            <w:r w:rsidRPr="006E0D3B">
              <w:rPr>
                <w:rFonts w:asciiTheme="minorHAnsi" w:hAnsiTheme="minorHAnsi" w:cstheme="minorHAnsi"/>
                <w:lang w:eastAsia="es-EC"/>
              </w:rPr>
              <w:t>NuevoUsado</w:t>
            </w:r>
            <w:proofErr w:type="spellEnd"/>
          </w:p>
        </w:tc>
        <w:tc>
          <w:tcPr>
            <w:tcW w:w="0" w:type="auto"/>
            <w:hideMark/>
          </w:tcPr>
          <w:p w14:paraId="3F26B8A1"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VARCHAR</w:t>
            </w:r>
          </w:p>
        </w:tc>
        <w:tc>
          <w:tcPr>
            <w:tcW w:w="0" w:type="auto"/>
            <w:hideMark/>
          </w:tcPr>
          <w:p w14:paraId="4B85D70C"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6897CA0A"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No</w:t>
            </w:r>
          </w:p>
        </w:tc>
        <w:tc>
          <w:tcPr>
            <w:tcW w:w="0" w:type="auto"/>
            <w:hideMark/>
          </w:tcPr>
          <w:p w14:paraId="222EC3F1"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30</w:t>
            </w:r>
          </w:p>
        </w:tc>
        <w:tc>
          <w:tcPr>
            <w:tcW w:w="4021" w:type="dxa"/>
            <w:hideMark/>
          </w:tcPr>
          <w:p w14:paraId="771FB403"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Indica si el vehículo es nuevo o usado</w:t>
            </w:r>
          </w:p>
        </w:tc>
      </w:tr>
    </w:tbl>
    <w:tbl>
      <w:tblPr>
        <w:tblStyle w:val="Tablaconcuadrcula"/>
        <w:tblpPr w:leftFromText="141" w:rightFromText="141" w:vertAnchor="page" w:horzAnchor="margin" w:tblpY="11915"/>
        <w:tblW w:w="10201" w:type="dxa"/>
        <w:tblLook w:val="04A0" w:firstRow="1" w:lastRow="0" w:firstColumn="1" w:lastColumn="0" w:noHBand="0" w:noVBand="1"/>
      </w:tblPr>
      <w:tblGrid>
        <w:gridCol w:w="486"/>
        <w:gridCol w:w="1724"/>
        <w:gridCol w:w="1267"/>
        <w:gridCol w:w="1058"/>
        <w:gridCol w:w="809"/>
        <w:gridCol w:w="1115"/>
        <w:gridCol w:w="3742"/>
      </w:tblGrid>
      <w:tr w:rsidR="0045634C" w:rsidRPr="006E0D3B" w14:paraId="4241990B" w14:textId="77777777" w:rsidTr="0045634C">
        <w:tc>
          <w:tcPr>
            <w:tcW w:w="0" w:type="auto"/>
          </w:tcPr>
          <w:p w14:paraId="4B96B579" w14:textId="77777777" w:rsidR="0045634C" w:rsidRPr="006E0D3B" w:rsidRDefault="0045634C" w:rsidP="0045634C">
            <w:pPr>
              <w:jc w:val="center"/>
              <w:rPr>
                <w:rFonts w:asciiTheme="minorHAnsi" w:hAnsiTheme="minorHAnsi" w:cstheme="minorHAnsi"/>
                <w:b/>
                <w:bCs/>
                <w:lang w:eastAsia="es-EC"/>
              </w:rPr>
            </w:pPr>
            <w:r w:rsidRPr="006E0D3B">
              <w:rPr>
                <w:rFonts w:asciiTheme="minorHAnsi" w:hAnsiTheme="minorHAnsi" w:cstheme="minorHAnsi"/>
                <w:b/>
                <w:bCs/>
                <w:lang w:eastAsia="es-EC"/>
              </w:rPr>
              <w:t>PK</w:t>
            </w:r>
          </w:p>
        </w:tc>
        <w:tc>
          <w:tcPr>
            <w:tcW w:w="0" w:type="auto"/>
          </w:tcPr>
          <w:p w14:paraId="6FBCC75C" w14:textId="77777777" w:rsidR="0045634C" w:rsidRPr="006E0D3B" w:rsidRDefault="0045634C" w:rsidP="0045634C">
            <w:pPr>
              <w:rPr>
                <w:rFonts w:asciiTheme="minorHAnsi" w:hAnsiTheme="minorHAnsi" w:cstheme="minorHAnsi"/>
                <w:b/>
                <w:bCs/>
                <w:lang w:eastAsia="es-EC"/>
              </w:rPr>
            </w:pPr>
            <w:r w:rsidRPr="006E0D3B">
              <w:rPr>
                <w:rFonts w:asciiTheme="minorHAnsi" w:hAnsiTheme="minorHAnsi" w:cstheme="minorHAnsi"/>
                <w:b/>
                <w:bCs/>
                <w:lang w:eastAsia="es-EC"/>
              </w:rPr>
              <w:t>Nombre</w:t>
            </w:r>
          </w:p>
        </w:tc>
        <w:tc>
          <w:tcPr>
            <w:tcW w:w="0" w:type="auto"/>
          </w:tcPr>
          <w:p w14:paraId="3838FD8C" w14:textId="77777777" w:rsidR="0045634C" w:rsidRPr="006E0D3B" w:rsidRDefault="0045634C" w:rsidP="0045634C">
            <w:pPr>
              <w:rPr>
                <w:rFonts w:asciiTheme="minorHAnsi" w:hAnsiTheme="minorHAnsi" w:cstheme="minorHAnsi"/>
                <w:b/>
                <w:bCs/>
                <w:lang w:eastAsia="es-EC"/>
              </w:rPr>
            </w:pPr>
            <w:r w:rsidRPr="006E0D3B">
              <w:rPr>
                <w:rFonts w:asciiTheme="minorHAnsi" w:hAnsiTheme="minorHAnsi" w:cstheme="minorHAnsi"/>
                <w:b/>
                <w:bCs/>
                <w:lang w:eastAsia="es-EC"/>
              </w:rPr>
              <w:t>Tipo</w:t>
            </w:r>
          </w:p>
        </w:tc>
        <w:tc>
          <w:tcPr>
            <w:tcW w:w="0" w:type="auto"/>
          </w:tcPr>
          <w:p w14:paraId="7D63B7B3" w14:textId="77777777" w:rsidR="0045634C" w:rsidRPr="006E0D3B" w:rsidRDefault="0045634C" w:rsidP="0045634C">
            <w:pPr>
              <w:rPr>
                <w:rFonts w:asciiTheme="minorHAnsi" w:hAnsiTheme="minorHAnsi" w:cstheme="minorHAnsi"/>
                <w:b/>
                <w:bCs/>
                <w:lang w:eastAsia="es-EC"/>
              </w:rPr>
            </w:pPr>
            <w:r w:rsidRPr="006E0D3B">
              <w:rPr>
                <w:rFonts w:asciiTheme="minorHAnsi" w:hAnsiTheme="minorHAnsi" w:cstheme="minorHAnsi"/>
                <w:b/>
                <w:bCs/>
                <w:lang w:eastAsia="es-EC"/>
              </w:rPr>
              <w:t>No Nulo</w:t>
            </w:r>
          </w:p>
        </w:tc>
        <w:tc>
          <w:tcPr>
            <w:tcW w:w="0" w:type="auto"/>
          </w:tcPr>
          <w:p w14:paraId="758B580B" w14:textId="77777777" w:rsidR="0045634C" w:rsidRPr="006E0D3B" w:rsidRDefault="0045634C" w:rsidP="0045634C">
            <w:pPr>
              <w:rPr>
                <w:rFonts w:asciiTheme="minorHAnsi" w:hAnsiTheme="minorHAnsi" w:cstheme="minorHAnsi"/>
                <w:b/>
                <w:bCs/>
                <w:lang w:eastAsia="es-EC"/>
              </w:rPr>
            </w:pPr>
            <w:r w:rsidRPr="006E0D3B">
              <w:rPr>
                <w:rFonts w:asciiTheme="minorHAnsi" w:hAnsiTheme="minorHAnsi" w:cstheme="minorHAnsi"/>
                <w:b/>
                <w:bCs/>
                <w:lang w:eastAsia="es-EC"/>
              </w:rPr>
              <w:t>Único</w:t>
            </w:r>
          </w:p>
        </w:tc>
        <w:tc>
          <w:tcPr>
            <w:tcW w:w="0" w:type="auto"/>
          </w:tcPr>
          <w:p w14:paraId="7DBD8E4F" w14:textId="77777777" w:rsidR="0045634C" w:rsidRPr="006E0D3B" w:rsidRDefault="0045634C" w:rsidP="0045634C">
            <w:pPr>
              <w:rPr>
                <w:rFonts w:asciiTheme="minorHAnsi" w:hAnsiTheme="minorHAnsi" w:cstheme="minorHAnsi"/>
                <w:b/>
                <w:bCs/>
                <w:lang w:eastAsia="es-EC"/>
              </w:rPr>
            </w:pPr>
            <w:r w:rsidRPr="006E0D3B">
              <w:rPr>
                <w:rFonts w:asciiTheme="minorHAnsi" w:hAnsiTheme="minorHAnsi" w:cstheme="minorHAnsi"/>
                <w:b/>
                <w:bCs/>
                <w:lang w:eastAsia="es-EC"/>
              </w:rPr>
              <w:t>Longitud</w:t>
            </w:r>
          </w:p>
        </w:tc>
        <w:tc>
          <w:tcPr>
            <w:tcW w:w="3742" w:type="dxa"/>
          </w:tcPr>
          <w:p w14:paraId="6C0977B0" w14:textId="77777777" w:rsidR="0045634C" w:rsidRPr="006E0D3B" w:rsidRDefault="0045634C" w:rsidP="0045634C">
            <w:pPr>
              <w:rPr>
                <w:rFonts w:asciiTheme="minorHAnsi" w:hAnsiTheme="minorHAnsi" w:cstheme="minorHAnsi"/>
                <w:b/>
                <w:bCs/>
                <w:lang w:eastAsia="es-EC"/>
              </w:rPr>
            </w:pPr>
            <w:r w:rsidRPr="006E0D3B">
              <w:rPr>
                <w:rFonts w:asciiTheme="minorHAnsi" w:hAnsiTheme="minorHAnsi" w:cstheme="minorHAnsi"/>
                <w:b/>
                <w:bCs/>
                <w:lang w:eastAsia="es-EC"/>
              </w:rPr>
              <w:t>Notas</w:t>
            </w:r>
          </w:p>
        </w:tc>
      </w:tr>
      <w:tr w:rsidR="0045634C" w:rsidRPr="006E0D3B" w14:paraId="1F0F3D16" w14:textId="77777777" w:rsidTr="0045634C">
        <w:tc>
          <w:tcPr>
            <w:tcW w:w="0" w:type="auto"/>
            <w:hideMark/>
          </w:tcPr>
          <w:p w14:paraId="69990972"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2F0C3B13" w14:textId="77777777" w:rsidR="0045634C" w:rsidRPr="006E0D3B" w:rsidRDefault="0045634C" w:rsidP="0045634C">
            <w:pPr>
              <w:rPr>
                <w:rFonts w:asciiTheme="minorHAnsi" w:hAnsiTheme="minorHAnsi" w:cstheme="minorHAnsi"/>
                <w:lang w:eastAsia="es-EC"/>
              </w:rPr>
            </w:pPr>
            <w:proofErr w:type="spellStart"/>
            <w:r w:rsidRPr="006E0D3B">
              <w:rPr>
                <w:rFonts w:asciiTheme="minorHAnsi" w:hAnsiTheme="minorHAnsi" w:cstheme="minorHAnsi"/>
                <w:lang w:eastAsia="es-EC"/>
              </w:rPr>
              <w:t>iDChoferes</w:t>
            </w:r>
            <w:proofErr w:type="spellEnd"/>
          </w:p>
        </w:tc>
        <w:tc>
          <w:tcPr>
            <w:tcW w:w="0" w:type="auto"/>
            <w:hideMark/>
          </w:tcPr>
          <w:p w14:paraId="03430785"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INT</w:t>
            </w:r>
          </w:p>
        </w:tc>
        <w:tc>
          <w:tcPr>
            <w:tcW w:w="0" w:type="auto"/>
            <w:hideMark/>
          </w:tcPr>
          <w:p w14:paraId="3D8434F6"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13F08B54"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0E1DC459"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6</w:t>
            </w:r>
          </w:p>
        </w:tc>
        <w:tc>
          <w:tcPr>
            <w:tcW w:w="3742" w:type="dxa"/>
            <w:hideMark/>
          </w:tcPr>
          <w:p w14:paraId="270251F7"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Clave primaria</w:t>
            </w:r>
          </w:p>
        </w:tc>
      </w:tr>
      <w:tr w:rsidR="0045634C" w:rsidRPr="006E0D3B" w14:paraId="570446A2" w14:textId="77777777" w:rsidTr="0045634C">
        <w:tc>
          <w:tcPr>
            <w:tcW w:w="0" w:type="auto"/>
            <w:hideMark/>
          </w:tcPr>
          <w:p w14:paraId="26A72BFE" w14:textId="77777777" w:rsidR="0045634C" w:rsidRPr="006E0D3B" w:rsidRDefault="0045634C" w:rsidP="0045634C">
            <w:pPr>
              <w:rPr>
                <w:rFonts w:asciiTheme="minorHAnsi" w:hAnsiTheme="minorHAnsi" w:cstheme="minorHAnsi"/>
                <w:lang w:eastAsia="es-EC"/>
              </w:rPr>
            </w:pPr>
          </w:p>
        </w:tc>
        <w:tc>
          <w:tcPr>
            <w:tcW w:w="0" w:type="auto"/>
            <w:hideMark/>
          </w:tcPr>
          <w:p w14:paraId="764F6F2F"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Nombre</w:t>
            </w:r>
          </w:p>
        </w:tc>
        <w:tc>
          <w:tcPr>
            <w:tcW w:w="0" w:type="auto"/>
            <w:hideMark/>
          </w:tcPr>
          <w:p w14:paraId="60695BF4"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VARCHAR</w:t>
            </w:r>
          </w:p>
        </w:tc>
        <w:tc>
          <w:tcPr>
            <w:tcW w:w="0" w:type="auto"/>
            <w:hideMark/>
          </w:tcPr>
          <w:p w14:paraId="44F97F79"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329C2B03"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No</w:t>
            </w:r>
          </w:p>
        </w:tc>
        <w:tc>
          <w:tcPr>
            <w:tcW w:w="0" w:type="auto"/>
            <w:hideMark/>
          </w:tcPr>
          <w:p w14:paraId="2C2AD4B4"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30</w:t>
            </w:r>
          </w:p>
        </w:tc>
        <w:tc>
          <w:tcPr>
            <w:tcW w:w="3742" w:type="dxa"/>
            <w:hideMark/>
          </w:tcPr>
          <w:p w14:paraId="022EC33A"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Nombre del chofer</w:t>
            </w:r>
          </w:p>
        </w:tc>
      </w:tr>
      <w:tr w:rsidR="0045634C" w:rsidRPr="006E0D3B" w14:paraId="1135A0F9" w14:textId="77777777" w:rsidTr="0045634C">
        <w:tc>
          <w:tcPr>
            <w:tcW w:w="0" w:type="auto"/>
            <w:hideMark/>
          </w:tcPr>
          <w:p w14:paraId="5A16A864" w14:textId="77777777" w:rsidR="0045634C" w:rsidRPr="006E0D3B" w:rsidRDefault="0045634C" w:rsidP="0045634C">
            <w:pPr>
              <w:rPr>
                <w:rFonts w:asciiTheme="minorHAnsi" w:hAnsiTheme="minorHAnsi" w:cstheme="minorHAnsi"/>
                <w:lang w:eastAsia="es-EC"/>
              </w:rPr>
            </w:pPr>
          </w:p>
        </w:tc>
        <w:tc>
          <w:tcPr>
            <w:tcW w:w="0" w:type="auto"/>
            <w:hideMark/>
          </w:tcPr>
          <w:p w14:paraId="3246F89E"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Apellido</w:t>
            </w:r>
          </w:p>
        </w:tc>
        <w:tc>
          <w:tcPr>
            <w:tcW w:w="0" w:type="auto"/>
            <w:hideMark/>
          </w:tcPr>
          <w:p w14:paraId="67BC9BA4"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VARCHAR</w:t>
            </w:r>
          </w:p>
        </w:tc>
        <w:tc>
          <w:tcPr>
            <w:tcW w:w="0" w:type="auto"/>
            <w:hideMark/>
          </w:tcPr>
          <w:p w14:paraId="49ABBF0A"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5CCCC204"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No</w:t>
            </w:r>
          </w:p>
        </w:tc>
        <w:tc>
          <w:tcPr>
            <w:tcW w:w="0" w:type="auto"/>
            <w:hideMark/>
          </w:tcPr>
          <w:p w14:paraId="363BF60F"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30</w:t>
            </w:r>
          </w:p>
        </w:tc>
        <w:tc>
          <w:tcPr>
            <w:tcW w:w="3742" w:type="dxa"/>
            <w:hideMark/>
          </w:tcPr>
          <w:p w14:paraId="355B78CA"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rPr>
              <w:t>Apellido del chofer</w:t>
            </w:r>
          </w:p>
        </w:tc>
      </w:tr>
      <w:tr w:rsidR="0045634C" w:rsidRPr="006E0D3B" w14:paraId="5E54879D" w14:textId="77777777" w:rsidTr="0045634C">
        <w:tc>
          <w:tcPr>
            <w:tcW w:w="0" w:type="auto"/>
            <w:hideMark/>
          </w:tcPr>
          <w:p w14:paraId="516D1DCA" w14:textId="77777777" w:rsidR="0045634C" w:rsidRPr="006E0D3B" w:rsidRDefault="0045634C" w:rsidP="0045634C">
            <w:pPr>
              <w:rPr>
                <w:rFonts w:asciiTheme="minorHAnsi" w:hAnsiTheme="minorHAnsi" w:cstheme="minorHAnsi"/>
                <w:lang w:eastAsia="es-EC"/>
              </w:rPr>
            </w:pPr>
          </w:p>
        </w:tc>
        <w:tc>
          <w:tcPr>
            <w:tcW w:w="0" w:type="auto"/>
            <w:hideMark/>
          </w:tcPr>
          <w:p w14:paraId="621CA419"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Genero</w:t>
            </w:r>
          </w:p>
        </w:tc>
        <w:tc>
          <w:tcPr>
            <w:tcW w:w="0" w:type="auto"/>
            <w:hideMark/>
          </w:tcPr>
          <w:p w14:paraId="7FD04B7D"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VARCHAR</w:t>
            </w:r>
          </w:p>
        </w:tc>
        <w:tc>
          <w:tcPr>
            <w:tcW w:w="0" w:type="auto"/>
            <w:hideMark/>
          </w:tcPr>
          <w:p w14:paraId="74ECF6A3"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41BED1B6"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No</w:t>
            </w:r>
          </w:p>
        </w:tc>
        <w:tc>
          <w:tcPr>
            <w:tcW w:w="0" w:type="auto"/>
            <w:hideMark/>
          </w:tcPr>
          <w:p w14:paraId="50800EC1"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30</w:t>
            </w:r>
          </w:p>
        </w:tc>
        <w:tc>
          <w:tcPr>
            <w:tcW w:w="3742" w:type="dxa"/>
            <w:hideMark/>
          </w:tcPr>
          <w:p w14:paraId="5BC2E192"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rPr>
              <w:t>Género del chofer</w:t>
            </w:r>
          </w:p>
        </w:tc>
      </w:tr>
      <w:tr w:rsidR="0045634C" w:rsidRPr="006E0D3B" w14:paraId="3723C561" w14:textId="77777777" w:rsidTr="0045634C">
        <w:tc>
          <w:tcPr>
            <w:tcW w:w="0" w:type="auto"/>
            <w:hideMark/>
          </w:tcPr>
          <w:p w14:paraId="6BE36940" w14:textId="77777777" w:rsidR="0045634C" w:rsidRPr="006E0D3B" w:rsidRDefault="0045634C" w:rsidP="0045634C">
            <w:pPr>
              <w:rPr>
                <w:rFonts w:asciiTheme="minorHAnsi" w:hAnsiTheme="minorHAnsi" w:cstheme="minorHAnsi"/>
                <w:lang w:eastAsia="es-EC"/>
              </w:rPr>
            </w:pPr>
          </w:p>
        </w:tc>
        <w:tc>
          <w:tcPr>
            <w:tcW w:w="0" w:type="auto"/>
            <w:hideMark/>
          </w:tcPr>
          <w:p w14:paraId="0E49A694"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Edad</w:t>
            </w:r>
          </w:p>
        </w:tc>
        <w:tc>
          <w:tcPr>
            <w:tcW w:w="0" w:type="auto"/>
            <w:hideMark/>
          </w:tcPr>
          <w:p w14:paraId="3A8825A7"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INT</w:t>
            </w:r>
          </w:p>
        </w:tc>
        <w:tc>
          <w:tcPr>
            <w:tcW w:w="0" w:type="auto"/>
            <w:hideMark/>
          </w:tcPr>
          <w:p w14:paraId="14193FC1"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27AF788D"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No</w:t>
            </w:r>
          </w:p>
        </w:tc>
        <w:tc>
          <w:tcPr>
            <w:tcW w:w="0" w:type="auto"/>
            <w:hideMark/>
          </w:tcPr>
          <w:p w14:paraId="11B07DDC"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2</w:t>
            </w:r>
          </w:p>
        </w:tc>
        <w:tc>
          <w:tcPr>
            <w:tcW w:w="3742" w:type="dxa"/>
            <w:hideMark/>
          </w:tcPr>
          <w:p w14:paraId="3AD92316"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rPr>
              <w:t>Edad del chofer</w:t>
            </w:r>
          </w:p>
        </w:tc>
      </w:tr>
      <w:tr w:rsidR="0045634C" w:rsidRPr="006E0D3B" w14:paraId="13AAD18E" w14:textId="77777777" w:rsidTr="0045634C">
        <w:tc>
          <w:tcPr>
            <w:tcW w:w="0" w:type="auto"/>
            <w:hideMark/>
          </w:tcPr>
          <w:p w14:paraId="7257F187" w14:textId="77777777" w:rsidR="0045634C" w:rsidRPr="006E0D3B" w:rsidRDefault="0045634C" w:rsidP="0045634C">
            <w:pPr>
              <w:rPr>
                <w:rFonts w:asciiTheme="minorHAnsi" w:hAnsiTheme="minorHAnsi" w:cstheme="minorHAnsi"/>
                <w:lang w:eastAsia="es-EC"/>
              </w:rPr>
            </w:pPr>
          </w:p>
        </w:tc>
        <w:tc>
          <w:tcPr>
            <w:tcW w:w="0" w:type="auto"/>
            <w:hideMark/>
          </w:tcPr>
          <w:p w14:paraId="32D9B956" w14:textId="77777777" w:rsidR="0045634C" w:rsidRPr="006E0D3B" w:rsidRDefault="0045634C" w:rsidP="0045634C">
            <w:pPr>
              <w:rPr>
                <w:rFonts w:asciiTheme="minorHAnsi" w:hAnsiTheme="minorHAnsi" w:cstheme="minorHAnsi"/>
                <w:lang w:eastAsia="es-EC"/>
              </w:rPr>
            </w:pPr>
            <w:proofErr w:type="spellStart"/>
            <w:r w:rsidRPr="006E0D3B">
              <w:rPr>
                <w:rFonts w:asciiTheme="minorHAnsi" w:hAnsiTheme="minorHAnsi" w:cstheme="minorHAnsi"/>
                <w:lang w:eastAsia="es-EC"/>
              </w:rPr>
              <w:t>NumLicen</w:t>
            </w:r>
            <w:proofErr w:type="spellEnd"/>
          </w:p>
        </w:tc>
        <w:tc>
          <w:tcPr>
            <w:tcW w:w="0" w:type="auto"/>
            <w:hideMark/>
          </w:tcPr>
          <w:p w14:paraId="65A7E44B"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INT</w:t>
            </w:r>
          </w:p>
        </w:tc>
        <w:tc>
          <w:tcPr>
            <w:tcW w:w="0" w:type="auto"/>
            <w:hideMark/>
          </w:tcPr>
          <w:p w14:paraId="74EDF918"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687A047A"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No</w:t>
            </w:r>
          </w:p>
        </w:tc>
        <w:tc>
          <w:tcPr>
            <w:tcW w:w="0" w:type="auto"/>
            <w:hideMark/>
          </w:tcPr>
          <w:p w14:paraId="2C0AB8C7"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10</w:t>
            </w:r>
          </w:p>
        </w:tc>
        <w:tc>
          <w:tcPr>
            <w:tcW w:w="3742" w:type="dxa"/>
            <w:hideMark/>
          </w:tcPr>
          <w:p w14:paraId="325F78D2"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rPr>
              <w:t>Número de licencia del chofer</w:t>
            </w:r>
          </w:p>
        </w:tc>
      </w:tr>
      <w:tr w:rsidR="0045634C" w:rsidRPr="006E0D3B" w14:paraId="2F866D7E" w14:textId="77777777" w:rsidTr="0045634C">
        <w:tc>
          <w:tcPr>
            <w:tcW w:w="0" w:type="auto"/>
            <w:hideMark/>
          </w:tcPr>
          <w:p w14:paraId="1B35F015" w14:textId="77777777" w:rsidR="0045634C" w:rsidRPr="006E0D3B" w:rsidRDefault="0045634C" w:rsidP="0045634C">
            <w:pPr>
              <w:rPr>
                <w:rFonts w:asciiTheme="minorHAnsi" w:hAnsiTheme="minorHAnsi" w:cstheme="minorHAnsi"/>
                <w:lang w:eastAsia="es-EC"/>
              </w:rPr>
            </w:pPr>
          </w:p>
        </w:tc>
        <w:tc>
          <w:tcPr>
            <w:tcW w:w="0" w:type="auto"/>
            <w:hideMark/>
          </w:tcPr>
          <w:p w14:paraId="7F4811A5" w14:textId="77777777" w:rsidR="0045634C" w:rsidRPr="006E0D3B" w:rsidRDefault="0045634C" w:rsidP="0045634C">
            <w:pPr>
              <w:rPr>
                <w:rFonts w:asciiTheme="minorHAnsi" w:hAnsiTheme="minorHAnsi" w:cstheme="minorHAnsi"/>
                <w:lang w:eastAsia="es-EC"/>
              </w:rPr>
            </w:pPr>
            <w:proofErr w:type="spellStart"/>
            <w:r w:rsidRPr="006E0D3B">
              <w:rPr>
                <w:rFonts w:asciiTheme="minorHAnsi" w:hAnsiTheme="minorHAnsi" w:cstheme="minorHAnsi"/>
                <w:lang w:eastAsia="es-EC"/>
              </w:rPr>
              <w:t>FVenNumLicen</w:t>
            </w:r>
            <w:proofErr w:type="spellEnd"/>
          </w:p>
        </w:tc>
        <w:tc>
          <w:tcPr>
            <w:tcW w:w="0" w:type="auto"/>
            <w:hideMark/>
          </w:tcPr>
          <w:p w14:paraId="0AD9D3BE"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DATETIME</w:t>
            </w:r>
          </w:p>
        </w:tc>
        <w:tc>
          <w:tcPr>
            <w:tcW w:w="0" w:type="auto"/>
            <w:hideMark/>
          </w:tcPr>
          <w:p w14:paraId="619CC99B"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56EF383E"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No</w:t>
            </w:r>
          </w:p>
        </w:tc>
        <w:tc>
          <w:tcPr>
            <w:tcW w:w="0" w:type="auto"/>
            <w:hideMark/>
          </w:tcPr>
          <w:p w14:paraId="324D82CF"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8</w:t>
            </w:r>
          </w:p>
        </w:tc>
        <w:tc>
          <w:tcPr>
            <w:tcW w:w="3742" w:type="dxa"/>
            <w:hideMark/>
          </w:tcPr>
          <w:p w14:paraId="62A00255"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Fecha de vencimiento de la licencia</w:t>
            </w:r>
          </w:p>
        </w:tc>
      </w:tr>
      <w:tr w:rsidR="0045634C" w:rsidRPr="006E0D3B" w14:paraId="08EF7A83" w14:textId="77777777" w:rsidTr="0045634C">
        <w:tc>
          <w:tcPr>
            <w:tcW w:w="0" w:type="auto"/>
            <w:hideMark/>
          </w:tcPr>
          <w:p w14:paraId="532342DB" w14:textId="77777777" w:rsidR="0045634C" w:rsidRPr="006E0D3B" w:rsidRDefault="0045634C" w:rsidP="0045634C">
            <w:pPr>
              <w:rPr>
                <w:rFonts w:asciiTheme="minorHAnsi" w:hAnsiTheme="minorHAnsi" w:cstheme="minorHAnsi"/>
                <w:lang w:eastAsia="es-EC"/>
              </w:rPr>
            </w:pPr>
          </w:p>
        </w:tc>
        <w:tc>
          <w:tcPr>
            <w:tcW w:w="0" w:type="auto"/>
            <w:hideMark/>
          </w:tcPr>
          <w:p w14:paraId="0AC89B5C" w14:textId="77777777" w:rsidR="0045634C" w:rsidRPr="006E0D3B" w:rsidRDefault="0045634C" w:rsidP="0045634C">
            <w:pPr>
              <w:rPr>
                <w:rFonts w:asciiTheme="minorHAnsi" w:hAnsiTheme="minorHAnsi" w:cstheme="minorHAnsi"/>
                <w:lang w:eastAsia="es-EC"/>
              </w:rPr>
            </w:pPr>
            <w:proofErr w:type="spellStart"/>
            <w:r w:rsidRPr="006E0D3B">
              <w:rPr>
                <w:rFonts w:asciiTheme="minorHAnsi" w:hAnsiTheme="minorHAnsi" w:cstheme="minorHAnsi"/>
                <w:lang w:eastAsia="es-EC"/>
              </w:rPr>
              <w:t>Direccion</w:t>
            </w:r>
            <w:proofErr w:type="spellEnd"/>
          </w:p>
        </w:tc>
        <w:tc>
          <w:tcPr>
            <w:tcW w:w="0" w:type="auto"/>
            <w:hideMark/>
          </w:tcPr>
          <w:p w14:paraId="4CFCDD0E"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VARCHAR</w:t>
            </w:r>
          </w:p>
        </w:tc>
        <w:tc>
          <w:tcPr>
            <w:tcW w:w="0" w:type="auto"/>
            <w:hideMark/>
          </w:tcPr>
          <w:p w14:paraId="1BB94A9D"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2E702B6C"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No</w:t>
            </w:r>
          </w:p>
        </w:tc>
        <w:tc>
          <w:tcPr>
            <w:tcW w:w="0" w:type="auto"/>
            <w:hideMark/>
          </w:tcPr>
          <w:p w14:paraId="203EA587"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lang w:eastAsia="es-EC"/>
              </w:rPr>
              <w:t>30</w:t>
            </w:r>
          </w:p>
        </w:tc>
        <w:tc>
          <w:tcPr>
            <w:tcW w:w="3742" w:type="dxa"/>
            <w:hideMark/>
          </w:tcPr>
          <w:p w14:paraId="1E60F6F9" w14:textId="77777777" w:rsidR="0045634C" w:rsidRPr="006E0D3B" w:rsidRDefault="0045634C" w:rsidP="0045634C">
            <w:pPr>
              <w:rPr>
                <w:rFonts w:asciiTheme="minorHAnsi" w:hAnsiTheme="minorHAnsi" w:cstheme="minorHAnsi"/>
                <w:lang w:eastAsia="es-EC"/>
              </w:rPr>
            </w:pPr>
            <w:r w:rsidRPr="006E0D3B">
              <w:rPr>
                <w:rFonts w:asciiTheme="minorHAnsi" w:hAnsiTheme="minorHAnsi" w:cstheme="minorHAnsi"/>
              </w:rPr>
              <w:t>Dirección del chofer</w:t>
            </w:r>
          </w:p>
        </w:tc>
      </w:tr>
    </w:tbl>
    <w:p w14:paraId="28F7D407" w14:textId="77777777" w:rsidR="00D01F3D" w:rsidRDefault="00D01F3D" w:rsidP="00D01F3D"/>
    <w:tbl>
      <w:tblPr>
        <w:tblStyle w:val="Tablaconcuadrcula"/>
        <w:tblpPr w:leftFromText="141" w:rightFromText="141" w:vertAnchor="text" w:horzAnchor="margin" w:tblpXSpec="center" w:tblpY="-54"/>
        <w:tblW w:w="10201" w:type="dxa"/>
        <w:tblLook w:val="04A0" w:firstRow="1" w:lastRow="0" w:firstColumn="1" w:lastColumn="0" w:noHBand="0" w:noVBand="1"/>
      </w:tblPr>
      <w:tblGrid>
        <w:gridCol w:w="484"/>
        <w:gridCol w:w="1731"/>
        <w:gridCol w:w="1258"/>
        <w:gridCol w:w="1050"/>
        <w:gridCol w:w="803"/>
        <w:gridCol w:w="1107"/>
        <w:gridCol w:w="3768"/>
      </w:tblGrid>
      <w:tr w:rsidR="00D01F3D" w:rsidRPr="006E0D3B" w14:paraId="3B1752C9" w14:textId="77777777" w:rsidTr="00D01F3D">
        <w:tc>
          <w:tcPr>
            <w:tcW w:w="0" w:type="auto"/>
          </w:tcPr>
          <w:p w14:paraId="468DDBEC" w14:textId="77777777" w:rsidR="00D01F3D" w:rsidRPr="006E0D3B" w:rsidRDefault="00D01F3D" w:rsidP="00F82D72">
            <w:pPr>
              <w:rPr>
                <w:rFonts w:asciiTheme="minorHAnsi" w:hAnsiTheme="minorHAnsi" w:cstheme="minorHAnsi"/>
                <w:b/>
                <w:bCs/>
                <w:lang w:eastAsia="es-EC"/>
              </w:rPr>
            </w:pPr>
            <w:r w:rsidRPr="006E0D3B">
              <w:rPr>
                <w:rFonts w:asciiTheme="minorHAnsi" w:hAnsiTheme="minorHAnsi" w:cstheme="minorHAnsi"/>
                <w:b/>
                <w:bCs/>
                <w:lang w:eastAsia="es-EC"/>
              </w:rPr>
              <w:t>PK</w:t>
            </w:r>
          </w:p>
        </w:tc>
        <w:tc>
          <w:tcPr>
            <w:tcW w:w="0" w:type="auto"/>
          </w:tcPr>
          <w:p w14:paraId="4B3ABC3C" w14:textId="77777777" w:rsidR="00D01F3D" w:rsidRPr="006E0D3B" w:rsidRDefault="00D01F3D" w:rsidP="00F82D72">
            <w:pPr>
              <w:rPr>
                <w:rFonts w:asciiTheme="minorHAnsi" w:hAnsiTheme="minorHAnsi" w:cstheme="minorHAnsi"/>
                <w:b/>
                <w:bCs/>
                <w:lang w:eastAsia="es-EC"/>
              </w:rPr>
            </w:pPr>
            <w:r w:rsidRPr="006E0D3B">
              <w:rPr>
                <w:rFonts w:asciiTheme="minorHAnsi" w:hAnsiTheme="minorHAnsi" w:cstheme="minorHAnsi"/>
                <w:b/>
                <w:bCs/>
                <w:lang w:eastAsia="es-EC"/>
              </w:rPr>
              <w:t>Nombre</w:t>
            </w:r>
          </w:p>
        </w:tc>
        <w:tc>
          <w:tcPr>
            <w:tcW w:w="0" w:type="auto"/>
          </w:tcPr>
          <w:p w14:paraId="275418EC" w14:textId="77777777" w:rsidR="00D01F3D" w:rsidRPr="006E0D3B" w:rsidRDefault="00D01F3D" w:rsidP="00F82D72">
            <w:pPr>
              <w:rPr>
                <w:rFonts w:asciiTheme="minorHAnsi" w:hAnsiTheme="minorHAnsi" w:cstheme="minorHAnsi"/>
                <w:b/>
                <w:bCs/>
                <w:lang w:eastAsia="es-EC"/>
              </w:rPr>
            </w:pPr>
            <w:r w:rsidRPr="006E0D3B">
              <w:rPr>
                <w:rFonts w:asciiTheme="minorHAnsi" w:hAnsiTheme="minorHAnsi" w:cstheme="minorHAnsi"/>
                <w:b/>
                <w:bCs/>
                <w:lang w:eastAsia="es-EC"/>
              </w:rPr>
              <w:t>Tipo</w:t>
            </w:r>
          </w:p>
        </w:tc>
        <w:tc>
          <w:tcPr>
            <w:tcW w:w="0" w:type="auto"/>
          </w:tcPr>
          <w:p w14:paraId="604CE861" w14:textId="77777777" w:rsidR="00D01F3D" w:rsidRPr="006E0D3B" w:rsidRDefault="00D01F3D" w:rsidP="00F82D72">
            <w:pPr>
              <w:rPr>
                <w:rFonts w:asciiTheme="minorHAnsi" w:hAnsiTheme="minorHAnsi" w:cstheme="minorHAnsi"/>
                <w:b/>
                <w:bCs/>
                <w:lang w:eastAsia="es-EC"/>
              </w:rPr>
            </w:pPr>
            <w:r w:rsidRPr="006E0D3B">
              <w:rPr>
                <w:rFonts w:asciiTheme="minorHAnsi" w:hAnsiTheme="minorHAnsi" w:cstheme="minorHAnsi"/>
                <w:b/>
                <w:bCs/>
                <w:lang w:eastAsia="es-EC"/>
              </w:rPr>
              <w:t>No Nulo</w:t>
            </w:r>
          </w:p>
        </w:tc>
        <w:tc>
          <w:tcPr>
            <w:tcW w:w="0" w:type="auto"/>
          </w:tcPr>
          <w:p w14:paraId="017BB87E" w14:textId="77777777" w:rsidR="00D01F3D" w:rsidRPr="006E0D3B" w:rsidRDefault="00D01F3D" w:rsidP="00F82D72">
            <w:pPr>
              <w:rPr>
                <w:rFonts w:asciiTheme="minorHAnsi" w:hAnsiTheme="minorHAnsi" w:cstheme="minorHAnsi"/>
                <w:b/>
                <w:bCs/>
                <w:lang w:eastAsia="es-EC"/>
              </w:rPr>
            </w:pPr>
            <w:r w:rsidRPr="006E0D3B">
              <w:rPr>
                <w:rFonts w:asciiTheme="minorHAnsi" w:hAnsiTheme="minorHAnsi" w:cstheme="minorHAnsi"/>
                <w:b/>
                <w:bCs/>
                <w:lang w:eastAsia="es-EC"/>
              </w:rPr>
              <w:t>Único</w:t>
            </w:r>
          </w:p>
        </w:tc>
        <w:tc>
          <w:tcPr>
            <w:tcW w:w="0" w:type="auto"/>
          </w:tcPr>
          <w:p w14:paraId="026178CB" w14:textId="77777777" w:rsidR="00D01F3D" w:rsidRPr="006E0D3B" w:rsidRDefault="00D01F3D" w:rsidP="00F82D72">
            <w:pPr>
              <w:rPr>
                <w:rFonts w:asciiTheme="minorHAnsi" w:hAnsiTheme="minorHAnsi" w:cstheme="minorHAnsi"/>
                <w:b/>
                <w:bCs/>
                <w:lang w:eastAsia="es-EC"/>
              </w:rPr>
            </w:pPr>
            <w:r w:rsidRPr="006E0D3B">
              <w:rPr>
                <w:rFonts w:asciiTheme="minorHAnsi" w:hAnsiTheme="minorHAnsi" w:cstheme="minorHAnsi"/>
                <w:b/>
                <w:bCs/>
                <w:lang w:eastAsia="es-EC"/>
              </w:rPr>
              <w:t>Longitud</w:t>
            </w:r>
          </w:p>
        </w:tc>
        <w:tc>
          <w:tcPr>
            <w:tcW w:w="3768" w:type="dxa"/>
          </w:tcPr>
          <w:p w14:paraId="7063AE01" w14:textId="77777777" w:rsidR="00D01F3D" w:rsidRPr="006E0D3B" w:rsidRDefault="00D01F3D" w:rsidP="00F82D72">
            <w:pPr>
              <w:rPr>
                <w:rFonts w:asciiTheme="minorHAnsi" w:hAnsiTheme="minorHAnsi" w:cstheme="minorHAnsi"/>
                <w:b/>
                <w:bCs/>
                <w:lang w:eastAsia="es-EC"/>
              </w:rPr>
            </w:pPr>
            <w:r w:rsidRPr="006E0D3B">
              <w:rPr>
                <w:rFonts w:asciiTheme="minorHAnsi" w:hAnsiTheme="minorHAnsi" w:cstheme="minorHAnsi"/>
                <w:b/>
                <w:bCs/>
                <w:lang w:eastAsia="es-EC"/>
              </w:rPr>
              <w:t>Notas</w:t>
            </w:r>
          </w:p>
        </w:tc>
      </w:tr>
      <w:tr w:rsidR="00D01F3D" w:rsidRPr="006E0D3B" w14:paraId="019FA612" w14:textId="77777777" w:rsidTr="00D01F3D">
        <w:tc>
          <w:tcPr>
            <w:tcW w:w="0" w:type="auto"/>
            <w:hideMark/>
          </w:tcPr>
          <w:p w14:paraId="08CFC243"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255C44A1" w14:textId="77777777" w:rsidR="00D01F3D" w:rsidRPr="006E0D3B" w:rsidRDefault="00D01F3D" w:rsidP="00F82D72">
            <w:pPr>
              <w:rPr>
                <w:rFonts w:asciiTheme="minorHAnsi" w:hAnsiTheme="minorHAnsi" w:cstheme="minorHAnsi"/>
                <w:lang w:eastAsia="es-EC"/>
              </w:rPr>
            </w:pPr>
            <w:proofErr w:type="spellStart"/>
            <w:r w:rsidRPr="006E0D3B">
              <w:rPr>
                <w:rFonts w:asciiTheme="minorHAnsi" w:hAnsiTheme="minorHAnsi" w:cstheme="minorHAnsi"/>
                <w:lang w:eastAsia="es-EC"/>
              </w:rPr>
              <w:t>IDEnvio</w:t>
            </w:r>
            <w:proofErr w:type="spellEnd"/>
          </w:p>
        </w:tc>
        <w:tc>
          <w:tcPr>
            <w:tcW w:w="0" w:type="auto"/>
            <w:hideMark/>
          </w:tcPr>
          <w:p w14:paraId="5FC1A87B"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INT</w:t>
            </w:r>
          </w:p>
        </w:tc>
        <w:tc>
          <w:tcPr>
            <w:tcW w:w="0" w:type="auto"/>
            <w:hideMark/>
          </w:tcPr>
          <w:p w14:paraId="23696847"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1DD22D5C"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2322D36D"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6</w:t>
            </w:r>
          </w:p>
        </w:tc>
        <w:tc>
          <w:tcPr>
            <w:tcW w:w="3768" w:type="dxa"/>
            <w:hideMark/>
          </w:tcPr>
          <w:p w14:paraId="0A15CE7F"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Clave primaria</w:t>
            </w:r>
          </w:p>
        </w:tc>
      </w:tr>
      <w:tr w:rsidR="00D01F3D" w:rsidRPr="006E0D3B" w14:paraId="6A9B75B1" w14:textId="77777777" w:rsidTr="00D01F3D">
        <w:tc>
          <w:tcPr>
            <w:tcW w:w="0" w:type="auto"/>
            <w:hideMark/>
          </w:tcPr>
          <w:p w14:paraId="64B2C266" w14:textId="77777777" w:rsidR="00D01F3D" w:rsidRPr="006E0D3B" w:rsidRDefault="00D01F3D" w:rsidP="00F82D72">
            <w:pPr>
              <w:rPr>
                <w:rFonts w:asciiTheme="minorHAnsi" w:hAnsiTheme="minorHAnsi" w:cstheme="minorHAnsi"/>
                <w:lang w:eastAsia="es-EC"/>
              </w:rPr>
            </w:pPr>
          </w:p>
        </w:tc>
        <w:tc>
          <w:tcPr>
            <w:tcW w:w="0" w:type="auto"/>
            <w:hideMark/>
          </w:tcPr>
          <w:p w14:paraId="38D8B64C" w14:textId="77777777" w:rsidR="00D01F3D" w:rsidRPr="006E0D3B" w:rsidRDefault="00D01F3D" w:rsidP="00F82D72">
            <w:pPr>
              <w:rPr>
                <w:rFonts w:asciiTheme="minorHAnsi" w:hAnsiTheme="minorHAnsi" w:cstheme="minorHAnsi"/>
                <w:lang w:eastAsia="es-EC"/>
              </w:rPr>
            </w:pPr>
            <w:proofErr w:type="spellStart"/>
            <w:r w:rsidRPr="006E0D3B">
              <w:rPr>
                <w:rFonts w:asciiTheme="minorHAnsi" w:hAnsiTheme="minorHAnsi" w:cstheme="minorHAnsi"/>
                <w:lang w:eastAsia="es-EC"/>
              </w:rPr>
              <w:t>IDProducto</w:t>
            </w:r>
            <w:proofErr w:type="spellEnd"/>
          </w:p>
        </w:tc>
        <w:tc>
          <w:tcPr>
            <w:tcW w:w="0" w:type="auto"/>
            <w:hideMark/>
          </w:tcPr>
          <w:p w14:paraId="6CD64E7C"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INT</w:t>
            </w:r>
          </w:p>
        </w:tc>
        <w:tc>
          <w:tcPr>
            <w:tcW w:w="0" w:type="auto"/>
            <w:hideMark/>
          </w:tcPr>
          <w:p w14:paraId="748DD2D2"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7FDDB227"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No</w:t>
            </w:r>
          </w:p>
        </w:tc>
        <w:tc>
          <w:tcPr>
            <w:tcW w:w="0" w:type="auto"/>
            <w:hideMark/>
          </w:tcPr>
          <w:p w14:paraId="770889B6"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6</w:t>
            </w:r>
          </w:p>
        </w:tc>
        <w:tc>
          <w:tcPr>
            <w:tcW w:w="3768" w:type="dxa"/>
            <w:hideMark/>
          </w:tcPr>
          <w:p w14:paraId="1D97FB96"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Clave foránea del Producto</w:t>
            </w:r>
          </w:p>
        </w:tc>
      </w:tr>
      <w:tr w:rsidR="00D01F3D" w:rsidRPr="006E0D3B" w14:paraId="5229B5AD" w14:textId="77777777" w:rsidTr="00D01F3D">
        <w:tc>
          <w:tcPr>
            <w:tcW w:w="0" w:type="auto"/>
            <w:hideMark/>
          </w:tcPr>
          <w:p w14:paraId="68FEFD16" w14:textId="77777777" w:rsidR="00D01F3D" w:rsidRPr="006E0D3B" w:rsidRDefault="00D01F3D" w:rsidP="00F82D72">
            <w:pPr>
              <w:rPr>
                <w:rFonts w:asciiTheme="minorHAnsi" w:hAnsiTheme="minorHAnsi" w:cstheme="minorHAnsi"/>
                <w:lang w:eastAsia="es-EC"/>
              </w:rPr>
            </w:pPr>
          </w:p>
        </w:tc>
        <w:tc>
          <w:tcPr>
            <w:tcW w:w="0" w:type="auto"/>
            <w:hideMark/>
          </w:tcPr>
          <w:p w14:paraId="19402384" w14:textId="77777777" w:rsidR="00D01F3D" w:rsidRPr="006E0D3B" w:rsidRDefault="00D01F3D" w:rsidP="00F82D72">
            <w:pPr>
              <w:rPr>
                <w:rFonts w:asciiTheme="minorHAnsi" w:hAnsiTheme="minorHAnsi" w:cstheme="minorHAnsi"/>
                <w:lang w:eastAsia="es-EC"/>
              </w:rPr>
            </w:pPr>
            <w:proofErr w:type="spellStart"/>
            <w:r w:rsidRPr="006E0D3B">
              <w:rPr>
                <w:rFonts w:asciiTheme="minorHAnsi" w:hAnsiTheme="minorHAnsi" w:cstheme="minorHAnsi"/>
                <w:lang w:eastAsia="es-EC"/>
              </w:rPr>
              <w:t>NombreCliente</w:t>
            </w:r>
            <w:proofErr w:type="spellEnd"/>
          </w:p>
        </w:tc>
        <w:tc>
          <w:tcPr>
            <w:tcW w:w="0" w:type="auto"/>
            <w:hideMark/>
          </w:tcPr>
          <w:p w14:paraId="4C9F2F5B"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VARCHAR</w:t>
            </w:r>
          </w:p>
        </w:tc>
        <w:tc>
          <w:tcPr>
            <w:tcW w:w="0" w:type="auto"/>
            <w:hideMark/>
          </w:tcPr>
          <w:p w14:paraId="11E89CF0"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23D965BA"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No</w:t>
            </w:r>
          </w:p>
        </w:tc>
        <w:tc>
          <w:tcPr>
            <w:tcW w:w="0" w:type="auto"/>
            <w:hideMark/>
          </w:tcPr>
          <w:p w14:paraId="66204F6F"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30</w:t>
            </w:r>
          </w:p>
        </w:tc>
        <w:tc>
          <w:tcPr>
            <w:tcW w:w="3768" w:type="dxa"/>
            <w:hideMark/>
          </w:tcPr>
          <w:p w14:paraId="00943E61"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rPr>
              <w:t>Nombre del cliente que recibe el envío</w:t>
            </w:r>
          </w:p>
        </w:tc>
      </w:tr>
      <w:tr w:rsidR="00D01F3D" w:rsidRPr="006E0D3B" w14:paraId="317A4866" w14:textId="77777777" w:rsidTr="00D01F3D">
        <w:tc>
          <w:tcPr>
            <w:tcW w:w="0" w:type="auto"/>
            <w:hideMark/>
          </w:tcPr>
          <w:p w14:paraId="252B8EA8" w14:textId="77777777" w:rsidR="00D01F3D" w:rsidRPr="006E0D3B" w:rsidRDefault="00D01F3D" w:rsidP="00F82D72">
            <w:pPr>
              <w:rPr>
                <w:rFonts w:asciiTheme="minorHAnsi" w:hAnsiTheme="minorHAnsi" w:cstheme="minorHAnsi"/>
                <w:lang w:eastAsia="es-EC"/>
              </w:rPr>
            </w:pPr>
          </w:p>
        </w:tc>
        <w:tc>
          <w:tcPr>
            <w:tcW w:w="0" w:type="auto"/>
            <w:hideMark/>
          </w:tcPr>
          <w:p w14:paraId="130C9C0D" w14:textId="77777777" w:rsidR="00D01F3D" w:rsidRPr="006E0D3B" w:rsidRDefault="00D01F3D" w:rsidP="00F82D72">
            <w:pPr>
              <w:rPr>
                <w:rFonts w:asciiTheme="minorHAnsi" w:hAnsiTheme="minorHAnsi" w:cstheme="minorHAnsi"/>
                <w:lang w:eastAsia="es-EC"/>
              </w:rPr>
            </w:pPr>
            <w:proofErr w:type="spellStart"/>
            <w:r w:rsidRPr="006E0D3B">
              <w:rPr>
                <w:rFonts w:asciiTheme="minorHAnsi" w:hAnsiTheme="minorHAnsi" w:cstheme="minorHAnsi"/>
                <w:lang w:eastAsia="es-EC"/>
              </w:rPr>
              <w:t>ApellidoCliente</w:t>
            </w:r>
            <w:proofErr w:type="spellEnd"/>
          </w:p>
        </w:tc>
        <w:tc>
          <w:tcPr>
            <w:tcW w:w="0" w:type="auto"/>
            <w:hideMark/>
          </w:tcPr>
          <w:p w14:paraId="65CB4A1B"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VARCHAR</w:t>
            </w:r>
          </w:p>
        </w:tc>
        <w:tc>
          <w:tcPr>
            <w:tcW w:w="0" w:type="auto"/>
            <w:hideMark/>
          </w:tcPr>
          <w:p w14:paraId="42E6CE2B"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2B8011BA"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No</w:t>
            </w:r>
          </w:p>
        </w:tc>
        <w:tc>
          <w:tcPr>
            <w:tcW w:w="0" w:type="auto"/>
            <w:hideMark/>
          </w:tcPr>
          <w:p w14:paraId="6B34D8B2"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30</w:t>
            </w:r>
          </w:p>
        </w:tc>
        <w:tc>
          <w:tcPr>
            <w:tcW w:w="3768" w:type="dxa"/>
            <w:hideMark/>
          </w:tcPr>
          <w:p w14:paraId="656A137B"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rPr>
              <w:t>Apellido del cliente que recibe el envío</w:t>
            </w:r>
          </w:p>
        </w:tc>
      </w:tr>
      <w:tr w:rsidR="00D01F3D" w:rsidRPr="006E0D3B" w14:paraId="7F580CC7" w14:textId="77777777" w:rsidTr="00D01F3D">
        <w:tc>
          <w:tcPr>
            <w:tcW w:w="0" w:type="auto"/>
            <w:hideMark/>
          </w:tcPr>
          <w:p w14:paraId="3B384E6A" w14:textId="77777777" w:rsidR="00D01F3D" w:rsidRPr="006E0D3B" w:rsidRDefault="00D01F3D" w:rsidP="00F82D72">
            <w:pPr>
              <w:rPr>
                <w:rFonts w:asciiTheme="minorHAnsi" w:hAnsiTheme="minorHAnsi" w:cstheme="minorHAnsi"/>
                <w:lang w:eastAsia="es-EC"/>
              </w:rPr>
            </w:pPr>
          </w:p>
        </w:tc>
        <w:tc>
          <w:tcPr>
            <w:tcW w:w="0" w:type="auto"/>
            <w:hideMark/>
          </w:tcPr>
          <w:p w14:paraId="7A251EC8" w14:textId="77777777" w:rsidR="00D01F3D" w:rsidRPr="006E0D3B" w:rsidRDefault="00D01F3D" w:rsidP="00F82D72">
            <w:pPr>
              <w:rPr>
                <w:rFonts w:asciiTheme="minorHAnsi" w:hAnsiTheme="minorHAnsi" w:cstheme="minorHAnsi"/>
                <w:lang w:eastAsia="es-EC"/>
              </w:rPr>
            </w:pPr>
            <w:proofErr w:type="spellStart"/>
            <w:r w:rsidRPr="006E0D3B">
              <w:rPr>
                <w:rFonts w:asciiTheme="minorHAnsi" w:hAnsiTheme="minorHAnsi" w:cstheme="minorHAnsi"/>
                <w:lang w:eastAsia="es-EC"/>
              </w:rPr>
              <w:t>FechaEnvio</w:t>
            </w:r>
            <w:proofErr w:type="spellEnd"/>
          </w:p>
        </w:tc>
        <w:tc>
          <w:tcPr>
            <w:tcW w:w="0" w:type="auto"/>
            <w:hideMark/>
          </w:tcPr>
          <w:p w14:paraId="7D1ADC88"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DATETIME</w:t>
            </w:r>
          </w:p>
        </w:tc>
        <w:tc>
          <w:tcPr>
            <w:tcW w:w="0" w:type="auto"/>
            <w:hideMark/>
          </w:tcPr>
          <w:p w14:paraId="0A8B539B"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1E132113"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No</w:t>
            </w:r>
          </w:p>
        </w:tc>
        <w:tc>
          <w:tcPr>
            <w:tcW w:w="0" w:type="auto"/>
            <w:hideMark/>
          </w:tcPr>
          <w:p w14:paraId="5EE89F7B"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8</w:t>
            </w:r>
          </w:p>
        </w:tc>
        <w:tc>
          <w:tcPr>
            <w:tcW w:w="3768" w:type="dxa"/>
            <w:hideMark/>
          </w:tcPr>
          <w:p w14:paraId="1D3B19C3"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rPr>
              <w:t>Fecha en que se envía el producto</w:t>
            </w:r>
          </w:p>
        </w:tc>
      </w:tr>
      <w:tr w:rsidR="00D01F3D" w:rsidRPr="006E0D3B" w14:paraId="6341EAF9" w14:textId="77777777" w:rsidTr="00D01F3D">
        <w:tc>
          <w:tcPr>
            <w:tcW w:w="0" w:type="auto"/>
            <w:hideMark/>
          </w:tcPr>
          <w:p w14:paraId="6FEF1E4F" w14:textId="77777777" w:rsidR="00D01F3D" w:rsidRPr="006E0D3B" w:rsidRDefault="00D01F3D" w:rsidP="00F82D72">
            <w:pPr>
              <w:rPr>
                <w:rFonts w:asciiTheme="minorHAnsi" w:hAnsiTheme="minorHAnsi" w:cstheme="minorHAnsi"/>
                <w:lang w:eastAsia="es-EC"/>
              </w:rPr>
            </w:pPr>
          </w:p>
        </w:tc>
        <w:tc>
          <w:tcPr>
            <w:tcW w:w="0" w:type="auto"/>
            <w:hideMark/>
          </w:tcPr>
          <w:p w14:paraId="436AABD1" w14:textId="77777777" w:rsidR="00D01F3D" w:rsidRPr="006E0D3B" w:rsidRDefault="00D01F3D" w:rsidP="00F82D72">
            <w:pPr>
              <w:rPr>
                <w:rFonts w:asciiTheme="minorHAnsi" w:hAnsiTheme="minorHAnsi" w:cstheme="minorHAnsi"/>
                <w:lang w:eastAsia="es-EC"/>
              </w:rPr>
            </w:pPr>
            <w:proofErr w:type="spellStart"/>
            <w:r w:rsidRPr="006E0D3B">
              <w:rPr>
                <w:rFonts w:asciiTheme="minorHAnsi" w:hAnsiTheme="minorHAnsi" w:cstheme="minorHAnsi"/>
                <w:lang w:eastAsia="es-EC"/>
              </w:rPr>
              <w:t>EstadoEnvio</w:t>
            </w:r>
            <w:proofErr w:type="spellEnd"/>
          </w:p>
        </w:tc>
        <w:tc>
          <w:tcPr>
            <w:tcW w:w="0" w:type="auto"/>
            <w:hideMark/>
          </w:tcPr>
          <w:p w14:paraId="6E4E5926"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VARCHAR</w:t>
            </w:r>
          </w:p>
        </w:tc>
        <w:tc>
          <w:tcPr>
            <w:tcW w:w="0" w:type="auto"/>
            <w:hideMark/>
          </w:tcPr>
          <w:p w14:paraId="4EBEFA0B"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0F8B5FED"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No</w:t>
            </w:r>
          </w:p>
        </w:tc>
        <w:tc>
          <w:tcPr>
            <w:tcW w:w="0" w:type="auto"/>
            <w:hideMark/>
          </w:tcPr>
          <w:p w14:paraId="70EBB819"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30</w:t>
            </w:r>
          </w:p>
        </w:tc>
        <w:tc>
          <w:tcPr>
            <w:tcW w:w="3768" w:type="dxa"/>
            <w:hideMark/>
          </w:tcPr>
          <w:p w14:paraId="1E028F58"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Estado actual del envío</w:t>
            </w:r>
          </w:p>
        </w:tc>
      </w:tr>
    </w:tbl>
    <w:p w14:paraId="54DE2DF1" w14:textId="77777777" w:rsidR="003C1D2A" w:rsidRDefault="003C1D2A" w:rsidP="00D01F3D"/>
    <w:p w14:paraId="64925828" w14:textId="77777777" w:rsidR="0045634C" w:rsidRDefault="0045634C" w:rsidP="00D01F3D"/>
    <w:p w14:paraId="6A55167A" w14:textId="77777777" w:rsidR="0045634C" w:rsidRDefault="0045634C" w:rsidP="00D01F3D"/>
    <w:p w14:paraId="5248B3B4" w14:textId="77777777" w:rsidR="0045634C" w:rsidRDefault="0045634C" w:rsidP="00D01F3D"/>
    <w:tbl>
      <w:tblPr>
        <w:tblStyle w:val="Tablaconcuadrcula"/>
        <w:tblpPr w:leftFromText="141" w:rightFromText="141" w:vertAnchor="text" w:horzAnchor="margin" w:tblpXSpec="center" w:tblpY="53"/>
        <w:tblW w:w="10125" w:type="dxa"/>
        <w:tblLook w:val="04A0" w:firstRow="1" w:lastRow="0" w:firstColumn="1" w:lastColumn="0" w:noHBand="0" w:noVBand="1"/>
      </w:tblPr>
      <w:tblGrid>
        <w:gridCol w:w="1121"/>
        <w:gridCol w:w="1439"/>
        <w:gridCol w:w="1178"/>
        <w:gridCol w:w="1041"/>
        <w:gridCol w:w="796"/>
        <w:gridCol w:w="1097"/>
        <w:gridCol w:w="3453"/>
      </w:tblGrid>
      <w:tr w:rsidR="00D01F3D" w:rsidRPr="006E0D3B" w14:paraId="6473D3A6" w14:textId="77777777" w:rsidTr="00D01F3D">
        <w:tc>
          <w:tcPr>
            <w:tcW w:w="1122" w:type="dxa"/>
          </w:tcPr>
          <w:p w14:paraId="51215BFD" w14:textId="77777777" w:rsidR="00D01F3D" w:rsidRPr="006E0D3B" w:rsidRDefault="00D01F3D" w:rsidP="00F82D72">
            <w:pPr>
              <w:rPr>
                <w:rFonts w:asciiTheme="minorHAnsi" w:hAnsiTheme="minorHAnsi" w:cstheme="minorHAnsi"/>
                <w:b/>
                <w:bCs/>
                <w:lang w:eastAsia="es-EC"/>
              </w:rPr>
            </w:pPr>
            <w:r w:rsidRPr="006E0D3B">
              <w:rPr>
                <w:rFonts w:asciiTheme="minorHAnsi" w:hAnsiTheme="minorHAnsi" w:cstheme="minorHAnsi"/>
                <w:b/>
                <w:bCs/>
                <w:lang w:eastAsia="es-EC"/>
              </w:rPr>
              <w:lastRenderedPageBreak/>
              <w:t>PK</w:t>
            </w:r>
          </w:p>
        </w:tc>
        <w:tc>
          <w:tcPr>
            <w:tcW w:w="0" w:type="auto"/>
          </w:tcPr>
          <w:p w14:paraId="07D2CE2F" w14:textId="77777777" w:rsidR="00D01F3D" w:rsidRPr="006E0D3B" w:rsidRDefault="00D01F3D" w:rsidP="00F82D72">
            <w:pPr>
              <w:rPr>
                <w:rFonts w:asciiTheme="minorHAnsi" w:hAnsiTheme="minorHAnsi" w:cstheme="minorHAnsi"/>
                <w:b/>
                <w:bCs/>
                <w:lang w:eastAsia="es-EC"/>
              </w:rPr>
            </w:pPr>
            <w:r w:rsidRPr="006E0D3B">
              <w:rPr>
                <w:rFonts w:asciiTheme="minorHAnsi" w:hAnsiTheme="minorHAnsi" w:cstheme="minorHAnsi"/>
                <w:b/>
                <w:bCs/>
                <w:lang w:eastAsia="es-EC"/>
              </w:rPr>
              <w:t>Nombre</w:t>
            </w:r>
          </w:p>
        </w:tc>
        <w:tc>
          <w:tcPr>
            <w:tcW w:w="0" w:type="auto"/>
          </w:tcPr>
          <w:p w14:paraId="3D3C8950" w14:textId="77777777" w:rsidR="00D01F3D" w:rsidRPr="006E0D3B" w:rsidRDefault="00D01F3D" w:rsidP="00F82D72">
            <w:pPr>
              <w:rPr>
                <w:rFonts w:asciiTheme="minorHAnsi" w:hAnsiTheme="minorHAnsi" w:cstheme="minorHAnsi"/>
                <w:b/>
                <w:bCs/>
                <w:lang w:eastAsia="es-EC"/>
              </w:rPr>
            </w:pPr>
            <w:r w:rsidRPr="006E0D3B">
              <w:rPr>
                <w:rFonts w:asciiTheme="minorHAnsi" w:hAnsiTheme="minorHAnsi" w:cstheme="minorHAnsi"/>
                <w:b/>
                <w:bCs/>
                <w:lang w:eastAsia="es-EC"/>
              </w:rPr>
              <w:t>Tipo</w:t>
            </w:r>
          </w:p>
        </w:tc>
        <w:tc>
          <w:tcPr>
            <w:tcW w:w="0" w:type="auto"/>
          </w:tcPr>
          <w:p w14:paraId="566C8A4B" w14:textId="77777777" w:rsidR="00D01F3D" w:rsidRPr="006E0D3B" w:rsidRDefault="00D01F3D" w:rsidP="00F82D72">
            <w:pPr>
              <w:rPr>
                <w:rFonts w:asciiTheme="minorHAnsi" w:hAnsiTheme="minorHAnsi" w:cstheme="minorHAnsi"/>
                <w:b/>
                <w:bCs/>
                <w:lang w:eastAsia="es-EC"/>
              </w:rPr>
            </w:pPr>
            <w:r w:rsidRPr="006E0D3B">
              <w:rPr>
                <w:rFonts w:asciiTheme="minorHAnsi" w:hAnsiTheme="minorHAnsi" w:cstheme="minorHAnsi"/>
                <w:b/>
                <w:bCs/>
                <w:lang w:eastAsia="es-EC"/>
              </w:rPr>
              <w:t>No Nulo</w:t>
            </w:r>
          </w:p>
        </w:tc>
        <w:tc>
          <w:tcPr>
            <w:tcW w:w="0" w:type="auto"/>
          </w:tcPr>
          <w:p w14:paraId="1D023CFC" w14:textId="77777777" w:rsidR="00D01F3D" w:rsidRPr="006E0D3B" w:rsidRDefault="00D01F3D" w:rsidP="00F82D72">
            <w:pPr>
              <w:rPr>
                <w:rFonts w:asciiTheme="minorHAnsi" w:hAnsiTheme="minorHAnsi" w:cstheme="minorHAnsi"/>
                <w:b/>
                <w:bCs/>
                <w:lang w:eastAsia="es-EC"/>
              </w:rPr>
            </w:pPr>
            <w:r w:rsidRPr="006E0D3B">
              <w:rPr>
                <w:rFonts w:asciiTheme="minorHAnsi" w:hAnsiTheme="minorHAnsi" w:cstheme="minorHAnsi"/>
                <w:b/>
                <w:bCs/>
                <w:lang w:eastAsia="es-EC"/>
              </w:rPr>
              <w:t>Único</w:t>
            </w:r>
          </w:p>
        </w:tc>
        <w:tc>
          <w:tcPr>
            <w:tcW w:w="0" w:type="auto"/>
          </w:tcPr>
          <w:p w14:paraId="79EA4BF0" w14:textId="77777777" w:rsidR="00D01F3D" w:rsidRPr="006E0D3B" w:rsidRDefault="00D01F3D" w:rsidP="00F82D72">
            <w:pPr>
              <w:rPr>
                <w:rFonts w:asciiTheme="minorHAnsi" w:hAnsiTheme="minorHAnsi" w:cstheme="minorHAnsi"/>
                <w:b/>
                <w:bCs/>
                <w:lang w:eastAsia="es-EC"/>
              </w:rPr>
            </w:pPr>
            <w:r w:rsidRPr="006E0D3B">
              <w:rPr>
                <w:rFonts w:asciiTheme="minorHAnsi" w:hAnsiTheme="minorHAnsi" w:cstheme="minorHAnsi"/>
                <w:b/>
                <w:bCs/>
                <w:lang w:eastAsia="es-EC"/>
              </w:rPr>
              <w:t>Longitud</w:t>
            </w:r>
          </w:p>
        </w:tc>
        <w:tc>
          <w:tcPr>
            <w:tcW w:w="3453" w:type="dxa"/>
          </w:tcPr>
          <w:p w14:paraId="2C701F77" w14:textId="77777777" w:rsidR="00D01F3D" w:rsidRPr="006E0D3B" w:rsidRDefault="00D01F3D" w:rsidP="00F82D72">
            <w:pPr>
              <w:rPr>
                <w:rFonts w:asciiTheme="minorHAnsi" w:hAnsiTheme="minorHAnsi" w:cstheme="minorHAnsi"/>
                <w:b/>
                <w:bCs/>
                <w:lang w:eastAsia="es-EC"/>
              </w:rPr>
            </w:pPr>
            <w:r w:rsidRPr="006E0D3B">
              <w:rPr>
                <w:rFonts w:asciiTheme="minorHAnsi" w:hAnsiTheme="minorHAnsi" w:cstheme="minorHAnsi"/>
                <w:b/>
                <w:bCs/>
                <w:lang w:eastAsia="es-EC"/>
              </w:rPr>
              <w:t>Notas</w:t>
            </w:r>
          </w:p>
        </w:tc>
      </w:tr>
      <w:tr w:rsidR="00D01F3D" w:rsidRPr="006E0D3B" w14:paraId="2222BFD4" w14:textId="77777777" w:rsidTr="00D01F3D">
        <w:tc>
          <w:tcPr>
            <w:tcW w:w="1122" w:type="dxa"/>
            <w:hideMark/>
          </w:tcPr>
          <w:p w14:paraId="4A8B62B8"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6056F765" w14:textId="77777777" w:rsidR="00D01F3D" w:rsidRPr="006E0D3B" w:rsidRDefault="00D01F3D" w:rsidP="00F82D72">
            <w:pPr>
              <w:rPr>
                <w:rFonts w:asciiTheme="minorHAnsi" w:hAnsiTheme="minorHAnsi" w:cstheme="minorHAnsi"/>
                <w:lang w:eastAsia="es-EC"/>
              </w:rPr>
            </w:pPr>
            <w:proofErr w:type="spellStart"/>
            <w:r w:rsidRPr="006E0D3B">
              <w:rPr>
                <w:rFonts w:asciiTheme="minorHAnsi" w:hAnsiTheme="minorHAnsi" w:cstheme="minorHAnsi"/>
                <w:lang w:eastAsia="es-EC"/>
              </w:rPr>
              <w:t>IDMonRutas</w:t>
            </w:r>
            <w:proofErr w:type="spellEnd"/>
          </w:p>
        </w:tc>
        <w:tc>
          <w:tcPr>
            <w:tcW w:w="0" w:type="auto"/>
            <w:hideMark/>
          </w:tcPr>
          <w:p w14:paraId="035DD3A2"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INT</w:t>
            </w:r>
          </w:p>
        </w:tc>
        <w:tc>
          <w:tcPr>
            <w:tcW w:w="0" w:type="auto"/>
            <w:hideMark/>
          </w:tcPr>
          <w:p w14:paraId="418C9D95"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4A862BA7"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18458D4C" w14:textId="77777777" w:rsidR="00D01F3D" w:rsidRPr="006E0D3B" w:rsidRDefault="00D01F3D" w:rsidP="00F82D72">
            <w:pPr>
              <w:rPr>
                <w:rFonts w:asciiTheme="minorHAnsi" w:hAnsiTheme="minorHAnsi" w:cstheme="minorHAnsi"/>
                <w:lang w:eastAsia="es-EC"/>
              </w:rPr>
            </w:pPr>
          </w:p>
        </w:tc>
        <w:tc>
          <w:tcPr>
            <w:tcW w:w="3453" w:type="dxa"/>
            <w:hideMark/>
          </w:tcPr>
          <w:p w14:paraId="3F4A581A"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Clave primaria</w:t>
            </w:r>
          </w:p>
        </w:tc>
      </w:tr>
      <w:tr w:rsidR="00D01F3D" w:rsidRPr="006E0D3B" w14:paraId="1944F64A" w14:textId="77777777" w:rsidTr="00D01F3D">
        <w:tc>
          <w:tcPr>
            <w:tcW w:w="1122" w:type="dxa"/>
            <w:hideMark/>
          </w:tcPr>
          <w:p w14:paraId="2A25EE73" w14:textId="77777777" w:rsidR="00D01F3D" w:rsidRPr="006E0D3B" w:rsidRDefault="00D01F3D" w:rsidP="00F82D72">
            <w:pPr>
              <w:rPr>
                <w:rFonts w:asciiTheme="minorHAnsi" w:hAnsiTheme="minorHAnsi" w:cstheme="minorHAnsi"/>
                <w:lang w:eastAsia="es-EC"/>
              </w:rPr>
            </w:pPr>
          </w:p>
        </w:tc>
        <w:tc>
          <w:tcPr>
            <w:tcW w:w="0" w:type="auto"/>
            <w:hideMark/>
          </w:tcPr>
          <w:p w14:paraId="0C3981BB" w14:textId="77777777" w:rsidR="00D01F3D" w:rsidRPr="006E0D3B" w:rsidRDefault="00D01F3D" w:rsidP="00F82D72">
            <w:pPr>
              <w:rPr>
                <w:rFonts w:asciiTheme="minorHAnsi" w:hAnsiTheme="minorHAnsi" w:cstheme="minorHAnsi"/>
                <w:lang w:eastAsia="es-EC"/>
              </w:rPr>
            </w:pPr>
            <w:proofErr w:type="spellStart"/>
            <w:r w:rsidRPr="006E0D3B">
              <w:rPr>
                <w:rFonts w:asciiTheme="minorHAnsi" w:hAnsiTheme="minorHAnsi" w:cstheme="minorHAnsi"/>
                <w:lang w:eastAsia="es-EC"/>
              </w:rPr>
              <w:t>IDRutas</w:t>
            </w:r>
            <w:proofErr w:type="spellEnd"/>
          </w:p>
        </w:tc>
        <w:tc>
          <w:tcPr>
            <w:tcW w:w="0" w:type="auto"/>
            <w:hideMark/>
          </w:tcPr>
          <w:p w14:paraId="15328F25"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INT</w:t>
            </w:r>
          </w:p>
        </w:tc>
        <w:tc>
          <w:tcPr>
            <w:tcW w:w="0" w:type="auto"/>
            <w:hideMark/>
          </w:tcPr>
          <w:p w14:paraId="4FAA385C"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50410AEC"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No</w:t>
            </w:r>
          </w:p>
        </w:tc>
        <w:tc>
          <w:tcPr>
            <w:tcW w:w="0" w:type="auto"/>
            <w:hideMark/>
          </w:tcPr>
          <w:p w14:paraId="6A4CCFFB" w14:textId="77777777" w:rsidR="00D01F3D" w:rsidRPr="006E0D3B" w:rsidRDefault="00D01F3D" w:rsidP="00F82D72">
            <w:pPr>
              <w:rPr>
                <w:rFonts w:asciiTheme="minorHAnsi" w:hAnsiTheme="minorHAnsi" w:cstheme="minorHAnsi"/>
                <w:lang w:eastAsia="es-EC"/>
              </w:rPr>
            </w:pPr>
          </w:p>
        </w:tc>
        <w:tc>
          <w:tcPr>
            <w:tcW w:w="3453" w:type="dxa"/>
            <w:hideMark/>
          </w:tcPr>
          <w:p w14:paraId="1FD3BEA1"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Clave foránea a la tabla Rutas</w:t>
            </w:r>
          </w:p>
        </w:tc>
      </w:tr>
      <w:tr w:rsidR="00D01F3D" w:rsidRPr="006E0D3B" w14:paraId="134A9059" w14:textId="77777777" w:rsidTr="00D01F3D">
        <w:tc>
          <w:tcPr>
            <w:tcW w:w="1122" w:type="dxa"/>
            <w:hideMark/>
          </w:tcPr>
          <w:p w14:paraId="05A93985" w14:textId="77777777" w:rsidR="00D01F3D" w:rsidRPr="006E0D3B" w:rsidRDefault="00D01F3D" w:rsidP="00F82D72">
            <w:pPr>
              <w:rPr>
                <w:rFonts w:asciiTheme="minorHAnsi" w:hAnsiTheme="minorHAnsi" w:cstheme="minorHAnsi"/>
                <w:lang w:eastAsia="es-EC"/>
              </w:rPr>
            </w:pPr>
          </w:p>
        </w:tc>
        <w:tc>
          <w:tcPr>
            <w:tcW w:w="0" w:type="auto"/>
            <w:hideMark/>
          </w:tcPr>
          <w:p w14:paraId="4810657A"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Apellido</w:t>
            </w:r>
          </w:p>
        </w:tc>
        <w:tc>
          <w:tcPr>
            <w:tcW w:w="0" w:type="auto"/>
            <w:hideMark/>
          </w:tcPr>
          <w:p w14:paraId="3811E212"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VARCHAR</w:t>
            </w:r>
          </w:p>
        </w:tc>
        <w:tc>
          <w:tcPr>
            <w:tcW w:w="0" w:type="auto"/>
            <w:hideMark/>
          </w:tcPr>
          <w:p w14:paraId="211AA3D5"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160BED4F"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No</w:t>
            </w:r>
          </w:p>
        </w:tc>
        <w:tc>
          <w:tcPr>
            <w:tcW w:w="0" w:type="auto"/>
            <w:hideMark/>
          </w:tcPr>
          <w:p w14:paraId="629BBBC0"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30</w:t>
            </w:r>
          </w:p>
        </w:tc>
        <w:tc>
          <w:tcPr>
            <w:tcW w:w="3453" w:type="dxa"/>
            <w:hideMark/>
          </w:tcPr>
          <w:p w14:paraId="0B7E9C9B" w14:textId="77777777" w:rsidR="00D01F3D" w:rsidRPr="006E0D3B" w:rsidRDefault="00D01F3D" w:rsidP="00F82D72">
            <w:pPr>
              <w:rPr>
                <w:rFonts w:asciiTheme="minorHAnsi" w:hAnsiTheme="minorHAnsi" w:cstheme="minorHAnsi"/>
                <w:lang w:eastAsia="es-EC"/>
              </w:rPr>
            </w:pPr>
            <w:r w:rsidRPr="006E0D3B">
              <w:rPr>
                <w:rFonts w:asciiTheme="minorHAnsi" w:hAnsiTheme="minorHAnsi" w:cstheme="minorHAnsi"/>
                <w:lang w:eastAsia="es-EC"/>
              </w:rPr>
              <w:t>Apellido del conductor asignado a la ruta</w:t>
            </w:r>
          </w:p>
        </w:tc>
      </w:tr>
    </w:tbl>
    <w:tbl>
      <w:tblPr>
        <w:tblStyle w:val="Tablaconcuadrcula"/>
        <w:tblpPr w:leftFromText="141" w:rightFromText="141" w:vertAnchor="page" w:horzAnchor="margin" w:tblpXSpec="center" w:tblpY="11857"/>
        <w:tblW w:w="10207" w:type="dxa"/>
        <w:tblLook w:val="04A0" w:firstRow="1" w:lastRow="0" w:firstColumn="1" w:lastColumn="0" w:noHBand="0" w:noVBand="1"/>
      </w:tblPr>
      <w:tblGrid>
        <w:gridCol w:w="839"/>
        <w:gridCol w:w="1470"/>
        <w:gridCol w:w="1390"/>
        <w:gridCol w:w="710"/>
        <w:gridCol w:w="816"/>
        <w:gridCol w:w="1164"/>
        <w:gridCol w:w="3818"/>
      </w:tblGrid>
      <w:tr w:rsidR="003C1D2A" w:rsidRPr="0022703A" w14:paraId="0B312AAB" w14:textId="77777777" w:rsidTr="003C1D2A">
        <w:tc>
          <w:tcPr>
            <w:tcW w:w="839" w:type="dxa"/>
          </w:tcPr>
          <w:p w14:paraId="466368D7" w14:textId="77777777" w:rsidR="003C1D2A" w:rsidRPr="007B077F" w:rsidRDefault="003C1D2A" w:rsidP="003C1D2A">
            <w:pPr>
              <w:rPr>
                <w:b/>
                <w:bCs/>
                <w:lang w:eastAsia="es-EC"/>
              </w:rPr>
            </w:pPr>
            <w:r w:rsidRPr="0022703A">
              <w:rPr>
                <w:b/>
                <w:bCs/>
                <w:lang w:eastAsia="es-EC"/>
              </w:rPr>
              <w:t>PK</w:t>
            </w:r>
          </w:p>
        </w:tc>
        <w:tc>
          <w:tcPr>
            <w:tcW w:w="0" w:type="auto"/>
          </w:tcPr>
          <w:p w14:paraId="6EB9D9CB" w14:textId="77777777" w:rsidR="003C1D2A" w:rsidRPr="007B077F" w:rsidRDefault="003C1D2A" w:rsidP="003C1D2A">
            <w:pPr>
              <w:rPr>
                <w:b/>
                <w:bCs/>
                <w:lang w:eastAsia="es-EC"/>
              </w:rPr>
            </w:pPr>
            <w:r w:rsidRPr="0022703A">
              <w:rPr>
                <w:b/>
                <w:bCs/>
                <w:lang w:eastAsia="es-EC"/>
              </w:rPr>
              <w:t>Nombre</w:t>
            </w:r>
          </w:p>
        </w:tc>
        <w:tc>
          <w:tcPr>
            <w:tcW w:w="0" w:type="auto"/>
          </w:tcPr>
          <w:p w14:paraId="6AE52AD8" w14:textId="77777777" w:rsidR="003C1D2A" w:rsidRPr="007B077F" w:rsidRDefault="003C1D2A" w:rsidP="003C1D2A">
            <w:pPr>
              <w:rPr>
                <w:b/>
                <w:bCs/>
                <w:lang w:eastAsia="es-EC"/>
              </w:rPr>
            </w:pPr>
            <w:r w:rsidRPr="0022703A">
              <w:rPr>
                <w:b/>
                <w:bCs/>
                <w:lang w:eastAsia="es-EC"/>
              </w:rPr>
              <w:t>Tipo</w:t>
            </w:r>
          </w:p>
        </w:tc>
        <w:tc>
          <w:tcPr>
            <w:tcW w:w="0" w:type="auto"/>
          </w:tcPr>
          <w:p w14:paraId="74A98219" w14:textId="77777777" w:rsidR="003C1D2A" w:rsidRPr="007B077F" w:rsidRDefault="003C1D2A" w:rsidP="003C1D2A">
            <w:pPr>
              <w:rPr>
                <w:b/>
                <w:bCs/>
                <w:lang w:eastAsia="es-EC"/>
              </w:rPr>
            </w:pPr>
            <w:r w:rsidRPr="0022703A">
              <w:rPr>
                <w:b/>
                <w:bCs/>
                <w:lang w:eastAsia="es-EC"/>
              </w:rPr>
              <w:t>No Nulo</w:t>
            </w:r>
          </w:p>
        </w:tc>
        <w:tc>
          <w:tcPr>
            <w:tcW w:w="0" w:type="auto"/>
          </w:tcPr>
          <w:p w14:paraId="25F0ECFF" w14:textId="77777777" w:rsidR="003C1D2A" w:rsidRPr="007B077F" w:rsidRDefault="003C1D2A" w:rsidP="003C1D2A">
            <w:pPr>
              <w:rPr>
                <w:b/>
                <w:bCs/>
                <w:lang w:eastAsia="es-EC"/>
              </w:rPr>
            </w:pPr>
            <w:r w:rsidRPr="0022703A">
              <w:rPr>
                <w:b/>
                <w:bCs/>
                <w:lang w:eastAsia="es-EC"/>
              </w:rPr>
              <w:t>Único</w:t>
            </w:r>
          </w:p>
        </w:tc>
        <w:tc>
          <w:tcPr>
            <w:tcW w:w="0" w:type="auto"/>
          </w:tcPr>
          <w:p w14:paraId="26C0CC7A" w14:textId="77777777" w:rsidR="003C1D2A" w:rsidRPr="007B077F" w:rsidRDefault="003C1D2A" w:rsidP="003C1D2A">
            <w:pPr>
              <w:rPr>
                <w:b/>
                <w:bCs/>
                <w:lang w:eastAsia="es-EC"/>
              </w:rPr>
            </w:pPr>
            <w:r w:rsidRPr="0022703A">
              <w:rPr>
                <w:b/>
                <w:bCs/>
                <w:lang w:eastAsia="es-EC"/>
              </w:rPr>
              <w:t>Longitud</w:t>
            </w:r>
          </w:p>
        </w:tc>
        <w:tc>
          <w:tcPr>
            <w:tcW w:w="3818" w:type="dxa"/>
          </w:tcPr>
          <w:p w14:paraId="4D7135FE" w14:textId="77777777" w:rsidR="003C1D2A" w:rsidRPr="007B077F" w:rsidRDefault="003C1D2A" w:rsidP="003C1D2A">
            <w:pPr>
              <w:rPr>
                <w:b/>
                <w:bCs/>
                <w:lang w:eastAsia="es-EC"/>
              </w:rPr>
            </w:pPr>
            <w:r w:rsidRPr="0022703A">
              <w:rPr>
                <w:b/>
                <w:bCs/>
                <w:lang w:eastAsia="es-EC"/>
              </w:rPr>
              <w:t>Notas</w:t>
            </w:r>
          </w:p>
        </w:tc>
      </w:tr>
      <w:tr w:rsidR="003C1D2A" w:rsidRPr="0022703A" w14:paraId="2AA539C9" w14:textId="77777777" w:rsidTr="003C1D2A">
        <w:tc>
          <w:tcPr>
            <w:tcW w:w="839" w:type="dxa"/>
            <w:hideMark/>
          </w:tcPr>
          <w:p w14:paraId="783E89FB" w14:textId="77777777" w:rsidR="003C1D2A" w:rsidRPr="0022703A" w:rsidRDefault="003C1D2A" w:rsidP="003C1D2A">
            <w:pPr>
              <w:rPr>
                <w:lang w:eastAsia="es-EC"/>
              </w:rPr>
            </w:pPr>
            <w:r w:rsidRPr="0022703A">
              <w:rPr>
                <w:lang w:eastAsia="es-EC"/>
              </w:rPr>
              <w:t>Sí</w:t>
            </w:r>
          </w:p>
        </w:tc>
        <w:tc>
          <w:tcPr>
            <w:tcW w:w="0" w:type="auto"/>
            <w:hideMark/>
          </w:tcPr>
          <w:p w14:paraId="1240544D" w14:textId="77777777" w:rsidR="003C1D2A" w:rsidRPr="0022703A" w:rsidRDefault="003C1D2A" w:rsidP="003C1D2A">
            <w:pPr>
              <w:rPr>
                <w:lang w:eastAsia="es-EC"/>
              </w:rPr>
            </w:pPr>
            <w:proofErr w:type="spellStart"/>
            <w:r w:rsidRPr="0022703A">
              <w:rPr>
                <w:lang w:eastAsia="es-EC"/>
              </w:rPr>
              <w:t>IDVentas</w:t>
            </w:r>
            <w:proofErr w:type="spellEnd"/>
          </w:p>
        </w:tc>
        <w:tc>
          <w:tcPr>
            <w:tcW w:w="0" w:type="auto"/>
            <w:hideMark/>
          </w:tcPr>
          <w:p w14:paraId="48EEDA06" w14:textId="77777777" w:rsidR="003C1D2A" w:rsidRPr="0022703A" w:rsidRDefault="003C1D2A" w:rsidP="003C1D2A">
            <w:pPr>
              <w:rPr>
                <w:lang w:eastAsia="es-EC"/>
              </w:rPr>
            </w:pPr>
            <w:r w:rsidRPr="0022703A">
              <w:rPr>
                <w:lang w:eastAsia="es-EC"/>
              </w:rPr>
              <w:t>INT</w:t>
            </w:r>
          </w:p>
        </w:tc>
        <w:tc>
          <w:tcPr>
            <w:tcW w:w="0" w:type="auto"/>
            <w:hideMark/>
          </w:tcPr>
          <w:p w14:paraId="0E2F0009" w14:textId="77777777" w:rsidR="003C1D2A" w:rsidRPr="0022703A" w:rsidRDefault="003C1D2A" w:rsidP="003C1D2A">
            <w:pPr>
              <w:rPr>
                <w:lang w:eastAsia="es-EC"/>
              </w:rPr>
            </w:pPr>
            <w:r w:rsidRPr="0022703A">
              <w:rPr>
                <w:lang w:eastAsia="es-EC"/>
              </w:rPr>
              <w:t>Sí</w:t>
            </w:r>
          </w:p>
        </w:tc>
        <w:tc>
          <w:tcPr>
            <w:tcW w:w="0" w:type="auto"/>
            <w:hideMark/>
          </w:tcPr>
          <w:p w14:paraId="3C21034E" w14:textId="77777777" w:rsidR="003C1D2A" w:rsidRPr="0022703A" w:rsidRDefault="003C1D2A" w:rsidP="003C1D2A">
            <w:pPr>
              <w:rPr>
                <w:lang w:eastAsia="es-EC"/>
              </w:rPr>
            </w:pPr>
            <w:r w:rsidRPr="0022703A">
              <w:rPr>
                <w:lang w:eastAsia="es-EC"/>
              </w:rPr>
              <w:t>Sí</w:t>
            </w:r>
          </w:p>
        </w:tc>
        <w:tc>
          <w:tcPr>
            <w:tcW w:w="0" w:type="auto"/>
            <w:hideMark/>
          </w:tcPr>
          <w:p w14:paraId="59889D5A" w14:textId="77777777" w:rsidR="003C1D2A" w:rsidRPr="0022703A" w:rsidRDefault="003C1D2A" w:rsidP="003C1D2A">
            <w:pPr>
              <w:rPr>
                <w:lang w:eastAsia="es-EC"/>
              </w:rPr>
            </w:pPr>
            <w:r>
              <w:rPr>
                <w:lang w:eastAsia="es-EC"/>
              </w:rPr>
              <w:t>6</w:t>
            </w:r>
          </w:p>
        </w:tc>
        <w:tc>
          <w:tcPr>
            <w:tcW w:w="3818" w:type="dxa"/>
            <w:hideMark/>
          </w:tcPr>
          <w:p w14:paraId="6909739D" w14:textId="77777777" w:rsidR="003C1D2A" w:rsidRPr="0022703A" w:rsidRDefault="003C1D2A" w:rsidP="003C1D2A">
            <w:pPr>
              <w:rPr>
                <w:lang w:eastAsia="es-EC"/>
              </w:rPr>
            </w:pPr>
            <w:r w:rsidRPr="0022703A">
              <w:rPr>
                <w:lang w:eastAsia="es-EC"/>
              </w:rPr>
              <w:t>Clave primaria</w:t>
            </w:r>
          </w:p>
        </w:tc>
      </w:tr>
      <w:tr w:rsidR="003C1D2A" w:rsidRPr="0022703A" w14:paraId="57504926" w14:textId="77777777" w:rsidTr="003C1D2A">
        <w:tc>
          <w:tcPr>
            <w:tcW w:w="839" w:type="dxa"/>
            <w:hideMark/>
          </w:tcPr>
          <w:p w14:paraId="1FA68F24" w14:textId="77777777" w:rsidR="003C1D2A" w:rsidRPr="0022703A" w:rsidRDefault="003C1D2A" w:rsidP="003C1D2A">
            <w:pPr>
              <w:rPr>
                <w:lang w:eastAsia="es-EC"/>
              </w:rPr>
            </w:pPr>
          </w:p>
        </w:tc>
        <w:tc>
          <w:tcPr>
            <w:tcW w:w="0" w:type="auto"/>
            <w:hideMark/>
          </w:tcPr>
          <w:p w14:paraId="53CE179E" w14:textId="77777777" w:rsidR="003C1D2A" w:rsidRPr="0022703A" w:rsidRDefault="003C1D2A" w:rsidP="003C1D2A">
            <w:pPr>
              <w:rPr>
                <w:lang w:eastAsia="es-EC"/>
              </w:rPr>
            </w:pPr>
            <w:proofErr w:type="spellStart"/>
            <w:r w:rsidRPr="0022703A">
              <w:rPr>
                <w:lang w:eastAsia="es-EC"/>
              </w:rPr>
              <w:t>IDChoferes</w:t>
            </w:r>
            <w:proofErr w:type="spellEnd"/>
          </w:p>
        </w:tc>
        <w:tc>
          <w:tcPr>
            <w:tcW w:w="0" w:type="auto"/>
            <w:hideMark/>
          </w:tcPr>
          <w:p w14:paraId="246CE370" w14:textId="77777777" w:rsidR="003C1D2A" w:rsidRPr="0022703A" w:rsidRDefault="003C1D2A" w:rsidP="003C1D2A">
            <w:pPr>
              <w:rPr>
                <w:lang w:eastAsia="es-EC"/>
              </w:rPr>
            </w:pPr>
            <w:r w:rsidRPr="0022703A">
              <w:rPr>
                <w:lang w:eastAsia="es-EC"/>
              </w:rPr>
              <w:t>INT</w:t>
            </w:r>
          </w:p>
        </w:tc>
        <w:tc>
          <w:tcPr>
            <w:tcW w:w="0" w:type="auto"/>
            <w:hideMark/>
          </w:tcPr>
          <w:p w14:paraId="005E0DC4" w14:textId="77777777" w:rsidR="003C1D2A" w:rsidRPr="0022703A" w:rsidRDefault="003C1D2A" w:rsidP="003C1D2A">
            <w:pPr>
              <w:rPr>
                <w:lang w:eastAsia="es-EC"/>
              </w:rPr>
            </w:pPr>
            <w:r w:rsidRPr="0022703A">
              <w:rPr>
                <w:lang w:eastAsia="es-EC"/>
              </w:rPr>
              <w:t>Sí</w:t>
            </w:r>
          </w:p>
        </w:tc>
        <w:tc>
          <w:tcPr>
            <w:tcW w:w="0" w:type="auto"/>
            <w:hideMark/>
          </w:tcPr>
          <w:p w14:paraId="3342D605" w14:textId="77777777" w:rsidR="003C1D2A" w:rsidRPr="0022703A" w:rsidRDefault="003C1D2A" w:rsidP="003C1D2A">
            <w:pPr>
              <w:rPr>
                <w:lang w:eastAsia="es-EC"/>
              </w:rPr>
            </w:pPr>
            <w:r w:rsidRPr="0022703A">
              <w:rPr>
                <w:lang w:eastAsia="es-EC"/>
              </w:rPr>
              <w:t>No</w:t>
            </w:r>
          </w:p>
        </w:tc>
        <w:tc>
          <w:tcPr>
            <w:tcW w:w="0" w:type="auto"/>
            <w:hideMark/>
          </w:tcPr>
          <w:p w14:paraId="2619520A" w14:textId="77777777" w:rsidR="003C1D2A" w:rsidRPr="0022703A" w:rsidRDefault="003C1D2A" w:rsidP="003C1D2A">
            <w:pPr>
              <w:rPr>
                <w:lang w:eastAsia="es-EC"/>
              </w:rPr>
            </w:pPr>
            <w:r>
              <w:rPr>
                <w:lang w:eastAsia="es-EC"/>
              </w:rPr>
              <w:t>6</w:t>
            </w:r>
          </w:p>
        </w:tc>
        <w:tc>
          <w:tcPr>
            <w:tcW w:w="3818" w:type="dxa"/>
            <w:hideMark/>
          </w:tcPr>
          <w:p w14:paraId="346D11CA" w14:textId="77777777" w:rsidR="003C1D2A" w:rsidRPr="0022703A" w:rsidRDefault="003C1D2A" w:rsidP="003C1D2A">
            <w:pPr>
              <w:rPr>
                <w:lang w:eastAsia="es-EC"/>
              </w:rPr>
            </w:pPr>
            <w:r w:rsidRPr="0022703A">
              <w:rPr>
                <w:lang w:eastAsia="es-EC"/>
              </w:rPr>
              <w:t>Clave foránea a la tabla Choferes</w:t>
            </w:r>
          </w:p>
        </w:tc>
      </w:tr>
      <w:tr w:rsidR="003C1D2A" w:rsidRPr="0022703A" w14:paraId="1E6BD5EF" w14:textId="77777777" w:rsidTr="003C1D2A">
        <w:tc>
          <w:tcPr>
            <w:tcW w:w="839" w:type="dxa"/>
            <w:hideMark/>
          </w:tcPr>
          <w:p w14:paraId="3E131DAF" w14:textId="77777777" w:rsidR="003C1D2A" w:rsidRPr="0022703A" w:rsidRDefault="003C1D2A" w:rsidP="003C1D2A">
            <w:pPr>
              <w:rPr>
                <w:lang w:eastAsia="es-EC"/>
              </w:rPr>
            </w:pPr>
          </w:p>
        </w:tc>
        <w:tc>
          <w:tcPr>
            <w:tcW w:w="0" w:type="auto"/>
            <w:hideMark/>
          </w:tcPr>
          <w:p w14:paraId="7E66851B" w14:textId="77777777" w:rsidR="003C1D2A" w:rsidRPr="0022703A" w:rsidRDefault="003C1D2A" w:rsidP="003C1D2A">
            <w:pPr>
              <w:rPr>
                <w:lang w:eastAsia="es-EC"/>
              </w:rPr>
            </w:pPr>
            <w:proofErr w:type="spellStart"/>
            <w:r w:rsidRPr="0022703A">
              <w:rPr>
                <w:lang w:eastAsia="es-EC"/>
              </w:rPr>
              <w:t>IDVehiculo</w:t>
            </w:r>
            <w:proofErr w:type="spellEnd"/>
          </w:p>
        </w:tc>
        <w:tc>
          <w:tcPr>
            <w:tcW w:w="0" w:type="auto"/>
            <w:hideMark/>
          </w:tcPr>
          <w:p w14:paraId="3E0D6867" w14:textId="77777777" w:rsidR="003C1D2A" w:rsidRPr="0022703A" w:rsidRDefault="003C1D2A" w:rsidP="003C1D2A">
            <w:pPr>
              <w:rPr>
                <w:lang w:eastAsia="es-EC"/>
              </w:rPr>
            </w:pPr>
            <w:r w:rsidRPr="0022703A">
              <w:rPr>
                <w:lang w:eastAsia="es-EC"/>
              </w:rPr>
              <w:t>INT</w:t>
            </w:r>
          </w:p>
        </w:tc>
        <w:tc>
          <w:tcPr>
            <w:tcW w:w="0" w:type="auto"/>
            <w:hideMark/>
          </w:tcPr>
          <w:p w14:paraId="236AFA2E" w14:textId="77777777" w:rsidR="003C1D2A" w:rsidRPr="0022703A" w:rsidRDefault="003C1D2A" w:rsidP="003C1D2A">
            <w:pPr>
              <w:rPr>
                <w:lang w:eastAsia="es-EC"/>
              </w:rPr>
            </w:pPr>
            <w:r w:rsidRPr="0022703A">
              <w:rPr>
                <w:lang w:eastAsia="es-EC"/>
              </w:rPr>
              <w:t>Sí</w:t>
            </w:r>
          </w:p>
        </w:tc>
        <w:tc>
          <w:tcPr>
            <w:tcW w:w="0" w:type="auto"/>
            <w:hideMark/>
          </w:tcPr>
          <w:p w14:paraId="5A0C8A7B" w14:textId="77777777" w:rsidR="003C1D2A" w:rsidRPr="0022703A" w:rsidRDefault="003C1D2A" w:rsidP="003C1D2A">
            <w:pPr>
              <w:rPr>
                <w:lang w:eastAsia="es-EC"/>
              </w:rPr>
            </w:pPr>
            <w:r w:rsidRPr="0022703A">
              <w:rPr>
                <w:lang w:eastAsia="es-EC"/>
              </w:rPr>
              <w:t>No</w:t>
            </w:r>
          </w:p>
        </w:tc>
        <w:tc>
          <w:tcPr>
            <w:tcW w:w="0" w:type="auto"/>
            <w:hideMark/>
          </w:tcPr>
          <w:p w14:paraId="2E296D5F" w14:textId="77777777" w:rsidR="003C1D2A" w:rsidRPr="0022703A" w:rsidRDefault="003C1D2A" w:rsidP="003C1D2A">
            <w:pPr>
              <w:rPr>
                <w:lang w:eastAsia="es-EC"/>
              </w:rPr>
            </w:pPr>
            <w:r>
              <w:rPr>
                <w:lang w:eastAsia="es-EC"/>
              </w:rPr>
              <w:t>6</w:t>
            </w:r>
          </w:p>
        </w:tc>
        <w:tc>
          <w:tcPr>
            <w:tcW w:w="3818" w:type="dxa"/>
            <w:hideMark/>
          </w:tcPr>
          <w:p w14:paraId="0655A371" w14:textId="77777777" w:rsidR="003C1D2A" w:rsidRPr="0022703A" w:rsidRDefault="003C1D2A" w:rsidP="003C1D2A">
            <w:pPr>
              <w:rPr>
                <w:lang w:eastAsia="es-EC"/>
              </w:rPr>
            </w:pPr>
            <w:r w:rsidRPr="0022703A">
              <w:rPr>
                <w:lang w:eastAsia="es-EC"/>
              </w:rPr>
              <w:t xml:space="preserve">Clave foránea a la tabla </w:t>
            </w:r>
            <w:proofErr w:type="spellStart"/>
            <w:r w:rsidRPr="0022703A">
              <w:rPr>
                <w:lang w:eastAsia="es-EC"/>
              </w:rPr>
              <w:t>Vehiculos</w:t>
            </w:r>
            <w:proofErr w:type="spellEnd"/>
          </w:p>
        </w:tc>
      </w:tr>
      <w:tr w:rsidR="003C1D2A" w:rsidRPr="0022703A" w14:paraId="76EC6407" w14:textId="77777777" w:rsidTr="003C1D2A">
        <w:tc>
          <w:tcPr>
            <w:tcW w:w="839" w:type="dxa"/>
            <w:hideMark/>
          </w:tcPr>
          <w:p w14:paraId="29FAE7ED" w14:textId="77777777" w:rsidR="003C1D2A" w:rsidRPr="0022703A" w:rsidRDefault="003C1D2A" w:rsidP="003C1D2A">
            <w:pPr>
              <w:rPr>
                <w:lang w:eastAsia="es-EC"/>
              </w:rPr>
            </w:pPr>
          </w:p>
        </w:tc>
        <w:tc>
          <w:tcPr>
            <w:tcW w:w="0" w:type="auto"/>
            <w:hideMark/>
          </w:tcPr>
          <w:p w14:paraId="19A0281F" w14:textId="77777777" w:rsidR="003C1D2A" w:rsidRPr="0022703A" w:rsidRDefault="003C1D2A" w:rsidP="003C1D2A">
            <w:pPr>
              <w:rPr>
                <w:lang w:eastAsia="es-EC"/>
              </w:rPr>
            </w:pPr>
            <w:proofErr w:type="spellStart"/>
            <w:r w:rsidRPr="0022703A">
              <w:rPr>
                <w:lang w:eastAsia="es-EC"/>
              </w:rPr>
              <w:t>IDMonRutas</w:t>
            </w:r>
            <w:proofErr w:type="spellEnd"/>
          </w:p>
        </w:tc>
        <w:tc>
          <w:tcPr>
            <w:tcW w:w="0" w:type="auto"/>
            <w:hideMark/>
          </w:tcPr>
          <w:p w14:paraId="302FE981" w14:textId="77777777" w:rsidR="003C1D2A" w:rsidRPr="0022703A" w:rsidRDefault="003C1D2A" w:rsidP="003C1D2A">
            <w:pPr>
              <w:rPr>
                <w:lang w:eastAsia="es-EC"/>
              </w:rPr>
            </w:pPr>
            <w:r w:rsidRPr="0022703A">
              <w:rPr>
                <w:lang w:eastAsia="es-EC"/>
              </w:rPr>
              <w:t>INT</w:t>
            </w:r>
          </w:p>
        </w:tc>
        <w:tc>
          <w:tcPr>
            <w:tcW w:w="0" w:type="auto"/>
            <w:hideMark/>
          </w:tcPr>
          <w:p w14:paraId="391DD534" w14:textId="77777777" w:rsidR="003C1D2A" w:rsidRPr="0022703A" w:rsidRDefault="003C1D2A" w:rsidP="003C1D2A">
            <w:pPr>
              <w:rPr>
                <w:lang w:eastAsia="es-EC"/>
              </w:rPr>
            </w:pPr>
            <w:r w:rsidRPr="0022703A">
              <w:rPr>
                <w:lang w:eastAsia="es-EC"/>
              </w:rPr>
              <w:t>Sí</w:t>
            </w:r>
          </w:p>
        </w:tc>
        <w:tc>
          <w:tcPr>
            <w:tcW w:w="0" w:type="auto"/>
            <w:hideMark/>
          </w:tcPr>
          <w:p w14:paraId="4888EF7A" w14:textId="77777777" w:rsidR="003C1D2A" w:rsidRPr="0022703A" w:rsidRDefault="003C1D2A" w:rsidP="003C1D2A">
            <w:pPr>
              <w:rPr>
                <w:lang w:eastAsia="es-EC"/>
              </w:rPr>
            </w:pPr>
            <w:r w:rsidRPr="0022703A">
              <w:rPr>
                <w:lang w:eastAsia="es-EC"/>
              </w:rPr>
              <w:t>No</w:t>
            </w:r>
          </w:p>
        </w:tc>
        <w:tc>
          <w:tcPr>
            <w:tcW w:w="0" w:type="auto"/>
            <w:hideMark/>
          </w:tcPr>
          <w:p w14:paraId="4857EF04" w14:textId="77777777" w:rsidR="003C1D2A" w:rsidRPr="0022703A" w:rsidRDefault="003C1D2A" w:rsidP="003C1D2A">
            <w:pPr>
              <w:rPr>
                <w:lang w:eastAsia="es-EC"/>
              </w:rPr>
            </w:pPr>
            <w:r>
              <w:rPr>
                <w:lang w:eastAsia="es-EC"/>
              </w:rPr>
              <w:t>6</w:t>
            </w:r>
          </w:p>
        </w:tc>
        <w:tc>
          <w:tcPr>
            <w:tcW w:w="3818" w:type="dxa"/>
            <w:hideMark/>
          </w:tcPr>
          <w:p w14:paraId="7079422B" w14:textId="77777777" w:rsidR="003C1D2A" w:rsidRPr="0022703A" w:rsidRDefault="003C1D2A" w:rsidP="003C1D2A">
            <w:pPr>
              <w:rPr>
                <w:lang w:eastAsia="es-EC"/>
              </w:rPr>
            </w:pPr>
            <w:r w:rsidRPr="0022703A">
              <w:rPr>
                <w:lang w:eastAsia="es-EC"/>
              </w:rPr>
              <w:t>Clave foránea a la tabla Monitoreo de rutas</w:t>
            </w:r>
          </w:p>
        </w:tc>
      </w:tr>
      <w:tr w:rsidR="003C1D2A" w:rsidRPr="0022703A" w14:paraId="1D76AE3B" w14:textId="77777777" w:rsidTr="003C1D2A">
        <w:tc>
          <w:tcPr>
            <w:tcW w:w="839" w:type="dxa"/>
            <w:hideMark/>
          </w:tcPr>
          <w:p w14:paraId="65C65CD9" w14:textId="77777777" w:rsidR="003C1D2A" w:rsidRPr="0022703A" w:rsidRDefault="003C1D2A" w:rsidP="003C1D2A">
            <w:pPr>
              <w:rPr>
                <w:lang w:eastAsia="es-EC"/>
              </w:rPr>
            </w:pPr>
          </w:p>
        </w:tc>
        <w:tc>
          <w:tcPr>
            <w:tcW w:w="0" w:type="auto"/>
            <w:hideMark/>
          </w:tcPr>
          <w:p w14:paraId="05E4D7DD" w14:textId="77777777" w:rsidR="003C1D2A" w:rsidRPr="0022703A" w:rsidRDefault="003C1D2A" w:rsidP="003C1D2A">
            <w:pPr>
              <w:rPr>
                <w:lang w:eastAsia="es-EC"/>
              </w:rPr>
            </w:pPr>
            <w:proofErr w:type="spellStart"/>
            <w:r w:rsidRPr="0022703A">
              <w:rPr>
                <w:lang w:eastAsia="es-EC"/>
              </w:rPr>
              <w:t>IDEnvio</w:t>
            </w:r>
            <w:proofErr w:type="spellEnd"/>
          </w:p>
        </w:tc>
        <w:tc>
          <w:tcPr>
            <w:tcW w:w="0" w:type="auto"/>
            <w:hideMark/>
          </w:tcPr>
          <w:p w14:paraId="3739E365" w14:textId="77777777" w:rsidR="003C1D2A" w:rsidRPr="0022703A" w:rsidRDefault="003C1D2A" w:rsidP="003C1D2A">
            <w:pPr>
              <w:rPr>
                <w:lang w:eastAsia="es-EC"/>
              </w:rPr>
            </w:pPr>
            <w:proofErr w:type="spellStart"/>
            <w:r w:rsidRPr="0022703A">
              <w:rPr>
                <w:lang w:eastAsia="es-EC"/>
              </w:rPr>
              <w:t>Type</w:t>
            </w:r>
            <w:proofErr w:type="spellEnd"/>
          </w:p>
        </w:tc>
        <w:tc>
          <w:tcPr>
            <w:tcW w:w="0" w:type="auto"/>
            <w:hideMark/>
          </w:tcPr>
          <w:p w14:paraId="42D576AD" w14:textId="77777777" w:rsidR="003C1D2A" w:rsidRPr="0022703A" w:rsidRDefault="003C1D2A" w:rsidP="003C1D2A">
            <w:pPr>
              <w:rPr>
                <w:lang w:eastAsia="es-EC"/>
              </w:rPr>
            </w:pPr>
            <w:r w:rsidRPr="0022703A">
              <w:rPr>
                <w:lang w:eastAsia="es-EC"/>
              </w:rPr>
              <w:t>No</w:t>
            </w:r>
          </w:p>
        </w:tc>
        <w:tc>
          <w:tcPr>
            <w:tcW w:w="0" w:type="auto"/>
            <w:hideMark/>
          </w:tcPr>
          <w:p w14:paraId="1236B4A6" w14:textId="77777777" w:rsidR="003C1D2A" w:rsidRPr="0022703A" w:rsidRDefault="003C1D2A" w:rsidP="003C1D2A">
            <w:pPr>
              <w:rPr>
                <w:lang w:eastAsia="es-EC"/>
              </w:rPr>
            </w:pPr>
            <w:r w:rsidRPr="0022703A">
              <w:rPr>
                <w:lang w:eastAsia="es-EC"/>
              </w:rPr>
              <w:t>No</w:t>
            </w:r>
          </w:p>
        </w:tc>
        <w:tc>
          <w:tcPr>
            <w:tcW w:w="0" w:type="auto"/>
            <w:hideMark/>
          </w:tcPr>
          <w:p w14:paraId="57BD0A10" w14:textId="77777777" w:rsidR="003C1D2A" w:rsidRPr="0022703A" w:rsidRDefault="003C1D2A" w:rsidP="003C1D2A">
            <w:pPr>
              <w:rPr>
                <w:lang w:eastAsia="es-EC"/>
              </w:rPr>
            </w:pPr>
            <w:r>
              <w:rPr>
                <w:lang w:eastAsia="es-EC"/>
              </w:rPr>
              <w:t>6</w:t>
            </w:r>
          </w:p>
        </w:tc>
        <w:tc>
          <w:tcPr>
            <w:tcW w:w="3818" w:type="dxa"/>
            <w:hideMark/>
          </w:tcPr>
          <w:p w14:paraId="0A37E5C7" w14:textId="77777777" w:rsidR="003C1D2A" w:rsidRPr="0022703A" w:rsidRDefault="003C1D2A" w:rsidP="003C1D2A">
            <w:pPr>
              <w:rPr>
                <w:lang w:eastAsia="es-EC"/>
              </w:rPr>
            </w:pPr>
            <w:r w:rsidRPr="0022703A">
              <w:rPr>
                <w:lang w:eastAsia="es-EC"/>
              </w:rPr>
              <w:t xml:space="preserve">Clave foránea a la tabla </w:t>
            </w:r>
            <w:proofErr w:type="spellStart"/>
            <w:r w:rsidRPr="0022703A">
              <w:rPr>
                <w:lang w:eastAsia="es-EC"/>
              </w:rPr>
              <w:t>Envio</w:t>
            </w:r>
            <w:proofErr w:type="spellEnd"/>
          </w:p>
        </w:tc>
      </w:tr>
      <w:tr w:rsidR="003C1D2A" w:rsidRPr="0022703A" w14:paraId="746EDC45" w14:textId="77777777" w:rsidTr="003C1D2A">
        <w:tc>
          <w:tcPr>
            <w:tcW w:w="839" w:type="dxa"/>
            <w:hideMark/>
          </w:tcPr>
          <w:p w14:paraId="6D06C3FB" w14:textId="77777777" w:rsidR="003C1D2A" w:rsidRPr="0022703A" w:rsidRDefault="003C1D2A" w:rsidP="003C1D2A">
            <w:pPr>
              <w:rPr>
                <w:lang w:eastAsia="es-EC"/>
              </w:rPr>
            </w:pPr>
          </w:p>
        </w:tc>
        <w:tc>
          <w:tcPr>
            <w:tcW w:w="0" w:type="auto"/>
            <w:hideMark/>
          </w:tcPr>
          <w:p w14:paraId="37995704" w14:textId="77777777" w:rsidR="003C1D2A" w:rsidRPr="0022703A" w:rsidRDefault="003C1D2A" w:rsidP="003C1D2A">
            <w:pPr>
              <w:rPr>
                <w:lang w:eastAsia="es-EC"/>
              </w:rPr>
            </w:pPr>
            <w:proofErr w:type="spellStart"/>
            <w:r w:rsidRPr="0022703A">
              <w:rPr>
                <w:lang w:eastAsia="es-EC"/>
              </w:rPr>
              <w:t>Descripcion</w:t>
            </w:r>
            <w:proofErr w:type="spellEnd"/>
          </w:p>
        </w:tc>
        <w:tc>
          <w:tcPr>
            <w:tcW w:w="0" w:type="auto"/>
            <w:hideMark/>
          </w:tcPr>
          <w:p w14:paraId="10ABFE69" w14:textId="77777777" w:rsidR="003C1D2A" w:rsidRPr="0022703A" w:rsidRDefault="003C1D2A" w:rsidP="003C1D2A">
            <w:pPr>
              <w:rPr>
                <w:lang w:eastAsia="es-EC"/>
              </w:rPr>
            </w:pPr>
            <w:r w:rsidRPr="0022703A">
              <w:rPr>
                <w:lang w:eastAsia="es-EC"/>
              </w:rPr>
              <w:t>VARCHAR</w:t>
            </w:r>
          </w:p>
        </w:tc>
        <w:tc>
          <w:tcPr>
            <w:tcW w:w="0" w:type="auto"/>
            <w:hideMark/>
          </w:tcPr>
          <w:p w14:paraId="314BC056" w14:textId="77777777" w:rsidR="003C1D2A" w:rsidRPr="0022703A" w:rsidRDefault="003C1D2A" w:rsidP="003C1D2A">
            <w:pPr>
              <w:rPr>
                <w:lang w:eastAsia="es-EC"/>
              </w:rPr>
            </w:pPr>
            <w:r w:rsidRPr="0022703A">
              <w:rPr>
                <w:lang w:eastAsia="es-EC"/>
              </w:rPr>
              <w:t>Sí</w:t>
            </w:r>
          </w:p>
        </w:tc>
        <w:tc>
          <w:tcPr>
            <w:tcW w:w="0" w:type="auto"/>
            <w:hideMark/>
          </w:tcPr>
          <w:p w14:paraId="421E73F1" w14:textId="77777777" w:rsidR="003C1D2A" w:rsidRPr="0022703A" w:rsidRDefault="003C1D2A" w:rsidP="003C1D2A">
            <w:pPr>
              <w:rPr>
                <w:lang w:eastAsia="es-EC"/>
              </w:rPr>
            </w:pPr>
            <w:r w:rsidRPr="0022703A">
              <w:rPr>
                <w:lang w:eastAsia="es-EC"/>
              </w:rPr>
              <w:t>No</w:t>
            </w:r>
          </w:p>
        </w:tc>
        <w:tc>
          <w:tcPr>
            <w:tcW w:w="0" w:type="auto"/>
            <w:hideMark/>
          </w:tcPr>
          <w:p w14:paraId="2552B015" w14:textId="77777777" w:rsidR="003C1D2A" w:rsidRPr="0022703A" w:rsidRDefault="003C1D2A" w:rsidP="003C1D2A">
            <w:pPr>
              <w:rPr>
                <w:lang w:eastAsia="es-EC"/>
              </w:rPr>
            </w:pPr>
            <w:r w:rsidRPr="0022703A">
              <w:rPr>
                <w:lang w:eastAsia="es-EC"/>
              </w:rPr>
              <w:t>30</w:t>
            </w:r>
          </w:p>
        </w:tc>
        <w:tc>
          <w:tcPr>
            <w:tcW w:w="3818" w:type="dxa"/>
            <w:hideMark/>
          </w:tcPr>
          <w:p w14:paraId="7039CCB3" w14:textId="77777777" w:rsidR="003C1D2A" w:rsidRPr="0022703A" w:rsidRDefault="003C1D2A" w:rsidP="003C1D2A">
            <w:pPr>
              <w:rPr>
                <w:lang w:eastAsia="es-EC"/>
              </w:rPr>
            </w:pPr>
            <w:r w:rsidRPr="0022703A">
              <w:rPr>
                <w:lang w:eastAsia="es-EC"/>
              </w:rPr>
              <w:t>Descripción de la venta</w:t>
            </w:r>
          </w:p>
        </w:tc>
      </w:tr>
      <w:tr w:rsidR="003C1D2A" w:rsidRPr="0022703A" w14:paraId="0F90FFD5" w14:textId="77777777" w:rsidTr="003C1D2A">
        <w:tc>
          <w:tcPr>
            <w:tcW w:w="839" w:type="dxa"/>
            <w:hideMark/>
          </w:tcPr>
          <w:p w14:paraId="5C053CF9" w14:textId="77777777" w:rsidR="003C1D2A" w:rsidRPr="0022703A" w:rsidRDefault="003C1D2A" w:rsidP="003C1D2A">
            <w:pPr>
              <w:rPr>
                <w:lang w:eastAsia="es-EC"/>
              </w:rPr>
            </w:pPr>
          </w:p>
        </w:tc>
        <w:tc>
          <w:tcPr>
            <w:tcW w:w="0" w:type="auto"/>
            <w:hideMark/>
          </w:tcPr>
          <w:p w14:paraId="50010AAD" w14:textId="77777777" w:rsidR="003C1D2A" w:rsidRPr="0022703A" w:rsidRDefault="003C1D2A" w:rsidP="003C1D2A">
            <w:pPr>
              <w:rPr>
                <w:lang w:eastAsia="es-EC"/>
              </w:rPr>
            </w:pPr>
            <w:r w:rsidRPr="0022703A">
              <w:rPr>
                <w:lang w:eastAsia="es-EC"/>
              </w:rPr>
              <w:t>Costo</w:t>
            </w:r>
          </w:p>
        </w:tc>
        <w:tc>
          <w:tcPr>
            <w:tcW w:w="0" w:type="auto"/>
            <w:hideMark/>
          </w:tcPr>
          <w:p w14:paraId="5303701B" w14:textId="77777777" w:rsidR="003C1D2A" w:rsidRPr="0022703A" w:rsidRDefault="003C1D2A" w:rsidP="003C1D2A">
            <w:pPr>
              <w:rPr>
                <w:lang w:eastAsia="es-EC"/>
              </w:rPr>
            </w:pPr>
            <w:r w:rsidRPr="0022703A">
              <w:rPr>
                <w:lang w:eastAsia="es-EC"/>
              </w:rPr>
              <w:t>FLOAT</w:t>
            </w:r>
          </w:p>
        </w:tc>
        <w:tc>
          <w:tcPr>
            <w:tcW w:w="0" w:type="auto"/>
            <w:hideMark/>
          </w:tcPr>
          <w:p w14:paraId="45F08CCE" w14:textId="77777777" w:rsidR="003C1D2A" w:rsidRPr="0022703A" w:rsidRDefault="003C1D2A" w:rsidP="003C1D2A">
            <w:pPr>
              <w:rPr>
                <w:lang w:eastAsia="es-EC"/>
              </w:rPr>
            </w:pPr>
            <w:r w:rsidRPr="0022703A">
              <w:rPr>
                <w:lang w:eastAsia="es-EC"/>
              </w:rPr>
              <w:t>Sí</w:t>
            </w:r>
          </w:p>
        </w:tc>
        <w:tc>
          <w:tcPr>
            <w:tcW w:w="0" w:type="auto"/>
            <w:hideMark/>
          </w:tcPr>
          <w:p w14:paraId="3856A23D" w14:textId="77777777" w:rsidR="003C1D2A" w:rsidRPr="0022703A" w:rsidRDefault="003C1D2A" w:rsidP="003C1D2A">
            <w:pPr>
              <w:rPr>
                <w:lang w:eastAsia="es-EC"/>
              </w:rPr>
            </w:pPr>
            <w:r w:rsidRPr="0022703A">
              <w:rPr>
                <w:lang w:eastAsia="es-EC"/>
              </w:rPr>
              <w:t>No</w:t>
            </w:r>
          </w:p>
        </w:tc>
        <w:tc>
          <w:tcPr>
            <w:tcW w:w="0" w:type="auto"/>
            <w:hideMark/>
          </w:tcPr>
          <w:p w14:paraId="6E9ACB1C" w14:textId="77777777" w:rsidR="003C1D2A" w:rsidRPr="0022703A" w:rsidRDefault="003C1D2A" w:rsidP="003C1D2A">
            <w:pPr>
              <w:rPr>
                <w:lang w:eastAsia="es-EC"/>
              </w:rPr>
            </w:pPr>
            <w:r>
              <w:rPr>
                <w:lang w:eastAsia="es-EC"/>
              </w:rPr>
              <w:t>1000000</w:t>
            </w:r>
          </w:p>
        </w:tc>
        <w:tc>
          <w:tcPr>
            <w:tcW w:w="3818" w:type="dxa"/>
            <w:hideMark/>
          </w:tcPr>
          <w:p w14:paraId="436EDFEB" w14:textId="77777777" w:rsidR="003C1D2A" w:rsidRPr="0022703A" w:rsidRDefault="003C1D2A" w:rsidP="003C1D2A">
            <w:pPr>
              <w:rPr>
                <w:lang w:eastAsia="es-EC"/>
              </w:rPr>
            </w:pPr>
            <w:r w:rsidRPr="0022703A">
              <w:rPr>
                <w:lang w:eastAsia="es-EC"/>
              </w:rPr>
              <w:t>Costo de la venta</w:t>
            </w:r>
          </w:p>
        </w:tc>
      </w:tr>
    </w:tbl>
    <w:p w14:paraId="2E9055FD" w14:textId="77777777" w:rsidR="00D01F3D" w:rsidRDefault="00D01F3D" w:rsidP="00D01F3D"/>
    <w:tbl>
      <w:tblPr>
        <w:tblStyle w:val="Tablaconcuadrcula"/>
        <w:tblpPr w:leftFromText="141" w:rightFromText="141" w:vertAnchor="text" w:horzAnchor="margin" w:tblpY="13"/>
        <w:tblW w:w="10207" w:type="dxa"/>
        <w:tblLook w:val="04A0" w:firstRow="1" w:lastRow="0" w:firstColumn="1" w:lastColumn="0" w:noHBand="0" w:noVBand="1"/>
      </w:tblPr>
      <w:tblGrid>
        <w:gridCol w:w="839"/>
        <w:gridCol w:w="1190"/>
        <w:gridCol w:w="1180"/>
        <w:gridCol w:w="1043"/>
        <w:gridCol w:w="797"/>
        <w:gridCol w:w="1099"/>
        <w:gridCol w:w="4059"/>
      </w:tblGrid>
      <w:tr w:rsidR="006E0D3B" w:rsidRPr="006E0D3B" w14:paraId="6A3ED8C6" w14:textId="77777777" w:rsidTr="006E0D3B">
        <w:tc>
          <w:tcPr>
            <w:tcW w:w="839" w:type="dxa"/>
          </w:tcPr>
          <w:p w14:paraId="70F90AD9" w14:textId="77777777" w:rsidR="006E0D3B" w:rsidRPr="006E0D3B" w:rsidRDefault="006E0D3B" w:rsidP="006E0D3B">
            <w:pPr>
              <w:rPr>
                <w:rFonts w:asciiTheme="minorHAnsi" w:hAnsiTheme="minorHAnsi" w:cstheme="minorHAnsi"/>
                <w:b/>
                <w:bCs/>
                <w:lang w:eastAsia="es-EC"/>
              </w:rPr>
            </w:pPr>
            <w:r w:rsidRPr="006E0D3B">
              <w:rPr>
                <w:rFonts w:asciiTheme="minorHAnsi" w:hAnsiTheme="minorHAnsi" w:cstheme="minorHAnsi"/>
                <w:b/>
                <w:bCs/>
                <w:lang w:eastAsia="es-EC"/>
              </w:rPr>
              <w:t>PK</w:t>
            </w:r>
          </w:p>
        </w:tc>
        <w:tc>
          <w:tcPr>
            <w:tcW w:w="0" w:type="auto"/>
          </w:tcPr>
          <w:p w14:paraId="1D221CC6" w14:textId="77777777" w:rsidR="006E0D3B" w:rsidRPr="006E0D3B" w:rsidRDefault="006E0D3B" w:rsidP="006E0D3B">
            <w:pPr>
              <w:rPr>
                <w:rFonts w:asciiTheme="minorHAnsi" w:hAnsiTheme="minorHAnsi" w:cstheme="minorHAnsi"/>
                <w:b/>
                <w:bCs/>
                <w:lang w:eastAsia="es-EC"/>
              </w:rPr>
            </w:pPr>
            <w:r w:rsidRPr="006E0D3B">
              <w:rPr>
                <w:rFonts w:asciiTheme="minorHAnsi" w:hAnsiTheme="minorHAnsi" w:cstheme="minorHAnsi"/>
                <w:b/>
                <w:bCs/>
                <w:lang w:eastAsia="es-EC"/>
              </w:rPr>
              <w:t>Nombre</w:t>
            </w:r>
          </w:p>
        </w:tc>
        <w:tc>
          <w:tcPr>
            <w:tcW w:w="0" w:type="auto"/>
          </w:tcPr>
          <w:p w14:paraId="40B687CF" w14:textId="77777777" w:rsidR="006E0D3B" w:rsidRPr="006E0D3B" w:rsidRDefault="006E0D3B" w:rsidP="006E0D3B">
            <w:pPr>
              <w:rPr>
                <w:rFonts w:asciiTheme="minorHAnsi" w:hAnsiTheme="minorHAnsi" w:cstheme="minorHAnsi"/>
                <w:b/>
                <w:bCs/>
                <w:lang w:eastAsia="es-EC"/>
              </w:rPr>
            </w:pPr>
            <w:r w:rsidRPr="006E0D3B">
              <w:rPr>
                <w:rFonts w:asciiTheme="minorHAnsi" w:hAnsiTheme="minorHAnsi" w:cstheme="minorHAnsi"/>
                <w:b/>
                <w:bCs/>
                <w:lang w:eastAsia="es-EC"/>
              </w:rPr>
              <w:t>Tipo</w:t>
            </w:r>
          </w:p>
        </w:tc>
        <w:tc>
          <w:tcPr>
            <w:tcW w:w="0" w:type="auto"/>
          </w:tcPr>
          <w:p w14:paraId="3584ECA9" w14:textId="77777777" w:rsidR="006E0D3B" w:rsidRPr="006E0D3B" w:rsidRDefault="006E0D3B" w:rsidP="006E0D3B">
            <w:pPr>
              <w:rPr>
                <w:rFonts w:asciiTheme="minorHAnsi" w:hAnsiTheme="minorHAnsi" w:cstheme="minorHAnsi"/>
                <w:b/>
                <w:bCs/>
                <w:lang w:eastAsia="es-EC"/>
              </w:rPr>
            </w:pPr>
            <w:r w:rsidRPr="006E0D3B">
              <w:rPr>
                <w:rFonts w:asciiTheme="minorHAnsi" w:hAnsiTheme="minorHAnsi" w:cstheme="minorHAnsi"/>
                <w:b/>
                <w:bCs/>
                <w:lang w:eastAsia="es-EC"/>
              </w:rPr>
              <w:t>No Nulo</w:t>
            </w:r>
          </w:p>
        </w:tc>
        <w:tc>
          <w:tcPr>
            <w:tcW w:w="0" w:type="auto"/>
          </w:tcPr>
          <w:p w14:paraId="4777EEC7" w14:textId="77777777" w:rsidR="006E0D3B" w:rsidRPr="006E0D3B" w:rsidRDefault="006E0D3B" w:rsidP="006E0D3B">
            <w:pPr>
              <w:rPr>
                <w:rFonts w:asciiTheme="minorHAnsi" w:hAnsiTheme="minorHAnsi" w:cstheme="minorHAnsi"/>
                <w:b/>
                <w:bCs/>
                <w:lang w:eastAsia="es-EC"/>
              </w:rPr>
            </w:pPr>
            <w:r w:rsidRPr="006E0D3B">
              <w:rPr>
                <w:rFonts w:asciiTheme="minorHAnsi" w:hAnsiTheme="minorHAnsi" w:cstheme="minorHAnsi"/>
                <w:b/>
                <w:bCs/>
                <w:lang w:eastAsia="es-EC"/>
              </w:rPr>
              <w:t>Único</w:t>
            </w:r>
          </w:p>
        </w:tc>
        <w:tc>
          <w:tcPr>
            <w:tcW w:w="0" w:type="auto"/>
          </w:tcPr>
          <w:p w14:paraId="5F102AE6" w14:textId="77777777" w:rsidR="006E0D3B" w:rsidRPr="006E0D3B" w:rsidRDefault="006E0D3B" w:rsidP="006E0D3B">
            <w:pPr>
              <w:rPr>
                <w:rFonts w:asciiTheme="minorHAnsi" w:hAnsiTheme="minorHAnsi" w:cstheme="minorHAnsi"/>
                <w:b/>
                <w:bCs/>
                <w:lang w:eastAsia="es-EC"/>
              </w:rPr>
            </w:pPr>
            <w:r w:rsidRPr="006E0D3B">
              <w:rPr>
                <w:rFonts w:asciiTheme="minorHAnsi" w:hAnsiTheme="minorHAnsi" w:cstheme="minorHAnsi"/>
                <w:b/>
                <w:bCs/>
                <w:lang w:eastAsia="es-EC"/>
              </w:rPr>
              <w:t>Longitud</w:t>
            </w:r>
          </w:p>
        </w:tc>
        <w:tc>
          <w:tcPr>
            <w:tcW w:w="4059" w:type="dxa"/>
          </w:tcPr>
          <w:p w14:paraId="0A4A94E5" w14:textId="77777777" w:rsidR="006E0D3B" w:rsidRPr="006E0D3B" w:rsidRDefault="006E0D3B" w:rsidP="006E0D3B">
            <w:pPr>
              <w:rPr>
                <w:rFonts w:asciiTheme="minorHAnsi" w:hAnsiTheme="minorHAnsi" w:cstheme="minorHAnsi"/>
                <w:b/>
                <w:bCs/>
                <w:lang w:eastAsia="es-EC"/>
              </w:rPr>
            </w:pPr>
            <w:r w:rsidRPr="006E0D3B">
              <w:rPr>
                <w:rFonts w:asciiTheme="minorHAnsi" w:hAnsiTheme="minorHAnsi" w:cstheme="minorHAnsi"/>
                <w:b/>
                <w:bCs/>
                <w:lang w:eastAsia="es-EC"/>
              </w:rPr>
              <w:t>Notas</w:t>
            </w:r>
          </w:p>
        </w:tc>
      </w:tr>
      <w:tr w:rsidR="006E0D3B" w:rsidRPr="006E0D3B" w14:paraId="274F3E94" w14:textId="77777777" w:rsidTr="006E0D3B">
        <w:tc>
          <w:tcPr>
            <w:tcW w:w="839" w:type="dxa"/>
            <w:hideMark/>
          </w:tcPr>
          <w:p w14:paraId="080F1DFE" w14:textId="77777777" w:rsidR="006E0D3B" w:rsidRPr="006E0D3B" w:rsidRDefault="006E0D3B" w:rsidP="006E0D3B">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46FE48A1" w14:textId="77777777" w:rsidR="006E0D3B" w:rsidRPr="006E0D3B" w:rsidRDefault="006E0D3B" w:rsidP="006E0D3B">
            <w:pPr>
              <w:rPr>
                <w:rFonts w:asciiTheme="minorHAnsi" w:hAnsiTheme="minorHAnsi" w:cstheme="minorHAnsi"/>
                <w:lang w:eastAsia="es-EC"/>
              </w:rPr>
            </w:pPr>
            <w:proofErr w:type="spellStart"/>
            <w:r w:rsidRPr="006E0D3B">
              <w:rPr>
                <w:rFonts w:asciiTheme="minorHAnsi" w:hAnsiTheme="minorHAnsi" w:cstheme="minorHAnsi"/>
                <w:lang w:eastAsia="es-EC"/>
              </w:rPr>
              <w:t>IDRutas</w:t>
            </w:r>
            <w:proofErr w:type="spellEnd"/>
          </w:p>
        </w:tc>
        <w:tc>
          <w:tcPr>
            <w:tcW w:w="0" w:type="auto"/>
            <w:hideMark/>
          </w:tcPr>
          <w:p w14:paraId="24351A89" w14:textId="77777777" w:rsidR="006E0D3B" w:rsidRPr="006E0D3B" w:rsidRDefault="006E0D3B" w:rsidP="006E0D3B">
            <w:pPr>
              <w:rPr>
                <w:rFonts w:asciiTheme="minorHAnsi" w:hAnsiTheme="minorHAnsi" w:cstheme="minorHAnsi"/>
                <w:lang w:eastAsia="es-EC"/>
              </w:rPr>
            </w:pPr>
            <w:r w:rsidRPr="006E0D3B">
              <w:rPr>
                <w:rFonts w:asciiTheme="minorHAnsi" w:hAnsiTheme="minorHAnsi" w:cstheme="minorHAnsi"/>
                <w:lang w:eastAsia="es-EC"/>
              </w:rPr>
              <w:t>INT</w:t>
            </w:r>
          </w:p>
        </w:tc>
        <w:tc>
          <w:tcPr>
            <w:tcW w:w="0" w:type="auto"/>
            <w:hideMark/>
          </w:tcPr>
          <w:p w14:paraId="2447CFA4" w14:textId="77777777" w:rsidR="006E0D3B" w:rsidRPr="006E0D3B" w:rsidRDefault="006E0D3B" w:rsidP="006E0D3B">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71F58032" w14:textId="77777777" w:rsidR="006E0D3B" w:rsidRPr="006E0D3B" w:rsidRDefault="006E0D3B" w:rsidP="006E0D3B">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7243F226" w14:textId="77777777" w:rsidR="006E0D3B" w:rsidRPr="006E0D3B" w:rsidRDefault="006E0D3B" w:rsidP="006E0D3B">
            <w:pPr>
              <w:rPr>
                <w:rFonts w:asciiTheme="minorHAnsi" w:hAnsiTheme="minorHAnsi" w:cstheme="minorHAnsi"/>
                <w:lang w:eastAsia="es-EC"/>
              </w:rPr>
            </w:pPr>
            <w:r w:rsidRPr="006E0D3B">
              <w:rPr>
                <w:rFonts w:asciiTheme="minorHAnsi" w:hAnsiTheme="minorHAnsi" w:cstheme="minorHAnsi"/>
                <w:lang w:eastAsia="es-EC"/>
              </w:rPr>
              <w:t>6</w:t>
            </w:r>
          </w:p>
        </w:tc>
        <w:tc>
          <w:tcPr>
            <w:tcW w:w="4059" w:type="dxa"/>
            <w:hideMark/>
          </w:tcPr>
          <w:p w14:paraId="33ADA2E7" w14:textId="77777777" w:rsidR="006E0D3B" w:rsidRPr="006E0D3B" w:rsidRDefault="006E0D3B" w:rsidP="006E0D3B">
            <w:pPr>
              <w:rPr>
                <w:rFonts w:asciiTheme="minorHAnsi" w:hAnsiTheme="minorHAnsi" w:cstheme="minorHAnsi"/>
                <w:lang w:eastAsia="es-EC"/>
              </w:rPr>
            </w:pPr>
            <w:r w:rsidRPr="006E0D3B">
              <w:rPr>
                <w:rFonts w:asciiTheme="minorHAnsi" w:hAnsiTheme="minorHAnsi" w:cstheme="minorHAnsi"/>
                <w:lang w:eastAsia="es-EC"/>
              </w:rPr>
              <w:t>Clave primaria</w:t>
            </w:r>
          </w:p>
        </w:tc>
      </w:tr>
      <w:tr w:rsidR="006E0D3B" w:rsidRPr="006E0D3B" w14:paraId="2177F323" w14:textId="77777777" w:rsidTr="006E0D3B">
        <w:tc>
          <w:tcPr>
            <w:tcW w:w="839" w:type="dxa"/>
            <w:hideMark/>
          </w:tcPr>
          <w:p w14:paraId="26207242" w14:textId="77777777" w:rsidR="006E0D3B" w:rsidRPr="006E0D3B" w:rsidRDefault="006E0D3B" w:rsidP="006E0D3B">
            <w:pPr>
              <w:rPr>
                <w:rFonts w:asciiTheme="minorHAnsi" w:hAnsiTheme="minorHAnsi" w:cstheme="minorHAnsi"/>
                <w:lang w:eastAsia="es-EC"/>
              </w:rPr>
            </w:pPr>
          </w:p>
        </w:tc>
        <w:tc>
          <w:tcPr>
            <w:tcW w:w="0" w:type="auto"/>
            <w:hideMark/>
          </w:tcPr>
          <w:p w14:paraId="45CC142F" w14:textId="77777777" w:rsidR="006E0D3B" w:rsidRPr="006E0D3B" w:rsidRDefault="006E0D3B" w:rsidP="006E0D3B">
            <w:pPr>
              <w:rPr>
                <w:rFonts w:asciiTheme="minorHAnsi" w:hAnsiTheme="minorHAnsi" w:cstheme="minorHAnsi"/>
                <w:lang w:eastAsia="es-EC"/>
              </w:rPr>
            </w:pPr>
            <w:r w:rsidRPr="006E0D3B">
              <w:rPr>
                <w:rFonts w:asciiTheme="minorHAnsi" w:hAnsiTheme="minorHAnsi" w:cstheme="minorHAnsi"/>
                <w:lang w:eastAsia="es-EC"/>
              </w:rPr>
              <w:t>Nombre</w:t>
            </w:r>
          </w:p>
        </w:tc>
        <w:tc>
          <w:tcPr>
            <w:tcW w:w="0" w:type="auto"/>
            <w:hideMark/>
          </w:tcPr>
          <w:p w14:paraId="412F307B" w14:textId="77777777" w:rsidR="006E0D3B" w:rsidRPr="006E0D3B" w:rsidRDefault="006E0D3B" w:rsidP="006E0D3B">
            <w:pPr>
              <w:rPr>
                <w:rFonts w:asciiTheme="minorHAnsi" w:hAnsiTheme="minorHAnsi" w:cstheme="minorHAnsi"/>
                <w:lang w:eastAsia="es-EC"/>
              </w:rPr>
            </w:pPr>
            <w:r w:rsidRPr="006E0D3B">
              <w:rPr>
                <w:rFonts w:asciiTheme="minorHAnsi" w:hAnsiTheme="minorHAnsi" w:cstheme="minorHAnsi"/>
                <w:lang w:eastAsia="es-EC"/>
              </w:rPr>
              <w:t>VARCHAR</w:t>
            </w:r>
          </w:p>
        </w:tc>
        <w:tc>
          <w:tcPr>
            <w:tcW w:w="0" w:type="auto"/>
            <w:hideMark/>
          </w:tcPr>
          <w:p w14:paraId="4A63BD9E" w14:textId="77777777" w:rsidR="006E0D3B" w:rsidRPr="006E0D3B" w:rsidRDefault="006E0D3B" w:rsidP="006E0D3B">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6F6E358E" w14:textId="77777777" w:rsidR="006E0D3B" w:rsidRPr="006E0D3B" w:rsidRDefault="006E0D3B" w:rsidP="006E0D3B">
            <w:pPr>
              <w:rPr>
                <w:rFonts w:asciiTheme="minorHAnsi" w:hAnsiTheme="minorHAnsi" w:cstheme="minorHAnsi"/>
                <w:lang w:eastAsia="es-EC"/>
              </w:rPr>
            </w:pPr>
            <w:r w:rsidRPr="006E0D3B">
              <w:rPr>
                <w:rFonts w:asciiTheme="minorHAnsi" w:hAnsiTheme="minorHAnsi" w:cstheme="minorHAnsi"/>
                <w:lang w:eastAsia="es-EC"/>
              </w:rPr>
              <w:t>No</w:t>
            </w:r>
          </w:p>
        </w:tc>
        <w:tc>
          <w:tcPr>
            <w:tcW w:w="0" w:type="auto"/>
            <w:hideMark/>
          </w:tcPr>
          <w:p w14:paraId="72097CA6" w14:textId="77777777" w:rsidR="006E0D3B" w:rsidRPr="006E0D3B" w:rsidRDefault="006E0D3B" w:rsidP="006E0D3B">
            <w:pPr>
              <w:rPr>
                <w:rFonts w:asciiTheme="minorHAnsi" w:hAnsiTheme="minorHAnsi" w:cstheme="minorHAnsi"/>
                <w:lang w:eastAsia="es-EC"/>
              </w:rPr>
            </w:pPr>
            <w:r w:rsidRPr="006E0D3B">
              <w:rPr>
                <w:rFonts w:asciiTheme="minorHAnsi" w:hAnsiTheme="minorHAnsi" w:cstheme="minorHAnsi"/>
                <w:lang w:eastAsia="es-EC"/>
              </w:rPr>
              <w:t>30</w:t>
            </w:r>
          </w:p>
        </w:tc>
        <w:tc>
          <w:tcPr>
            <w:tcW w:w="4059" w:type="dxa"/>
            <w:hideMark/>
          </w:tcPr>
          <w:p w14:paraId="70FFD414" w14:textId="77777777" w:rsidR="006E0D3B" w:rsidRPr="006E0D3B" w:rsidRDefault="006E0D3B" w:rsidP="006E0D3B">
            <w:pPr>
              <w:rPr>
                <w:rFonts w:asciiTheme="minorHAnsi" w:hAnsiTheme="minorHAnsi" w:cstheme="minorHAnsi"/>
                <w:lang w:eastAsia="es-EC"/>
              </w:rPr>
            </w:pPr>
            <w:r w:rsidRPr="006E0D3B">
              <w:rPr>
                <w:rFonts w:asciiTheme="minorHAnsi" w:hAnsiTheme="minorHAnsi" w:cstheme="minorHAnsi"/>
                <w:lang w:eastAsia="es-EC"/>
              </w:rPr>
              <w:t>Nombre de la ruta</w:t>
            </w:r>
          </w:p>
        </w:tc>
      </w:tr>
      <w:tr w:rsidR="006E0D3B" w:rsidRPr="006E0D3B" w14:paraId="061E2FE5" w14:textId="77777777" w:rsidTr="006E0D3B">
        <w:tc>
          <w:tcPr>
            <w:tcW w:w="839" w:type="dxa"/>
            <w:hideMark/>
          </w:tcPr>
          <w:p w14:paraId="11B74089" w14:textId="77777777" w:rsidR="006E0D3B" w:rsidRPr="006E0D3B" w:rsidRDefault="006E0D3B" w:rsidP="006E0D3B">
            <w:pPr>
              <w:rPr>
                <w:rFonts w:asciiTheme="minorHAnsi" w:hAnsiTheme="minorHAnsi" w:cstheme="minorHAnsi"/>
                <w:lang w:eastAsia="es-EC"/>
              </w:rPr>
            </w:pPr>
          </w:p>
        </w:tc>
        <w:tc>
          <w:tcPr>
            <w:tcW w:w="0" w:type="auto"/>
            <w:hideMark/>
          </w:tcPr>
          <w:p w14:paraId="3E3391CD" w14:textId="77777777" w:rsidR="006E0D3B" w:rsidRPr="006E0D3B" w:rsidRDefault="006E0D3B" w:rsidP="006E0D3B">
            <w:pPr>
              <w:rPr>
                <w:rFonts w:asciiTheme="minorHAnsi" w:hAnsiTheme="minorHAnsi" w:cstheme="minorHAnsi"/>
                <w:lang w:eastAsia="es-EC"/>
              </w:rPr>
            </w:pPr>
            <w:proofErr w:type="spellStart"/>
            <w:r w:rsidRPr="006E0D3B">
              <w:rPr>
                <w:rFonts w:asciiTheme="minorHAnsi" w:hAnsiTheme="minorHAnsi" w:cstheme="minorHAnsi"/>
                <w:lang w:eastAsia="es-EC"/>
              </w:rPr>
              <w:t>Extension</w:t>
            </w:r>
            <w:proofErr w:type="spellEnd"/>
          </w:p>
        </w:tc>
        <w:tc>
          <w:tcPr>
            <w:tcW w:w="0" w:type="auto"/>
            <w:hideMark/>
          </w:tcPr>
          <w:p w14:paraId="5B6D2AA1" w14:textId="77777777" w:rsidR="006E0D3B" w:rsidRPr="006E0D3B" w:rsidRDefault="006E0D3B" w:rsidP="006E0D3B">
            <w:pPr>
              <w:rPr>
                <w:rFonts w:asciiTheme="minorHAnsi" w:hAnsiTheme="minorHAnsi" w:cstheme="minorHAnsi"/>
                <w:lang w:eastAsia="es-EC"/>
              </w:rPr>
            </w:pPr>
            <w:r w:rsidRPr="006E0D3B">
              <w:rPr>
                <w:rFonts w:asciiTheme="minorHAnsi" w:hAnsiTheme="minorHAnsi" w:cstheme="minorHAnsi"/>
                <w:lang w:eastAsia="es-EC"/>
              </w:rPr>
              <w:t>FLOAT</w:t>
            </w:r>
          </w:p>
        </w:tc>
        <w:tc>
          <w:tcPr>
            <w:tcW w:w="0" w:type="auto"/>
            <w:hideMark/>
          </w:tcPr>
          <w:p w14:paraId="0609556F" w14:textId="77777777" w:rsidR="006E0D3B" w:rsidRPr="006E0D3B" w:rsidRDefault="006E0D3B" w:rsidP="006E0D3B">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2F1F28DD" w14:textId="77777777" w:rsidR="006E0D3B" w:rsidRPr="006E0D3B" w:rsidRDefault="006E0D3B" w:rsidP="006E0D3B">
            <w:pPr>
              <w:rPr>
                <w:rFonts w:asciiTheme="minorHAnsi" w:hAnsiTheme="minorHAnsi" w:cstheme="minorHAnsi"/>
                <w:lang w:eastAsia="es-EC"/>
              </w:rPr>
            </w:pPr>
            <w:r w:rsidRPr="006E0D3B">
              <w:rPr>
                <w:rFonts w:asciiTheme="minorHAnsi" w:hAnsiTheme="minorHAnsi" w:cstheme="minorHAnsi"/>
                <w:lang w:eastAsia="es-EC"/>
              </w:rPr>
              <w:t>No</w:t>
            </w:r>
          </w:p>
        </w:tc>
        <w:tc>
          <w:tcPr>
            <w:tcW w:w="0" w:type="auto"/>
            <w:hideMark/>
          </w:tcPr>
          <w:p w14:paraId="596F8033" w14:textId="77777777" w:rsidR="006E0D3B" w:rsidRPr="006E0D3B" w:rsidRDefault="006E0D3B" w:rsidP="006E0D3B">
            <w:pPr>
              <w:rPr>
                <w:rFonts w:asciiTheme="minorHAnsi" w:hAnsiTheme="minorHAnsi" w:cstheme="minorHAnsi"/>
                <w:lang w:eastAsia="es-EC"/>
              </w:rPr>
            </w:pPr>
            <w:r w:rsidRPr="006E0D3B">
              <w:rPr>
                <w:rFonts w:asciiTheme="minorHAnsi" w:hAnsiTheme="minorHAnsi" w:cstheme="minorHAnsi"/>
                <w:lang w:eastAsia="es-EC"/>
              </w:rPr>
              <w:t>1000000</w:t>
            </w:r>
          </w:p>
        </w:tc>
        <w:tc>
          <w:tcPr>
            <w:tcW w:w="4059" w:type="dxa"/>
            <w:hideMark/>
          </w:tcPr>
          <w:p w14:paraId="2595FD2B" w14:textId="77777777" w:rsidR="006E0D3B" w:rsidRPr="006E0D3B" w:rsidRDefault="006E0D3B" w:rsidP="006E0D3B">
            <w:pPr>
              <w:rPr>
                <w:rFonts w:asciiTheme="minorHAnsi" w:hAnsiTheme="minorHAnsi" w:cstheme="minorHAnsi"/>
                <w:lang w:eastAsia="es-EC"/>
              </w:rPr>
            </w:pPr>
            <w:r w:rsidRPr="006E0D3B">
              <w:rPr>
                <w:rFonts w:asciiTheme="minorHAnsi" w:hAnsiTheme="minorHAnsi" w:cstheme="minorHAnsi"/>
                <w:lang w:eastAsia="es-EC"/>
              </w:rPr>
              <w:t>Longitud de la ruta</w:t>
            </w:r>
          </w:p>
        </w:tc>
      </w:tr>
      <w:tr w:rsidR="006E0D3B" w:rsidRPr="006E0D3B" w14:paraId="7C3090F7" w14:textId="77777777" w:rsidTr="006E0D3B">
        <w:tc>
          <w:tcPr>
            <w:tcW w:w="839" w:type="dxa"/>
            <w:hideMark/>
          </w:tcPr>
          <w:p w14:paraId="4F200C6D" w14:textId="77777777" w:rsidR="006E0D3B" w:rsidRPr="006E0D3B" w:rsidRDefault="006E0D3B" w:rsidP="006E0D3B">
            <w:pPr>
              <w:rPr>
                <w:rFonts w:asciiTheme="minorHAnsi" w:hAnsiTheme="minorHAnsi" w:cstheme="minorHAnsi"/>
                <w:lang w:eastAsia="es-EC"/>
              </w:rPr>
            </w:pPr>
          </w:p>
        </w:tc>
        <w:tc>
          <w:tcPr>
            <w:tcW w:w="0" w:type="auto"/>
            <w:hideMark/>
          </w:tcPr>
          <w:p w14:paraId="1B89A032" w14:textId="77777777" w:rsidR="006E0D3B" w:rsidRPr="006E0D3B" w:rsidRDefault="006E0D3B" w:rsidP="006E0D3B">
            <w:pPr>
              <w:rPr>
                <w:rFonts w:asciiTheme="minorHAnsi" w:hAnsiTheme="minorHAnsi" w:cstheme="minorHAnsi"/>
                <w:lang w:eastAsia="es-EC"/>
              </w:rPr>
            </w:pPr>
            <w:proofErr w:type="spellStart"/>
            <w:r w:rsidRPr="006E0D3B">
              <w:rPr>
                <w:rFonts w:asciiTheme="minorHAnsi" w:hAnsiTheme="minorHAnsi" w:cstheme="minorHAnsi"/>
                <w:lang w:eastAsia="es-EC"/>
              </w:rPr>
              <w:t>VelocMax</w:t>
            </w:r>
            <w:proofErr w:type="spellEnd"/>
          </w:p>
        </w:tc>
        <w:tc>
          <w:tcPr>
            <w:tcW w:w="0" w:type="auto"/>
            <w:hideMark/>
          </w:tcPr>
          <w:p w14:paraId="09D3558A" w14:textId="77777777" w:rsidR="006E0D3B" w:rsidRPr="006E0D3B" w:rsidRDefault="006E0D3B" w:rsidP="006E0D3B">
            <w:pPr>
              <w:rPr>
                <w:rFonts w:asciiTheme="minorHAnsi" w:hAnsiTheme="minorHAnsi" w:cstheme="minorHAnsi"/>
                <w:lang w:eastAsia="es-EC"/>
              </w:rPr>
            </w:pPr>
            <w:r w:rsidRPr="006E0D3B">
              <w:rPr>
                <w:rFonts w:asciiTheme="minorHAnsi" w:hAnsiTheme="minorHAnsi" w:cstheme="minorHAnsi"/>
                <w:lang w:eastAsia="es-EC"/>
              </w:rPr>
              <w:t>FLOAT</w:t>
            </w:r>
          </w:p>
        </w:tc>
        <w:tc>
          <w:tcPr>
            <w:tcW w:w="0" w:type="auto"/>
            <w:hideMark/>
          </w:tcPr>
          <w:p w14:paraId="0B854B87" w14:textId="77777777" w:rsidR="006E0D3B" w:rsidRPr="006E0D3B" w:rsidRDefault="006E0D3B" w:rsidP="006E0D3B">
            <w:pPr>
              <w:rPr>
                <w:rFonts w:asciiTheme="minorHAnsi" w:hAnsiTheme="minorHAnsi" w:cstheme="minorHAnsi"/>
                <w:lang w:eastAsia="es-EC"/>
              </w:rPr>
            </w:pPr>
            <w:r w:rsidRPr="006E0D3B">
              <w:rPr>
                <w:rFonts w:asciiTheme="minorHAnsi" w:hAnsiTheme="minorHAnsi" w:cstheme="minorHAnsi"/>
                <w:lang w:eastAsia="es-EC"/>
              </w:rPr>
              <w:t>Sí</w:t>
            </w:r>
          </w:p>
        </w:tc>
        <w:tc>
          <w:tcPr>
            <w:tcW w:w="0" w:type="auto"/>
            <w:hideMark/>
          </w:tcPr>
          <w:p w14:paraId="13AF3CF5" w14:textId="77777777" w:rsidR="006E0D3B" w:rsidRPr="006E0D3B" w:rsidRDefault="006E0D3B" w:rsidP="006E0D3B">
            <w:pPr>
              <w:rPr>
                <w:rFonts w:asciiTheme="minorHAnsi" w:hAnsiTheme="minorHAnsi" w:cstheme="minorHAnsi"/>
                <w:lang w:eastAsia="es-EC"/>
              </w:rPr>
            </w:pPr>
            <w:r w:rsidRPr="006E0D3B">
              <w:rPr>
                <w:rFonts w:asciiTheme="minorHAnsi" w:hAnsiTheme="minorHAnsi" w:cstheme="minorHAnsi"/>
                <w:lang w:eastAsia="es-EC"/>
              </w:rPr>
              <w:t>No</w:t>
            </w:r>
          </w:p>
        </w:tc>
        <w:tc>
          <w:tcPr>
            <w:tcW w:w="0" w:type="auto"/>
            <w:hideMark/>
          </w:tcPr>
          <w:p w14:paraId="44C23E59" w14:textId="77777777" w:rsidR="006E0D3B" w:rsidRPr="006E0D3B" w:rsidRDefault="006E0D3B" w:rsidP="006E0D3B">
            <w:pPr>
              <w:rPr>
                <w:rFonts w:asciiTheme="minorHAnsi" w:hAnsiTheme="minorHAnsi" w:cstheme="minorHAnsi"/>
                <w:lang w:eastAsia="es-EC"/>
              </w:rPr>
            </w:pPr>
            <w:r w:rsidRPr="006E0D3B">
              <w:rPr>
                <w:rFonts w:asciiTheme="minorHAnsi" w:hAnsiTheme="minorHAnsi" w:cstheme="minorHAnsi"/>
                <w:lang w:eastAsia="es-EC"/>
              </w:rPr>
              <w:t>3</w:t>
            </w:r>
          </w:p>
        </w:tc>
        <w:tc>
          <w:tcPr>
            <w:tcW w:w="4059" w:type="dxa"/>
            <w:hideMark/>
          </w:tcPr>
          <w:p w14:paraId="6ADEB0C6" w14:textId="77777777" w:rsidR="006E0D3B" w:rsidRPr="006E0D3B" w:rsidRDefault="006E0D3B" w:rsidP="006E0D3B">
            <w:pPr>
              <w:rPr>
                <w:rFonts w:asciiTheme="minorHAnsi" w:hAnsiTheme="minorHAnsi" w:cstheme="minorHAnsi"/>
                <w:lang w:eastAsia="es-EC"/>
              </w:rPr>
            </w:pPr>
            <w:r w:rsidRPr="006E0D3B">
              <w:rPr>
                <w:rFonts w:asciiTheme="minorHAnsi" w:hAnsiTheme="minorHAnsi" w:cstheme="minorHAnsi"/>
                <w:lang w:eastAsia="es-EC"/>
              </w:rPr>
              <w:t>Velocidad máxima permitida en la ruta</w:t>
            </w:r>
          </w:p>
        </w:tc>
      </w:tr>
    </w:tbl>
    <w:p w14:paraId="7673524E" w14:textId="77777777" w:rsidR="003859FA" w:rsidRPr="00D220D3" w:rsidRDefault="003859FA" w:rsidP="00D01F3D">
      <w:pPr>
        <w:jc w:val="both"/>
        <w:rPr>
          <w:rFonts w:ascii="Calibri" w:hAnsi="Calibri" w:cs="Book Antiqua"/>
          <w:i/>
          <w:color w:val="0000FF"/>
        </w:rPr>
      </w:pPr>
    </w:p>
    <w:p w14:paraId="2366075C" w14:textId="7F66BE5F" w:rsidR="003859FA" w:rsidRPr="00D01F3D" w:rsidRDefault="003859FA" w:rsidP="00D01F3D">
      <w:pPr>
        <w:pStyle w:val="Ttulo3"/>
        <w:numPr>
          <w:ilvl w:val="2"/>
          <w:numId w:val="2"/>
        </w:numPr>
        <w:ind w:left="1560"/>
        <w:rPr>
          <w:rFonts w:ascii="Calibri" w:hAnsi="Calibri" w:cs="Calibri"/>
          <w:sz w:val="24"/>
          <w:szCs w:val="24"/>
        </w:rPr>
      </w:pPr>
      <w:bookmarkStart w:id="75" w:name="_Toc391994536"/>
      <w:bookmarkStart w:id="76" w:name="_Toc61560584"/>
      <w:bookmarkStart w:id="77" w:name="_Toc127927462"/>
      <w:r w:rsidRPr="00A96743">
        <w:rPr>
          <w:rFonts w:ascii="Calibri" w:hAnsi="Calibri" w:cs="Calibri"/>
          <w:sz w:val="24"/>
          <w:szCs w:val="24"/>
        </w:rPr>
        <w:t>Diseño de Base de Datos</w:t>
      </w:r>
      <w:bookmarkEnd w:id="75"/>
      <w:bookmarkEnd w:id="76"/>
      <w:bookmarkEnd w:id="77"/>
    </w:p>
    <w:p w14:paraId="1C352978" w14:textId="77777777" w:rsidR="003859FA" w:rsidRDefault="003859FA" w:rsidP="003859FA">
      <w:pPr>
        <w:ind w:left="720"/>
        <w:jc w:val="both"/>
        <w:rPr>
          <w:rFonts w:ascii="Calibri" w:hAnsi="Calibri" w:cs="Book Antiqua"/>
          <w:i/>
          <w:color w:val="595959"/>
        </w:rPr>
      </w:pPr>
    </w:p>
    <w:p w14:paraId="3E849A4A" w14:textId="742A0423" w:rsidR="003859FA" w:rsidRPr="00FE0DBE" w:rsidRDefault="007D165B" w:rsidP="003859FA">
      <w:pPr>
        <w:jc w:val="center"/>
        <w:rPr>
          <w:rFonts w:ascii="Calibri" w:hAnsi="Calibri" w:cs="Book Antiqua"/>
          <w:i/>
          <w:color w:val="595959"/>
        </w:rPr>
      </w:pPr>
      <w:r>
        <w:rPr>
          <w:noProof/>
        </w:rPr>
        <w:drawing>
          <wp:inline distT="0" distB="0" distL="0" distR="0" wp14:anchorId="5A2284DE" wp14:editId="39D67A99">
            <wp:extent cx="5486400" cy="3478098"/>
            <wp:effectExtent l="0" t="0" r="0" b="8255"/>
            <wp:docPr id="6303683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1467" cy="3481310"/>
                    </a:xfrm>
                    <a:prstGeom prst="rect">
                      <a:avLst/>
                    </a:prstGeom>
                    <a:noFill/>
                    <a:ln>
                      <a:noFill/>
                    </a:ln>
                  </pic:spPr>
                </pic:pic>
              </a:graphicData>
            </a:graphic>
          </wp:inline>
        </w:drawing>
      </w:r>
    </w:p>
    <w:p w14:paraId="001FDD7B" w14:textId="77777777" w:rsidR="003859FA" w:rsidRPr="00D220D3" w:rsidRDefault="003859FA" w:rsidP="003859FA">
      <w:pPr>
        <w:ind w:left="720"/>
        <w:jc w:val="both"/>
        <w:rPr>
          <w:rFonts w:ascii="Calibri" w:hAnsi="Calibri" w:cs="Book Antiqua"/>
          <w:i/>
          <w:color w:val="0000FF"/>
        </w:rPr>
      </w:pPr>
    </w:p>
    <w:p w14:paraId="61806DEE" w14:textId="77777777" w:rsidR="003859FA" w:rsidRPr="00CA5FC6" w:rsidRDefault="003859FA" w:rsidP="003859FA">
      <w:pPr>
        <w:pStyle w:val="Ttulo2"/>
        <w:numPr>
          <w:ilvl w:val="1"/>
          <w:numId w:val="2"/>
        </w:numPr>
        <w:tabs>
          <w:tab w:val="num" w:pos="792"/>
        </w:tabs>
        <w:ind w:left="1418"/>
        <w:rPr>
          <w:rFonts w:ascii="Calibri" w:hAnsi="Calibri" w:cs="Book Antiqua"/>
          <w:i w:val="0"/>
          <w:sz w:val="24"/>
        </w:rPr>
      </w:pPr>
      <w:bookmarkStart w:id="78" w:name="_Toc391994537"/>
      <w:bookmarkStart w:id="79" w:name="_Toc61560585"/>
      <w:bookmarkStart w:id="80" w:name="_Toc127927463"/>
      <w:r>
        <w:rPr>
          <w:rFonts w:ascii="Calibri" w:hAnsi="Calibri" w:cs="Book Antiqua"/>
          <w:i w:val="0"/>
          <w:sz w:val="24"/>
        </w:rPr>
        <w:lastRenderedPageBreak/>
        <w:t>Requisitos de Software/Hardware</w:t>
      </w:r>
      <w:bookmarkEnd w:id="78"/>
      <w:bookmarkEnd w:id="79"/>
      <w:bookmarkEnd w:id="80"/>
    </w:p>
    <w:p w14:paraId="570B7A08" w14:textId="77777777" w:rsidR="005F247E" w:rsidRPr="005F247E" w:rsidRDefault="005F247E" w:rsidP="005F247E">
      <w:pPr>
        <w:ind w:left="993"/>
        <w:jc w:val="both"/>
        <w:rPr>
          <w:rFonts w:ascii="Calibri" w:hAnsi="Calibri" w:cs="Book Antiqua"/>
          <w:iCs/>
        </w:rPr>
      </w:pPr>
      <w:r w:rsidRPr="005F247E">
        <w:rPr>
          <w:rFonts w:ascii="Calibri" w:hAnsi="Calibri" w:cs="Book Antiqua"/>
          <w:iCs/>
        </w:rPr>
        <w:t>Equipamiento y Configuración:</w:t>
      </w:r>
    </w:p>
    <w:p w14:paraId="6E55772B" w14:textId="77777777" w:rsidR="005F247E" w:rsidRPr="005F247E" w:rsidRDefault="005F247E" w:rsidP="005F247E">
      <w:pPr>
        <w:ind w:left="993"/>
        <w:jc w:val="both"/>
        <w:rPr>
          <w:rFonts w:ascii="Calibri" w:hAnsi="Calibri" w:cs="Book Antiqua"/>
          <w:iCs/>
        </w:rPr>
      </w:pPr>
    </w:p>
    <w:p w14:paraId="5FC9ACE6" w14:textId="77777777" w:rsidR="005F247E" w:rsidRPr="005F247E" w:rsidRDefault="005F247E" w:rsidP="005F247E">
      <w:pPr>
        <w:ind w:left="993"/>
        <w:jc w:val="both"/>
        <w:rPr>
          <w:rFonts w:ascii="Calibri" w:hAnsi="Calibri" w:cs="Book Antiqua"/>
          <w:iCs/>
        </w:rPr>
      </w:pPr>
      <w:r w:rsidRPr="005F247E">
        <w:rPr>
          <w:rFonts w:ascii="Calibri" w:hAnsi="Calibri" w:cs="Book Antiqua"/>
          <w:iCs/>
        </w:rPr>
        <w:t>Requisitos de hardware:</w:t>
      </w:r>
    </w:p>
    <w:p w14:paraId="56FACC32" w14:textId="77777777" w:rsidR="005F247E" w:rsidRPr="005F247E" w:rsidRDefault="005F247E" w:rsidP="005F247E">
      <w:pPr>
        <w:numPr>
          <w:ilvl w:val="0"/>
          <w:numId w:val="109"/>
        </w:numPr>
        <w:tabs>
          <w:tab w:val="clear" w:pos="720"/>
          <w:tab w:val="num" w:pos="1713"/>
        </w:tabs>
        <w:ind w:left="1713"/>
        <w:jc w:val="both"/>
        <w:rPr>
          <w:rFonts w:ascii="Calibri" w:hAnsi="Calibri" w:cs="Book Antiqua"/>
          <w:iCs/>
        </w:rPr>
      </w:pPr>
      <w:r w:rsidRPr="005F247E">
        <w:rPr>
          <w:rFonts w:ascii="Calibri" w:hAnsi="Calibri" w:cs="Book Antiqua"/>
          <w:iCs/>
        </w:rPr>
        <w:t>Procesador: Intel Xeon de 2 procesadores o superior</w:t>
      </w:r>
    </w:p>
    <w:p w14:paraId="6E786F6E" w14:textId="77777777" w:rsidR="005F247E" w:rsidRPr="005F247E" w:rsidRDefault="005F247E" w:rsidP="005F247E">
      <w:pPr>
        <w:numPr>
          <w:ilvl w:val="0"/>
          <w:numId w:val="109"/>
        </w:numPr>
        <w:tabs>
          <w:tab w:val="clear" w:pos="720"/>
          <w:tab w:val="num" w:pos="1713"/>
        </w:tabs>
        <w:ind w:left="1713"/>
        <w:jc w:val="both"/>
        <w:rPr>
          <w:rFonts w:ascii="Calibri" w:hAnsi="Calibri" w:cs="Book Antiqua"/>
          <w:iCs/>
        </w:rPr>
      </w:pPr>
      <w:r w:rsidRPr="005F247E">
        <w:rPr>
          <w:rFonts w:ascii="Calibri" w:hAnsi="Calibri" w:cs="Book Antiqua"/>
          <w:iCs/>
        </w:rPr>
        <w:t>Memoria RAM: 8 GB o superior</w:t>
      </w:r>
    </w:p>
    <w:p w14:paraId="1D57C3ED" w14:textId="77777777" w:rsidR="005F247E" w:rsidRPr="005F247E" w:rsidRDefault="005F247E" w:rsidP="005F247E">
      <w:pPr>
        <w:numPr>
          <w:ilvl w:val="0"/>
          <w:numId w:val="109"/>
        </w:numPr>
        <w:tabs>
          <w:tab w:val="clear" w:pos="720"/>
          <w:tab w:val="num" w:pos="1713"/>
        </w:tabs>
        <w:ind w:left="1713"/>
        <w:jc w:val="both"/>
        <w:rPr>
          <w:rFonts w:ascii="Calibri" w:hAnsi="Calibri" w:cs="Book Antiqua"/>
          <w:iCs/>
        </w:rPr>
      </w:pPr>
      <w:r w:rsidRPr="005F247E">
        <w:rPr>
          <w:rFonts w:ascii="Calibri" w:hAnsi="Calibri" w:cs="Book Antiqua"/>
          <w:iCs/>
        </w:rPr>
        <w:t>Espacio en disco: 30 GB o superior</w:t>
      </w:r>
    </w:p>
    <w:p w14:paraId="4B042367" w14:textId="77777777" w:rsidR="005F247E" w:rsidRPr="005F247E" w:rsidRDefault="005F247E" w:rsidP="005F247E">
      <w:pPr>
        <w:ind w:left="993"/>
        <w:jc w:val="both"/>
        <w:rPr>
          <w:rFonts w:ascii="Calibri" w:hAnsi="Calibri" w:cs="Book Antiqua"/>
          <w:iCs/>
        </w:rPr>
      </w:pPr>
    </w:p>
    <w:p w14:paraId="78CF0B1E" w14:textId="77777777" w:rsidR="005F247E" w:rsidRPr="005F247E" w:rsidRDefault="005F247E" w:rsidP="005F247E">
      <w:pPr>
        <w:ind w:left="993"/>
        <w:jc w:val="both"/>
        <w:rPr>
          <w:rFonts w:ascii="Calibri" w:hAnsi="Calibri" w:cs="Book Antiqua"/>
          <w:iCs/>
        </w:rPr>
      </w:pPr>
      <w:r w:rsidRPr="005F247E">
        <w:rPr>
          <w:rFonts w:ascii="Calibri" w:hAnsi="Calibri" w:cs="Book Antiqua"/>
          <w:iCs/>
        </w:rPr>
        <w:t>Requisitos de software:</w:t>
      </w:r>
    </w:p>
    <w:p w14:paraId="39EA82E6" w14:textId="77777777" w:rsidR="005F247E" w:rsidRPr="005F247E" w:rsidRDefault="005F247E" w:rsidP="005F247E">
      <w:pPr>
        <w:numPr>
          <w:ilvl w:val="0"/>
          <w:numId w:val="110"/>
        </w:numPr>
        <w:tabs>
          <w:tab w:val="clear" w:pos="720"/>
          <w:tab w:val="num" w:pos="1713"/>
        </w:tabs>
        <w:ind w:left="1713"/>
        <w:jc w:val="both"/>
        <w:rPr>
          <w:rFonts w:ascii="Calibri" w:hAnsi="Calibri" w:cs="Book Antiqua"/>
          <w:iCs/>
        </w:rPr>
      </w:pPr>
      <w:r w:rsidRPr="005F247E">
        <w:rPr>
          <w:rFonts w:ascii="Calibri" w:hAnsi="Calibri" w:cs="Book Antiqua"/>
          <w:iCs/>
        </w:rPr>
        <w:t xml:space="preserve">Sistema Operativo: </w:t>
      </w:r>
      <w:proofErr w:type="spellStart"/>
      <w:r w:rsidRPr="005F247E">
        <w:rPr>
          <w:rFonts w:ascii="Calibri" w:hAnsi="Calibri" w:cs="Book Antiqua"/>
          <w:iCs/>
        </w:rPr>
        <w:t>RedHat</w:t>
      </w:r>
      <w:proofErr w:type="spellEnd"/>
      <w:r w:rsidRPr="005F247E">
        <w:rPr>
          <w:rFonts w:ascii="Calibri" w:hAnsi="Calibri" w:cs="Book Antiqua"/>
          <w:iCs/>
        </w:rPr>
        <w:t xml:space="preserve"> Enterprise Linux Server 5.4 o superior</w:t>
      </w:r>
    </w:p>
    <w:p w14:paraId="74AC74EA" w14:textId="5A1B915A" w:rsidR="005F247E" w:rsidRPr="005F247E" w:rsidRDefault="005F247E" w:rsidP="005F247E">
      <w:pPr>
        <w:numPr>
          <w:ilvl w:val="0"/>
          <w:numId w:val="110"/>
        </w:numPr>
        <w:tabs>
          <w:tab w:val="clear" w:pos="720"/>
          <w:tab w:val="num" w:pos="1713"/>
        </w:tabs>
        <w:ind w:left="1713"/>
        <w:jc w:val="both"/>
        <w:rPr>
          <w:rFonts w:ascii="Calibri" w:hAnsi="Calibri" w:cs="Book Antiqua"/>
          <w:iCs/>
        </w:rPr>
      </w:pPr>
      <w:r w:rsidRPr="005F247E">
        <w:rPr>
          <w:rFonts w:ascii="Calibri" w:hAnsi="Calibri" w:cs="Book Antiqua"/>
          <w:iCs/>
        </w:rPr>
        <w:t xml:space="preserve">Servidor de aplicaciones: </w:t>
      </w:r>
      <w:proofErr w:type="spellStart"/>
      <w:r w:rsidRPr="005F247E">
        <w:rPr>
          <w:rFonts w:ascii="Calibri" w:hAnsi="Calibri" w:cs="Book Antiqua"/>
          <w:iCs/>
        </w:rPr>
        <w:t>Jboss</w:t>
      </w:r>
      <w:proofErr w:type="spellEnd"/>
      <w:r w:rsidRPr="005F247E">
        <w:rPr>
          <w:rFonts w:ascii="Calibri" w:hAnsi="Calibri" w:cs="Book Antiqua"/>
          <w:iCs/>
        </w:rPr>
        <w:t xml:space="preserve"> As 6.0.0. final o superior</w:t>
      </w:r>
    </w:p>
    <w:p w14:paraId="170E1A2A" w14:textId="77777777" w:rsidR="005F247E" w:rsidRPr="005F247E" w:rsidRDefault="005F247E" w:rsidP="005F247E">
      <w:pPr>
        <w:numPr>
          <w:ilvl w:val="0"/>
          <w:numId w:val="110"/>
        </w:numPr>
        <w:tabs>
          <w:tab w:val="clear" w:pos="720"/>
          <w:tab w:val="num" w:pos="1713"/>
        </w:tabs>
        <w:ind w:left="1713"/>
        <w:jc w:val="both"/>
        <w:rPr>
          <w:rFonts w:ascii="Calibri" w:hAnsi="Calibri" w:cs="Book Antiqua"/>
          <w:iCs/>
        </w:rPr>
      </w:pPr>
      <w:r w:rsidRPr="005F247E">
        <w:rPr>
          <w:rFonts w:ascii="Calibri" w:hAnsi="Calibri" w:cs="Book Antiqua"/>
          <w:iCs/>
        </w:rPr>
        <w:t>JDK: 1.6.0_23 o superior</w:t>
      </w:r>
    </w:p>
    <w:p w14:paraId="130E7921" w14:textId="77777777" w:rsidR="005F247E" w:rsidRPr="005F247E" w:rsidRDefault="005F247E" w:rsidP="005F247E">
      <w:pPr>
        <w:ind w:left="993"/>
        <w:jc w:val="both"/>
        <w:rPr>
          <w:rFonts w:ascii="Calibri" w:hAnsi="Calibri" w:cs="Book Antiqua"/>
          <w:iCs/>
        </w:rPr>
      </w:pPr>
    </w:p>
    <w:p w14:paraId="2D499F7C" w14:textId="77777777" w:rsidR="005F247E" w:rsidRPr="005F247E" w:rsidRDefault="005F247E" w:rsidP="005F247E">
      <w:pPr>
        <w:ind w:left="993"/>
        <w:jc w:val="both"/>
        <w:rPr>
          <w:rFonts w:ascii="Calibri" w:hAnsi="Calibri" w:cs="Book Antiqua"/>
          <w:iCs/>
        </w:rPr>
      </w:pPr>
      <w:r w:rsidRPr="005F247E">
        <w:rPr>
          <w:rFonts w:ascii="Calibri" w:hAnsi="Calibri" w:cs="Book Antiqua"/>
          <w:iCs/>
        </w:rPr>
        <w:t>Requisitos de ejecución:</w:t>
      </w:r>
    </w:p>
    <w:p w14:paraId="7C78303C" w14:textId="77777777" w:rsidR="005F247E" w:rsidRPr="005F247E" w:rsidRDefault="005F247E" w:rsidP="005F247E">
      <w:pPr>
        <w:numPr>
          <w:ilvl w:val="0"/>
          <w:numId w:val="111"/>
        </w:numPr>
        <w:tabs>
          <w:tab w:val="clear" w:pos="720"/>
          <w:tab w:val="num" w:pos="1713"/>
        </w:tabs>
        <w:ind w:left="1713"/>
        <w:jc w:val="both"/>
        <w:rPr>
          <w:rFonts w:ascii="Calibri" w:hAnsi="Calibri" w:cs="Book Antiqua"/>
          <w:iCs/>
        </w:rPr>
      </w:pPr>
      <w:r w:rsidRPr="005F247E">
        <w:rPr>
          <w:rFonts w:ascii="Calibri" w:hAnsi="Calibri" w:cs="Book Antiqua"/>
          <w:iCs/>
        </w:rPr>
        <w:t>Mínimo:</w:t>
      </w:r>
    </w:p>
    <w:p w14:paraId="29DF65FC" w14:textId="77777777" w:rsidR="005F247E" w:rsidRPr="005F247E" w:rsidRDefault="005F247E" w:rsidP="005F247E">
      <w:pPr>
        <w:numPr>
          <w:ilvl w:val="1"/>
          <w:numId w:val="111"/>
        </w:numPr>
        <w:tabs>
          <w:tab w:val="clear" w:pos="1440"/>
          <w:tab w:val="num" w:pos="2433"/>
        </w:tabs>
        <w:ind w:left="2433"/>
        <w:jc w:val="both"/>
        <w:rPr>
          <w:rFonts w:ascii="Calibri" w:hAnsi="Calibri" w:cs="Book Antiqua"/>
          <w:iCs/>
        </w:rPr>
      </w:pPr>
      <w:r w:rsidRPr="005F247E">
        <w:rPr>
          <w:rFonts w:ascii="Calibri" w:hAnsi="Calibri" w:cs="Book Antiqua"/>
          <w:iCs/>
        </w:rPr>
        <w:t>Procesador: Intel Xeon de 1 procesador</w:t>
      </w:r>
    </w:p>
    <w:p w14:paraId="7A583582" w14:textId="77777777" w:rsidR="005F247E" w:rsidRPr="005F247E" w:rsidRDefault="005F247E" w:rsidP="005F247E">
      <w:pPr>
        <w:numPr>
          <w:ilvl w:val="1"/>
          <w:numId w:val="111"/>
        </w:numPr>
        <w:tabs>
          <w:tab w:val="clear" w:pos="1440"/>
          <w:tab w:val="num" w:pos="2433"/>
        </w:tabs>
        <w:ind w:left="2433"/>
        <w:jc w:val="both"/>
        <w:rPr>
          <w:rFonts w:ascii="Calibri" w:hAnsi="Calibri" w:cs="Book Antiqua"/>
          <w:iCs/>
        </w:rPr>
      </w:pPr>
      <w:r w:rsidRPr="005F247E">
        <w:rPr>
          <w:rFonts w:ascii="Calibri" w:hAnsi="Calibri" w:cs="Book Antiqua"/>
          <w:iCs/>
        </w:rPr>
        <w:t>Memoria RAM: 4 GB</w:t>
      </w:r>
    </w:p>
    <w:p w14:paraId="2509A893" w14:textId="77777777" w:rsidR="005F247E" w:rsidRPr="005F247E" w:rsidRDefault="005F247E" w:rsidP="005F247E">
      <w:pPr>
        <w:numPr>
          <w:ilvl w:val="1"/>
          <w:numId w:val="111"/>
        </w:numPr>
        <w:tabs>
          <w:tab w:val="clear" w:pos="1440"/>
          <w:tab w:val="num" w:pos="2433"/>
        </w:tabs>
        <w:ind w:left="2433"/>
        <w:jc w:val="both"/>
        <w:rPr>
          <w:rFonts w:ascii="Calibri" w:hAnsi="Calibri" w:cs="Book Antiqua"/>
          <w:iCs/>
        </w:rPr>
      </w:pPr>
      <w:r w:rsidRPr="005F247E">
        <w:rPr>
          <w:rFonts w:ascii="Calibri" w:hAnsi="Calibri" w:cs="Book Antiqua"/>
          <w:iCs/>
        </w:rPr>
        <w:t>Espacio en disco: 20 GB</w:t>
      </w:r>
    </w:p>
    <w:p w14:paraId="7E94DC0D" w14:textId="77777777" w:rsidR="005F247E" w:rsidRPr="005F247E" w:rsidRDefault="005F247E" w:rsidP="005F247E">
      <w:pPr>
        <w:numPr>
          <w:ilvl w:val="0"/>
          <w:numId w:val="111"/>
        </w:numPr>
        <w:tabs>
          <w:tab w:val="clear" w:pos="720"/>
          <w:tab w:val="num" w:pos="1713"/>
        </w:tabs>
        <w:ind w:left="1713"/>
        <w:jc w:val="both"/>
        <w:rPr>
          <w:rFonts w:ascii="Calibri" w:hAnsi="Calibri" w:cs="Book Antiqua"/>
          <w:iCs/>
        </w:rPr>
      </w:pPr>
      <w:r w:rsidRPr="005F247E">
        <w:rPr>
          <w:rFonts w:ascii="Calibri" w:hAnsi="Calibri" w:cs="Book Antiqua"/>
          <w:iCs/>
        </w:rPr>
        <w:t>Máximo:</w:t>
      </w:r>
    </w:p>
    <w:p w14:paraId="2FCAD7F5" w14:textId="77777777" w:rsidR="005F247E" w:rsidRPr="005F247E" w:rsidRDefault="005F247E" w:rsidP="005F247E">
      <w:pPr>
        <w:numPr>
          <w:ilvl w:val="1"/>
          <w:numId w:val="111"/>
        </w:numPr>
        <w:tabs>
          <w:tab w:val="clear" w:pos="1440"/>
          <w:tab w:val="num" w:pos="2433"/>
        </w:tabs>
        <w:ind w:left="2433"/>
        <w:jc w:val="both"/>
        <w:rPr>
          <w:rFonts w:ascii="Calibri" w:hAnsi="Calibri" w:cs="Book Antiqua"/>
          <w:iCs/>
        </w:rPr>
      </w:pPr>
      <w:r w:rsidRPr="005F247E">
        <w:rPr>
          <w:rFonts w:ascii="Calibri" w:hAnsi="Calibri" w:cs="Book Antiqua"/>
          <w:iCs/>
        </w:rPr>
        <w:t>Procesador: Intel Xeon de 4 procesadores o superior</w:t>
      </w:r>
    </w:p>
    <w:p w14:paraId="13CBA7F3" w14:textId="77777777" w:rsidR="005F247E" w:rsidRPr="005F247E" w:rsidRDefault="005F247E" w:rsidP="005F247E">
      <w:pPr>
        <w:numPr>
          <w:ilvl w:val="1"/>
          <w:numId w:val="111"/>
        </w:numPr>
        <w:tabs>
          <w:tab w:val="clear" w:pos="1440"/>
          <w:tab w:val="num" w:pos="2433"/>
        </w:tabs>
        <w:ind w:left="2433"/>
        <w:jc w:val="both"/>
        <w:rPr>
          <w:rFonts w:ascii="Calibri" w:hAnsi="Calibri" w:cs="Book Antiqua"/>
          <w:iCs/>
        </w:rPr>
      </w:pPr>
      <w:r w:rsidRPr="005F247E">
        <w:rPr>
          <w:rFonts w:ascii="Calibri" w:hAnsi="Calibri" w:cs="Book Antiqua"/>
          <w:iCs/>
        </w:rPr>
        <w:t>Memoria RAM: 32 GB o superior</w:t>
      </w:r>
    </w:p>
    <w:p w14:paraId="06F6D5DF" w14:textId="77777777" w:rsidR="005F247E" w:rsidRPr="005F247E" w:rsidRDefault="005F247E" w:rsidP="005F247E">
      <w:pPr>
        <w:numPr>
          <w:ilvl w:val="1"/>
          <w:numId w:val="111"/>
        </w:numPr>
        <w:tabs>
          <w:tab w:val="clear" w:pos="1440"/>
          <w:tab w:val="num" w:pos="2433"/>
        </w:tabs>
        <w:ind w:left="2433"/>
        <w:jc w:val="both"/>
        <w:rPr>
          <w:rFonts w:ascii="Calibri" w:hAnsi="Calibri" w:cs="Book Antiqua"/>
          <w:iCs/>
        </w:rPr>
      </w:pPr>
      <w:r w:rsidRPr="005F247E">
        <w:rPr>
          <w:rFonts w:ascii="Calibri" w:hAnsi="Calibri" w:cs="Book Antiqua"/>
          <w:iCs/>
        </w:rPr>
        <w:t>Espacio en disco: 100 GB o superior</w:t>
      </w:r>
    </w:p>
    <w:p w14:paraId="46776F27" w14:textId="77777777" w:rsidR="005F247E" w:rsidRPr="005F247E" w:rsidRDefault="005F247E" w:rsidP="005F247E">
      <w:pPr>
        <w:jc w:val="both"/>
        <w:rPr>
          <w:rFonts w:ascii="Calibri" w:hAnsi="Calibri" w:cs="Book Antiqua"/>
          <w:iCs/>
        </w:rPr>
      </w:pPr>
    </w:p>
    <w:p w14:paraId="07C7E2D9" w14:textId="77777777" w:rsidR="003859FA" w:rsidRPr="00A008C8" w:rsidRDefault="003859FA" w:rsidP="003859FA">
      <w:pPr>
        <w:pStyle w:val="Sangra3detindependiente"/>
        <w:ind w:left="720"/>
        <w:rPr>
          <w:rFonts w:ascii="Calibri" w:hAnsi="Calibri"/>
          <w:color w:val="0000FF"/>
        </w:rPr>
      </w:pPr>
    </w:p>
    <w:p w14:paraId="1A56468C" w14:textId="77777777" w:rsidR="003859FA" w:rsidRPr="00A008C8" w:rsidRDefault="003859FA" w:rsidP="003859FA">
      <w:pPr>
        <w:ind w:left="902"/>
        <w:jc w:val="both"/>
        <w:rPr>
          <w:rFonts w:ascii="Calibri" w:hAnsi="Calibri"/>
          <w:i/>
          <w:iCs/>
          <w:strike/>
          <w:color w:val="0000FF"/>
        </w:rPr>
      </w:pPr>
    </w:p>
    <w:p w14:paraId="7ADD26AC" w14:textId="77777777" w:rsidR="003859FA" w:rsidRPr="004F103B" w:rsidRDefault="003859FA" w:rsidP="003859FA">
      <w:pPr>
        <w:pStyle w:val="Ttulo1"/>
        <w:numPr>
          <w:ilvl w:val="0"/>
          <w:numId w:val="2"/>
        </w:numPr>
        <w:tabs>
          <w:tab w:val="num" w:pos="360"/>
        </w:tabs>
        <w:spacing w:before="0" w:after="0"/>
        <w:rPr>
          <w:rFonts w:ascii="Calibri" w:hAnsi="Calibri" w:cs="Book Antiqua"/>
          <w:sz w:val="28"/>
        </w:rPr>
      </w:pPr>
      <w:bookmarkStart w:id="81" w:name="_Toc34121111"/>
      <w:bookmarkStart w:id="82" w:name="_Toc44907609"/>
      <w:bookmarkStart w:id="83" w:name="_Toc202244568"/>
      <w:bookmarkStart w:id="84" w:name="_Toc391994538"/>
      <w:bookmarkStart w:id="85" w:name="_Toc61560586"/>
      <w:bookmarkStart w:id="86" w:name="_Toc127927464"/>
      <w:r w:rsidRPr="004F103B">
        <w:rPr>
          <w:rFonts w:ascii="Calibri" w:hAnsi="Calibri" w:cs="Book Antiqua"/>
          <w:sz w:val="28"/>
        </w:rPr>
        <w:t>Calidad</w:t>
      </w:r>
      <w:bookmarkEnd w:id="81"/>
      <w:bookmarkEnd w:id="82"/>
      <w:bookmarkEnd w:id="83"/>
      <w:bookmarkEnd w:id="84"/>
      <w:bookmarkEnd w:id="85"/>
      <w:bookmarkEnd w:id="86"/>
      <w:r w:rsidRPr="004F103B">
        <w:rPr>
          <w:rFonts w:ascii="Calibri" w:hAnsi="Calibri" w:cs="Book Antiqua"/>
          <w:sz w:val="28"/>
        </w:rPr>
        <w:t xml:space="preserve"> </w:t>
      </w:r>
    </w:p>
    <w:p w14:paraId="4C641C6C" w14:textId="77777777" w:rsidR="00776B07" w:rsidRPr="00776B07" w:rsidRDefault="00776B07" w:rsidP="00776B07">
      <w:pPr>
        <w:jc w:val="both"/>
        <w:rPr>
          <w:rFonts w:asciiTheme="minorHAnsi" w:hAnsiTheme="minorHAnsi" w:cstheme="minorHAnsi"/>
          <w:sz w:val="22"/>
          <w:szCs w:val="22"/>
          <w:lang w:eastAsia="en-US"/>
        </w:rPr>
      </w:pPr>
      <w:r w:rsidRPr="00776B07">
        <w:rPr>
          <w:rFonts w:asciiTheme="minorHAnsi" w:hAnsiTheme="minorHAnsi" w:cstheme="minorHAnsi"/>
        </w:rPr>
        <w:t xml:space="preserve">El patrón de arquitectura de software </w:t>
      </w:r>
      <w:proofErr w:type="spellStart"/>
      <w:r w:rsidRPr="00776B07">
        <w:rPr>
          <w:rFonts w:asciiTheme="minorHAnsi" w:hAnsiTheme="minorHAnsi" w:cstheme="minorHAnsi"/>
        </w:rPr>
        <w:t>Model</w:t>
      </w:r>
      <w:proofErr w:type="spellEnd"/>
      <w:r w:rsidRPr="00776B07">
        <w:rPr>
          <w:rFonts w:asciiTheme="minorHAnsi" w:hAnsiTheme="minorHAnsi" w:cstheme="minorHAnsi"/>
        </w:rPr>
        <w:t>-View-</w:t>
      </w:r>
      <w:proofErr w:type="spellStart"/>
      <w:r w:rsidRPr="00776B07">
        <w:rPr>
          <w:rFonts w:asciiTheme="minorHAnsi" w:hAnsiTheme="minorHAnsi" w:cstheme="minorHAnsi"/>
        </w:rPr>
        <w:t>Controller</w:t>
      </w:r>
      <w:proofErr w:type="spellEnd"/>
      <w:r w:rsidRPr="00776B07">
        <w:rPr>
          <w:rFonts w:asciiTheme="minorHAnsi" w:hAnsiTheme="minorHAnsi" w:cstheme="minorHAnsi"/>
        </w:rPr>
        <w:t xml:space="preserve"> (MVC) es un método común de diseño de aplicaciones que separa la lógica de presentación de la lógica de negocios, lo que puede contribuir a varias capacidades del sistema empresarial. </w:t>
      </w:r>
    </w:p>
    <w:p w14:paraId="37A32AF5" w14:textId="77777777" w:rsidR="00776B07" w:rsidRPr="00776B07" w:rsidRDefault="00776B07" w:rsidP="00776B07">
      <w:pPr>
        <w:pStyle w:val="Prrafodelista"/>
        <w:numPr>
          <w:ilvl w:val="0"/>
          <w:numId w:val="108"/>
        </w:numPr>
        <w:spacing w:after="160" w:line="256" w:lineRule="auto"/>
        <w:jc w:val="both"/>
        <w:rPr>
          <w:rFonts w:asciiTheme="minorHAnsi" w:hAnsiTheme="minorHAnsi" w:cstheme="minorHAnsi"/>
        </w:rPr>
      </w:pPr>
      <w:r w:rsidRPr="00776B07">
        <w:rPr>
          <w:rFonts w:asciiTheme="minorHAnsi" w:hAnsiTheme="minorHAnsi" w:cstheme="minorHAnsi"/>
          <w:b/>
          <w:bCs/>
        </w:rPr>
        <w:t>Extensibilidad:</w:t>
      </w:r>
      <w:r w:rsidRPr="00776B07">
        <w:rPr>
          <w:rFonts w:asciiTheme="minorHAnsi" w:hAnsiTheme="minorHAnsi" w:cstheme="minorHAnsi"/>
        </w:rPr>
        <w:t xml:space="preserve"> El patrón MVC puede mejorar la escalabilidad del sistema Camioncitos al separar claramente la lógica de presentación de la lógica de negocios. Esto le permite agregar nuevas características y capacidades a su lógica comercial sin cambiar la lógica de presentación. Además, la división de tareas puede permitir que diferentes equipos trabajen en diferentes componentes del sistema sin interferir con el trabajo de otros grupos.</w:t>
      </w:r>
    </w:p>
    <w:p w14:paraId="09B3DD09" w14:textId="77777777" w:rsidR="00776B07" w:rsidRPr="00776B07" w:rsidRDefault="00776B07" w:rsidP="00776B07">
      <w:pPr>
        <w:pStyle w:val="Prrafodelista"/>
        <w:jc w:val="both"/>
        <w:rPr>
          <w:rFonts w:asciiTheme="minorHAnsi" w:hAnsiTheme="minorHAnsi" w:cstheme="minorHAnsi"/>
        </w:rPr>
      </w:pPr>
    </w:p>
    <w:p w14:paraId="5433688D" w14:textId="77777777" w:rsidR="00776B07" w:rsidRPr="00776B07" w:rsidRDefault="00776B07" w:rsidP="00776B07">
      <w:pPr>
        <w:pStyle w:val="Prrafodelista"/>
        <w:numPr>
          <w:ilvl w:val="0"/>
          <w:numId w:val="108"/>
        </w:numPr>
        <w:spacing w:after="160" w:line="256" w:lineRule="auto"/>
        <w:jc w:val="both"/>
        <w:rPr>
          <w:rFonts w:asciiTheme="minorHAnsi" w:hAnsiTheme="minorHAnsi" w:cstheme="minorHAnsi"/>
        </w:rPr>
      </w:pPr>
      <w:r w:rsidRPr="00776B07">
        <w:rPr>
          <w:rFonts w:asciiTheme="minorHAnsi" w:hAnsiTheme="minorHAnsi" w:cstheme="minorHAnsi"/>
          <w:b/>
          <w:bCs/>
        </w:rPr>
        <w:t>Fiabilidad:</w:t>
      </w:r>
      <w:r w:rsidRPr="00776B07">
        <w:rPr>
          <w:rFonts w:asciiTheme="minorHAnsi" w:hAnsiTheme="minorHAnsi" w:cstheme="minorHAnsi"/>
        </w:rPr>
        <w:t xml:space="preserve"> La división de funciones proporcionada por el patrón MVC también puede mejorar la confiabilidad del sistema Camioncitos. Al separar la lógica de presentación de la lógica de negocios, puede reducir la posibilidad de que los errores de la lógica de presentación afecten la lógica de negocios y viceversa. Además, los controladores pueden detectar y corregir errores, lo que puede mejorar la confiabilidad del sistema.</w:t>
      </w:r>
    </w:p>
    <w:p w14:paraId="533ED199" w14:textId="77777777" w:rsidR="00776B07" w:rsidRPr="00776B07" w:rsidRDefault="00776B07" w:rsidP="00776B07">
      <w:pPr>
        <w:pStyle w:val="Prrafodelista"/>
        <w:jc w:val="both"/>
        <w:rPr>
          <w:rFonts w:asciiTheme="minorHAnsi" w:hAnsiTheme="minorHAnsi" w:cstheme="minorHAnsi"/>
        </w:rPr>
      </w:pPr>
    </w:p>
    <w:p w14:paraId="2BFBB566" w14:textId="77777777" w:rsidR="00776B07" w:rsidRPr="00776B07" w:rsidRDefault="00776B07" w:rsidP="00776B07">
      <w:pPr>
        <w:pStyle w:val="Prrafodelista"/>
        <w:numPr>
          <w:ilvl w:val="0"/>
          <w:numId w:val="108"/>
        </w:numPr>
        <w:spacing w:after="160" w:line="256" w:lineRule="auto"/>
        <w:jc w:val="both"/>
        <w:rPr>
          <w:rFonts w:asciiTheme="minorHAnsi" w:hAnsiTheme="minorHAnsi" w:cstheme="minorHAnsi"/>
        </w:rPr>
      </w:pPr>
      <w:r w:rsidRPr="00776B07">
        <w:rPr>
          <w:rFonts w:asciiTheme="minorHAnsi" w:hAnsiTheme="minorHAnsi" w:cstheme="minorHAnsi"/>
          <w:b/>
          <w:bCs/>
        </w:rPr>
        <w:t>Portabilidad:</w:t>
      </w:r>
      <w:r w:rsidRPr="00776B07">
        <w:rPr>
          <w:rFonts w:asciiTheme="minorHAnsi" w:hAnsiTheme="minorHAnsi" w:cstheme="minorHAnsi"/>
        </w:rPr>
        <w:t xml:space="preserve"> La arquitectura MVC también puede mejorar la portabilidad del sistema Camioncitos. Al separar la lógica de presentación de la lógica de negocios, puede migrar fácilmente el sistema a diferentes plataformas o entornos. Por ejemplo, si desea migrar a </w:t>
      </w:r>
      <w:r w:rsidRPr="00776B07">
        <w:rPr>
          <w:rFonts w:asciiTheme="minorHAnsi" w:hAnsiTheme="minorHAnsi" w:cstheme="minorHAnsi"/>
        </w:rPr>
        <w:lastRenderedPageBreak/>
        <w:t xml:space="preserve">una nueva plataforma de servidor, la lógica de presentación se puede migrar fácilmente mientras la lógica comercial permanece intacta. </w:t>
      </w:r>
    </w:p>
    <w:p w14:paraId="726AC339" w14:textId="77777777" w:rsidR="00776B07" w:rsidRPr="00776B07" w:rsidRDefault="00776B07" w:rsidP="00776B07">
      <w:pPr>
        <w:pStyle w:val="Prrafodelista"/>
        <w:jc w:val="both"/>
        <w:rPr>
          <w:rFonts w:asciiTheme="minorHAnsi" w:hAnsiTheme="minorHAnsi" w:cstheme="minorHAnsi"/>
        </w:rPr>
      </w:pPr>
    </w:p>
    <w:p w14:paraId="04D05241" w14:textId="77777777" w:rsidR="00776B07" w:rsidRPr="00776B07" w:rsidRDefault="00776B07" w:rsidP="00776B07">
      <w:pPr>
        <w:pStyle w:val="Prrafodelista"/>
        <w:numPr>
          <w:ilvl w:val="0"/>
          <w:numId w:val="108"/>
        </w:numPr>
        <w:spacing w:after="160" w:line="256" w:lineRule="auto"/>
        <w:jc w:val="both"/>
        <w:rPr>
          <w:rFonts w:asciiTheme="minorHAnsi" w:hAnsiTheme="minorHAnsi" w:cstheme="minorHAnsi"/>
        </w:rPr>
      </w:pPr>
      <w:r w:rsidRPr="00776B07">
        <w:rPr>
          <w:rFonts w:asciiTheme="minorHAnsi" w:hAnsiTheme="minorHAnsi" w:cstheme="minorHAnsi"/>
          <w:b/>
          <w:bCs/>
        </w:rPr>
        <w:t>Escalabilidad:</w:t>
      </w:r>
      <w:r w:rsidRPr="00776B07">
        <w:rPr>
          <w:rFonts w:asciiTheme="minorHAnsi" w:hAnsiTheme="minorHAnsi" w:cstheme="minorHAnsi"/>
        </w:rPr>
        <w:t xml:space="preserve"> La arquitectura MVC también contribuye a la escalabilidad del sistema Camioncitos. Al separar la lógica de presentación de la lógica de negocios, puede agregar recursos adicionales (como servidores, bases de datos, etc.) para manejar la carga de lógica de negocios adicional sin afectar la lógica de presentación. Además, el controlador puede gestionar la entrega de solicitudes entre servidores, lo que puede mejorar la escalabilidad del sistema.</w:t>
      </w:r>
    </w:p>
    <w:p w14:paraId="46F0347F" w14:textId="6F24DD88" w:rsidR="00776B07" w:rsidRDefault="00776B07" w:rsidP="00776B07">
      <w:pPr>
        <w:jc w:val="both"/>
        <w:rPr>
          <w:rFonts w:asciiTheme="minorHAnsi" w:hAnsiTheme="minorHAnsi" w:cstheme="minorHAnsi"/>
        </w:rPr>
      </w:pPr>
      <w:r w:rsidRPr="00776B07">
        <w:rPr>
          <w:rFonts w:asciiTheme="minorHAnsi" w:hAnsiTheme="minorHAnsi" w:cstheme="minorHAnsi"/>
        </w:rPr>
        <w:t>Por lo tanto, el patrón arquitectónico MVC puede contribuir a las características principales de Camioncito, además de la funcionalidad, de varias maneras. Al separar la lógica de presentación de la lógica comercial, puede mejorar la escalabilidad, confiabilidad, portabilidad, escalabilidad y seguridad de su sistema.</w:t>
      </w:r>
    </w:p>
    <w:p w14:paraId="4504DACE" w14:textId="43D0A567" w:rsidR="00CC2018" w:rsidRDefault="00CC2018" w:rsidP="00CC2018">
      <w:pPr>
        <w:rPr>
          <w:rFonts w:asciiTheme="minorHAnsi" w:hAnsiTheme="minorHAnsi" w:cstheme="minorHAnsi"/>
        </w:rPr>
      </w:pPr>
    </w:p>
    <w:p w14:paraId="033B7BBD" w14:textId="57BE9406" w:rsidR="00A152D8" w:rsidRPr="00A152D8" w:rsidRDefault="00A152D8" w:rsidP="00A152D8">
      <w:pPr>
        <w:rPr>
          <w:rFonts w:asciiTheme="minorHAnsi" w:hAnsiTheme="minorHAnsi" w:cstheme="minorHAnsi"/>
        </w:rPr>
      </w:pPr>
    </w:p>
    <w:sectPr w:rsidR="00A152D8" w:rsidRPr="00A152D8" w:rsidSect="00D45E96">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09D59D" w14:textId="77777777" w:rsidR="005F0EF4" w:rsidRDefault="005F0EF4">
      <w:r>
        <w:separator/>
      </w:r>
    </w:p>
  </w:endnote>
  <w:endnote w:type="continuationSeparator" w:id="0">
    <w:p w14:paraId="1F37B2BF" w14:textId="77777777" w:rsidR="005F0EF4" w:rsidRDefault="005F0E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79482" w14:textId="02999A86" w:rsidR="00A3332F" w:rsidRDefault="002127D8">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6704" behindDoc="0" locked="0" layoutInCell="1" allowOverlap="1" wp14:anchorId="33900DBE" wp14:editId="4F54C86B">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0857482" id="_x0000_t32" coordsize="21600,21600" o:spt="32" o:oned="t" path="m,l21600,21600e" filled="f">
              <v:path arrowok="t" fillok="f" o:connecttype="none"/>
              <o:lock v:ext="edit" shapetype="t"/>
            </v:shapetype>
            <v:shape id="AutoShape 6" o:spid="_x0000_s1026" type="#_x0000_t32" style="position:absolute;margin-left:-10.2pt;margin-top:7.1pt;width:507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" strokeweight="1.5pt">
              <v:shadow color="#868686"/>
            </v:shape>
          </w:pict>
        </mc:Fallback>
      </mc:AlternateContent>
    </w:r>
  </w:p>
  <w:p w14:paraId="32C8FB65" w14:textId="1AAF08AF" w:rsidR="00A3332F" w:rsidRPr="003C470A" w:rsidRDefault="00A3332F">
    <w:pPr>
      <w:pStyle w:val="Piedepgina"/>
      <w:tabs>
        <w:tab w:val="left" w:pos="7560"/>
      </w:tabs>
      <w:rPr>
        <w:rFonts w:ascii="Calibri" w:hAnsi="Calibri" w:cs="Book Antiqua"/>
        <w:b/>
        <w:sz w:val="20"/>
        <w:szCs w:val="20"/>
      </w:rPr>
    </w:pPr>
    <w:r w:rsidRPr="003C470A">
      <w:rPr>
        <w:rFonts w:ascii="Calibri" w:hAnsi="Calibri" w:cs="Book Antiqua"/>
        <w:b/>
        <w:sz w:val="20"/>
        <w:szCs w:val="20"/>
      </w:rPr>
      <w:tab/>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sidR="002B27F7">
      <w:rPr>
        <w:rStyle w:val="Nmerodepgina"/>
        <w:rFonts w:ascii="Calibri" w:hAnsi="Calibri"/>
        <w:snapToGrid w:val="0"/>
        <w:sz w:val="20"/>
        <w:szCs w:val="20"/>
        <w:lang w:val="es-ES_tradnl"/>
      </w:rPr>
      <w:t>1</w:t>
    </w:r>
  </w:p>
  <w:p w14:paraId="6361260F" w14:textId="71A67A4E" w:rsidR="00A3332F" w:rsidRPr="003C470A" w:rsidRDefault="00A3332F">
    <w:pPr>
      <w:pStyle w:val="Piedepgina"/>
      <w:tabs>
        <w:tab w:val="left" w:pos="7560"/>
      </w:tabs>
      <w:rPr>
        <w:rFonts w:ascii="Calibri" w:hAnsi="Calibri" w:cs="Book Antiqua"/>
        <w:b/>
        <w:sz w:val="20"/>
        <w:szCs w:val="20"/>
      </w:rPr>
    </w:pP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Pr>
        <w:rStyle w:val="Nmerodepgina"/>
        <w:rFonts w:ascii="Calibri" w:hAnsi="Calibri"/>
        <w:noProof/>
        <w:snapToGrid w:val="0"/>
        <w:sz w:val="20"/>
        <w:szCs w:val="20"/>
        <w:lang w:val="es-ES_tradnl"/>
      </w:rPr>
      <w:t>8</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430225" w14:textId="77777777" w:rsidR="005F0EF4" w:rsidRDefault="005F0EF4">
      <w:r>
        <w:separator/>
      </w:r>
    </w:p>
  </w:footnote>
  <w:footnote w:type="continuationSeparator" w:id="0">
    <w:p w14:paraId="5C7E8BF2" w14:textId="77777777" w:rsidR="005F0EF4" w:rsidRDefault="005F0E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8FDA9" w14:textId="175F3440" w:rsidR="00A3332F" w:rsidRDefault="002127D8" w:rsidP="006C50A0">
    <w:pPr>
      <w:pStyle w:val="Encabezado"/>
      <w:jc w:val="right"/>
      <w:rPr>
        <w:rFonts w:ascii="Calibri" w:hAnsi="Calibri"/>
        <w:sz w:val="20"/>
        <w:szCs w:val="20"/>
      </w:rPr>
    </w:pPr>
    <w:r>
      <w:rPr>
        <w:noProof/>
      </w:rPr>
      <w:drawing>
        <wp:anchor distT="0" distB="0" distL="114300" distR="114300" simplePos="0" relativeHeight="251658752" behindDoc="1" locked="0" layoutInCell="1" allowOverlap="1" wp14:anchorId="016A7675" wp14:editId="5071EEA4">
          <wp:simplePos x="0" y="0"/>
          <wp:positionH relativeFrom="column">
            <wp:posOffset>-434340</wp:posOffset>
          </wp:positionH>
          <wp:positionV relativeFrom="paragraph">
            <wp:posOffset>-171450</wp:posOffset>
          </wp:positionV>
          <wp:extent cx="2524125" cy="647700"/>
          <wp:effectExtent l="0" t="0" r="0" b="0"/>
          <wp:wrapNone/>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332F">
      <w:tab/>
    </w:r>
    <w:r w:rsidR="00A3332F">
      <w:tab/>
    </w:r>
    <w:r w:rsidR="00A3332F">
      <w:tab/>
    </w:r>
    <w:r w:rsidR="00A3332F">
      <w:tab/>
    </w:r>
    <w:r w:rsidR="00A3332F">
      <w:tab/>
    </w:r>
    <w:r w:rsidR="00A3332F">
      <w:tab/>
    </w:r>
    <w:r w:rsidR="00A3332F">
      <w:tab/>
    </w:r>
    <w:r w:rsidR="00A3332F">
      <w:tab/>
    </w:r>
    <w:r w:rsidR="00A3332F">
      <w:tab/>
    </w:r>
    <w:r w:rsidR="00A3332F">
      <w:tab/>
    </w:r>
    <w:r w:rsidR="00A3332F" w:rsidRPr="003C470A">
      <w:rPr>
        <w:rFonts w:ascii="Calibri" w:hAnsi="Calibri"/>
        <w:b/>
        <w:sz w:val="20"/>
        <w:szCs w:val="20"/>
      </w:rPr>
      <w:t>Proyecto</w:t>
    </w:r>
    <w:r w:rsidR="00A3332F" w:rsidRPr="003C470A">
      <w:rPr>
        <w:rFonts w:ascii="Calibri" w:hAnsi="Calibri"/>
        <w:sz w:val="20"/>
        <w:szCs w:val="20"/>
      </w:rPr>
      <w:t>:</w:t>
    </w:r>
    <w:r w:rsidR="00A3332F">
      <w:rPr>
        <w:rFonts w:ascii="Calibri" w:hAnsi="Calibri"/>
        <w:sz w:val="20"/>
        <w:szCs w:val="20"/>
      </w:rPr>
      <w:t xml:space="preserve"> </w:t>
    </w:r>
    <w:r w:rsidR="00B709FB">
      <w:rPr>
        <w:rFonts w:ascii="Calibri" w:hAnsi="Calibri"/>
        <w:sz w:val="20"/>
        <w:szCs w:val="20"/>
      </w:rPr>
      <w:t>Camioncitos S.A</w:t>
    </w:r>
    <w:r w:rsidR="00A3332F">
      <w:rPr>
        <w:rFonts w:ascii="Calibri" w:hAnsi="Calibri"/>
        <w:sz w:val="20"/>
        <w:szCs w:val="20"/>
      </w:rPr>
      <w:t xml:space="preserve">     </w:t>
    </w:r>
  </w:p>
  <w:p w14:paraId="234819D5" w14:textId="1CBBD1D7" w:rsidR="00A3332F" w:rsidRPr="003C470A" w:rsidRDefault="00A3332F"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w:t>
    </w:r>
    <w:r w:rsidR="00B709FB">
      <w:rPr>
        <w:rFonts w:ascii="Calibri" w:hAnsi="Calibri"/>
        <w:sz w:val="20"/>
        <w:szCs w:val="20"/>
      </w:rPr>
      <w:t>1.0</w:t>
    </w:r>
    <w:r>
      <w:rPr>
        <w:rFonts w:ascii="Calibri" w:hAnsi="Calibri"/>
        <w:sz w:val="20"/>
        <w:szCs w:val="20"/>
      </w:rPr>
      <w:t xml:space="preserve">   </w:t>
    </w:r>
    <w:r w:rsidRPr="003C470A">
      <w:rPr>
        <w:rFonts w:ascii="Calibri" w:hAnsi="Calibri"/>
        <w:b/>
        <w:sz w:val="20"/>
        <w:szCs w:val="20"/>
      </w:rPr>
      <w:t>Cliente</w:t>
    </w:r>
    <w:r>
      <w:rPr>
        <w:rFonts w:ascii="Calibri" w:hAnsi="Calibri"/>
        <w:sz w:val="20"/>
        <w:szCs w:val="20"/>
      </w:rPr>
      <w:t xml:space="preserve">: </w:t>
    </w:r>
    <w:r w:rsidR="00B709FB">
      <w:rPr>
        <w:rFonts w:ascii="Calibri" w:hAnsi="Calibri"/>
        <w:sz w:val="20"/>
        <w:szCs w:val="20"/>
      </w:rPr>
      <w:t xml:space="preserve">Multinacional </w:t>
    </w:r>
    <w:r w:rsidR="000D4E97">
      <w:rPr>
        <w:rFonts w:ascii="Calibri" w:hAnsi="Calibri"/>
        <w:sz w:val="20"/>
        <w:szCs w:val="20"/>
      </w:rPr>
      <w:t xml:space="preserve">Full </w:t>
    </w:r>
    <w:r w:rsidR="00ED75C8">
      <w:rPr>
        <w:rFonts w:ascii="Calibri" w:hAnsi="Calibri"/>
        <w:sz w:val="20"/>
        <w:szCs w:val="20"/>
      </w:rPr>
      <w:t>Envíos</w:t>
    </w:r>
  </w:p>
  <w:p w14:paraId="2013C743" w14:textId="6FCD2943" w:rsidR="00A3332F" w:rsidRDefault="002127D8">
    <w:pPr>
      <w:pStyle w:val="Encabezado"/>
    </w:pPr>
    <w:r>
      <w:rPr>
        <w:noProof/>
        <w:lang w:eastAsia="es-ES"/>
      </w:rPr>
      <mc:AlternateContent>
        <mc:Choice Requires="wps">
          <w:drawing>
            <wp:anchor distT="0" distB="0" distL="114300" distR="114300" simplePos="0" relativeHeight="251657728" behindDoc="0" locked="0" layoutInCell="1" allowOverlap="1" wp14:anchorId="6C4F26CA" wp14:editId="4241C270">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0E5DFFE" id="_x0000_t32" coordsize="21600,21600" o:spt="32" o:oned="t" path="m,l21600,21600e" filled="f">
              <v:path arrowok="t" fillok="f" o:connecttype="none"/>
              <o:lock v:ext="edit" shapetype="t"/>
            </v:shapetype>
            <v:shape id="AutoShape 7" o:spid="_x0000_s1026" type="#_x0000_t32" style="position:absolute;margin-left:-27.85pt;margin-top:3.9pt;width:522.4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" strokeweight="1.5pt">
              <v:shadow color="#868686"/>
            </v:shape>
          </w:pict>
        </mc:Fallback>
      </mc:AlternateContent>
    </w:r>
    <w:r w:rsidR="00A3332F">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ascii="Arial" w:hAnsi="Arial" w:cs="Arial" w:hint="default"/>
        <w:b/>
        <w:i w:val="0"/>
        <w:sz w:val="28"/>
      </w:rPr>
    </w:lvl>
    <w:lvl w:ilvl="1">
      <w:start w:val="1"/>
      <w:numFmt w:val="none"/>
      <w:suff w:val="nothing"/>
      <w:lvlText w:val=""/>
      <w:lvlJc w:val="left"/>
      <w:pPr>
        <w:tabs>
          <w:tab w:val="num" w:pos="0"/>
        </w:tabs>
        <w:ind w:left="576" w:hanging="576"/>
      </w:pPr>
      <w:rPr>
        <w:rFonts w:ascii="Book Antiqua" w:hAnsi="Book Antiqua" w:cs="Book Antiqua" w:hint="default"/>
        <w:b/>
        <w:i w:val="0"/>
        <w:sz w:val="24"/>
      </w:rPr>
    </w:lvl>
    <w:lvl w:ilvl="2">
      <w:start w:val="1"/>
      <w:numFmt w:val="none"/>
      <w:suff w:val="nothing"/>
      <w:lvlText w:val=""/>
      <w:lvlJc w:val="left"/>
      <w:pPr>
        <w:tabs>
          <w:tab w:val="num" w:pos="0"/>
        </w:tabs>
        <w:ind w:left="720" w:hanging="720"/>
      </w:pPr>
    </w:lvl>
    <w:lvl w:ilvl="3">
      <w:start w:val="1"/>
      <w:numFmt w:val="none"/>
      <w:pStyle w:val="Ttulo4"/>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0A86CC7"/>
    <w:multiLevelType w:val="hybridMultilevel"/>
    <w:tmpl w:val="79E602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01AF350D"/>
    <w:multiLevelType w:val="hybridMultilevel"/>
    <w:tmpl w:val="BDB8EA1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02B2154E"/>
    <w:multiLevelType w:val="multilevel"/>
    <w:tmpl w:val="0C823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7817E6"/>
    <w:multiLevelType w:val="hybridMultilevel"/>
    <w:tmpl w:val="F29863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04AE24F7"/>
    <w:multiLevelType w:val="multilevel"/>
    <w:tmpl w:val="9A10E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C93345"/>
    <w:multiLevelType w:val="hybridMultilevel"/>
    <w:tmpl w:val="00C4CD8C"/>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3" w15:restartNumberingAfterBreak="0">
    <w:nsid w:val="05847B04"/>
    <w:multiLevelType w:val="hybridMultilevel"/>
    <w:tmpl w:val="C90EA8A6"/>
    <w:lvl w:ilvl="0" w:tplc="878C9CCA">
      <w:start w:val="1"/>
      <w:numFmt w:val="bullet"/>
      <w:lvlText w:val=""/>
      <w:lvlJc w:val="left"/>
      <w:pPr>
        <w:ind w:left="360" w:hanging="360"/>
      </w:pPr>
      <w:rPr>
        <w:rFonts w:ascii="Symbol" w:hAnsi="Symbol" w:hint="default"/>
      </w:rPr>
    </w:lvl>
    <w:lvl w:ilvl="1" w:tplc="902C594C">
      <w:start w:val="1"/>
      <w:numFmt w:val="bullet"/>
      <w:lvlText w:val=""/>
      <w:lvlJc w:val="left"/>
      <w:pPr>
        <w:ind w:left="1080" w:hanging="360"/>
      </w:pPr>
      <w:rPr>
        <w:rFonts w:ascii="Symbol" w:hAnsi="Symbol" w:hint="default"/>
      </w:rPr>
    </w:lvl>
    <w:lvl w:ilvl="2" w:tplc="40B00BC2">
      <w:start w:val="1"/>
      <w:numFmt w:val="bullet"/>
      <w:lvlText w:val=""/>
      <w:lvlJc w:val="left"/>
      <w:pPr>
        <w:ind w:left="1800" w:hanging="360"/>
      </w:pPr>
      <w:rPr>
        <w:rFonts w:ascii="Wingdings" w:hAnsi="Wingdings" w:hint="default"/>
      </w:rPr>
    </w:lvl>
    <w:lvl w:ilvl="3" w:tplc="67129D54">
      <w:start w:val="1"/>
      <w:numFmt w:val="bullet"/>
      <w:lvlText w:val=""/>
      <w:lvlJc w:val="left"/>
      <w:pPr>
        <w:ind w:left="2520" w:hanging="360"/>
      </w:pPr>
      <w:rPr>
        <w:rFonts w:ascii="Symbol" w:hAnsi="Symbol" w:hint="default"/>
      </w:rPr>
    </w:lvl>
    <w:lvl w:ilvl="4" w:tplc="29785ADE">
      <w:start w:val="1"/>
      <w:numFmt w:val="bullet"/>
      <w:lvlText w:val="o"/>
      <w:lvlJc w:val="left"/>
      <w:pPr>
        <w:ind w:left="3240" w:hanging="360"/>
      </w:pPr>
      <w:rPr>
        <w:rFonts w:ascii="Courier New" w:hAnsi="Courier New" w:hint="default"/>
      </w:rPr>
    </w:lvl>
    <w:lvl w:ilvl="5" w:tplc="940C004E">
      <w:start w:val="1"/>
      <w:numFmt w:val="bullet"/>
      <w:lvlText w:val=""/>
      <w:lvlJc w:val="left"/>
      <w:pPr>
        <w:ind w:left="3960" w:hanging="360"/>
      </w:pPr>
      <w:rPr>
        <w:rFonts w:ascii="Wingdings" w:hAnsi="Wingdings" w:hint="default"/>
      </w:rPr>
    </w:lvl>
    <w:lvl w:ilvl="6" w:tplc="FF7CBD2A">
      <w:start w:val="1"/>
      <w:numFmt w:val="bullet"/>
      <w:lvlText w:val=""/>
      <w:lvlJc w:val="left"/>
      <w:pPr>
        <w:ind w:left="4680" w:hanging="360"/>
      </w:pPr>
      <w:rPr>
        <w:rFonts w:ascii="Symbol" w:hAnsi="Symbol" w:hint="default"/>
      </w:rPr>
    </w:lvl>
    <w:lvl w:ilvl="7" w:tplc="8410D79E">
      <w:start w:val="1"/>
      <w:numFmt w:val="bullet"/>
      <w:lvlText w:val="o"/>
      <w:lvlJc w:val="left"/>
      <w:pPr>
        <w:ind w:left="5400" w:hanging="360"/>
      </w:pPr>
      <w:rPr>
        <w:rFonts w:ascii="Courier New" w:hAnsi="Courier New" w:hint="default"/>
      </w:rPr>
    </w:lvl>
    <w:lvl w:ilvl="8" w:tplc="7AE63988">
      <w:start w:val="1"/>
      <w:numFmt w:val="bullet"/>
      <w:lvlText w:val=""/>
      <w:lvlJc w:val="left"/>
      <w:pPr>
        <w:ind w:left="6120" w:hanging="360"/>
      </w:pPr>
      <w:rPr>
        <w:rFonts w:ascii="Wingdings" w:hAnsi="Wingdings" w:hint="default"/>
      </w:rPr>
    </w:lvl>
  </w:abstractNum>
  <w:abstractNum w:abstractNumId="14" w15:restartNumberingAfterBreak="0">
    <w:nsid w:val="06DF46F1"/>
    <w:multiLevelType w:val="multilevel"/>
    <w:tmpl w:val="9D98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270DBC"/>
    <w:multiLevelType w:val="multilevel"/>
    <w:tmpl w:val="3EBE5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0E1FCC"/>
    <w:multiLevelType w:val="multilevel"/>
    <w:tmpl w:val="0B52B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7D40DC"/>
    <w:multiLevelType w:val="multilevel"/>
    <w:tmpl w:val="FCD8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867FD1"/>
    <w:multiLevelType w:val="multilevel"/>
    <w:tmpl w:val="252682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173941"/>
    <w:multiLevelType w:val="hybridMultilevel"/>
    <w:tmpl w:val="52BA235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0AE11BA3"/>
    <w:multiLevelType w:val="multilevel"/>
    <w:tmpl w:val="D45E927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0BCA03FE"/>
    <w:multiLevelType w:val="hybridMultilevel"/>
    <w:tmpl w:val="CDE0A6F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0CF40CEB"/>
    <w:multiLevelType w:val="multilevel"/>
    <w:tmpl w:val="8078E7E4"/>
    <w:lvl w:ilvl="0">
      <w:start w:val="1"/>
      <w:numFmt w:val="bullet"/>
      <w:lvlText w:val=""/>
      <w:lvlJc w:val="left"/>
      <w:pPr>
        <w:ind w:left="833" w:hanging="540"/>
      </w:pPr>
      <w:rPr>
        <w:rFonts w:ascii="Symbol" w:hAnsi="Symbol" w:hint="default"/>
        <w:sz w:val="24"/>
      </w:rPr>
    </w:lvl>
    <w:lvl w:ilvl="1">
      <w:start w:val="2"/>
      <w:numFmt w:val="decimal"/>
      <w:lvlText w:val="%1.%2."/>
      <w:lvlJc w:val="left"/>
      <w:pPr>
        <w:ind w:left="1013" w:hanging="720"/>
      </w:pPr>
      <w:rPr>
        <w:rFonts w:hint="default"/>
        <w:sz w:val="24"/>
      </w:rPr>
    </w:lvl>
    <w:lvl w:ilvl="2">
      <w:start w:val="1"/>
      <w:numFmt w:val="bullet"/>
      <w:lvlText w:val=""/>
      <w:lvlJc w:val="left"/>
      <w:pPr>
        <w:ind w:left="653" w:hanging="360"/>
      </w:pPr>
      <w:rPr>
        <w:rFonts w:ascii="Symbol" w:hAnsi="Symbol" w:hint="default"/>
      </w:rPr>
    </w:lvl>
    <w:lvl w:ilvl="3">
      <w:start w:val="1"/>
      <w:numFmt w:val="decimal"/>
      <w:lvlText w:val="%1.%2.%3.%4."/>
      <w:lvlJc w:val="left"/>
      <w:pPr>
        <w:ind w:left="1373" w:hanging="1080"/>
      </w:pPr>
      <w:rPr>
        <w:rFonts w:hint="default"/>
        <w:sz w:val="24"/>
      </w:rPr>
    </w:lvl>
    <w:lvl w:ilvl="4">
      <w:start w:val="1"/>
      <w:numFmt w:val="decimal"/>
      <w:lvlText w:val="%1.%2.%3.%4.%5."/>
      <w:lvlJc w:val="left"/>
      <w:pPr>
        <w:ind w:left="1733" w:hanging="1440"/>
      </w:pPr>
      <w:rPr>
        <w:rFonts w:hint="default"/>
        <w:sz w:val="24"/>
      </w:rPr>
    </w:lvl>
    <w:lvl w:ilvl="5">
      <w:start w:val="1"/>
      <w:numFmt w:val="decimal"/>
      <w:lvlText w:val="%1.%2.%3.%4.%5.%6."/>
      <w:lvlJc w:val="left"/>
      <w:pPr>
        <w:ind w:left="1733" w:hanging="1440"/>
      </w:pPr>
      <w:rPr>
        <w:rFonts w:hint="default"/>
        <w:sz w:val="24"/>
      </w:rPr>
    </w:lvl>
    <w:lvl w:ilvl="6">
      <w:start w:val="1"/>
      <w:numFmt w:val="decimal"/>
      <w:lvlText w:val="%1.%2.%3.%4.%5.%6.%7."/>
      <w:lvlJc w:val="left"/>
      <w:pPr>
        <w:ind w:left="2093" w:hanging="1800"/>
      </w:pPr>
      <w:rPr>
        <w:rFonts w:hint="default"/>
        <w:sz w:val="24"/>
      </w:rPr>
    </w:lvl>
    <w:lvl w:ilvl="7">
      <w:start w:val="1"/>
      <w:numFmt w:val="decimal"/>
      <w:lvlText w:val="%1.%2.%3.%4.%5.%6.%7.%8."/>
      <w:lvlJc w:val="left"/>
      <w:pPr>
        <w:ind w:left="2093" w:hanging="1800"/>
      </w:pPr>
      <w:rPr>
        <w:rFonts w:hint="default"/>
        <w:sz w:val="24"/>
      </w:rPr>
    </w:lvl>
    <w:lvl w:ilvl="8">
      <w:start w:val="1"/>
      <w:numFmt w:val="decimal"/>
      <w:lvlText w:val="%1.%2.%3.%4.%5.%6.%7.%8.%9."/>
      <w:lvlJc w:val="left"/>
      <w:pPr>
        <w:ind w:left="2453" w:hanging="2160"/>
      </w:pPr>
      <w:rPr>
        <w:rFonts w:hint="default"/>
        <w:sz w:val="24"/>
      </w:rPr>
    </w:lvl>
  </w:abstractNum>
  <w:abstractNum w:abstractNumId="23" w15:restartNumberingAfterBreak="0">
    <w:nsid w:val="0D9A7484"/>
    <w:multiLevelType w:val="hybridMultilevel"/>
    <w:tmpl w:val="867E22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0DAD612C"/>
    <w:multiLevelType w:val="hybridMultilevel"/>
    <w:tmpl w:val="248C96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0E0A3EF9"/>
    <w:multiLevelType w:val="hybridMultilevel"/>
    <w:tmpl w:val="AE9650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0E80718A"/>
    <w:multiLevelType w:val="hybridMultilevel"/>
    <w:tmpl w:val="055C0C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0F387A17"/>
    <w:multiLevelType w:val="hybridMultilevel"/>
    <w:tmpl w:val="4DC4D6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0F404F49"/>
    <w:multiLevelType w:val="multilevel"/>
    <w:tmpl w:val="C03C5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A10C51"/>
    <w:multiLevelType w:val="hybridMultilevel"/>
    <w:tmpl w:val="476EC4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11D012D3"/>
    <w:multiLevelType w:val="multilevel"/>
    <w:tmpl w:val="BBE01F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795467"/>
    <w:multiLevelType w:val="hybridMultilevel"/>
    <w:tmpl w:val="6A06D7CC"/>
    <w:lvl w:ilvl="0" w:tplc="0409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2" w15:restartNumberingAfterBreak="0">
    <w:nsid w:val="134D1AFA"/>
    <w:multiLevelType w:val="multilevel"/>
    <w:tmpl w:val="692C2780"/>
    <w:lvl w:ilvl="0">
      <w:start w:val="1"/>
      <w:numFmt w:val="bullet"/>
      <w:lvlText w:val=""/>
      <w:lvlJc w:val="left"/>
      <w:pPr>
        <w:ind w:left="1674" w:hanging="540"/>
      </w:pPr>
      <w:rPr>
        <w:rFonts w:ascii="Symbol" w:hAnsi="Symbol" w:hint="default"/>
        <w:sz w:val="24"/>
      </w:rPr>
    </w:lvl>
    <w:lvl w:ilvl="1">
      <w:start w:val="2"/>
      <w:numFmt w:val="decimal"/>
      <w:lvlText w:val="%1.%2."/>
      <w:lvlJc w:val="left"/>
      <w:pPr>
        <w:ind w:left="1854" w:hanging="720"/>
      </w:pPr>
      <w:rPr>
        <w:rFonts w:hint="default"/>
        <w:sz w:val="24"/>
      </w:rPr>
    </w:lvl>
    <w:lvl w:ilvl="2">
      <w:start w:val="1"/>
      <w:numFmt w:val="decimal"/>
      <w:lvlText w:val="%1.%2.%3."/>
      <w:lvlJc w:val="left"/>
      <w:pPr>
        <w:ind w:left="1854" w:hanging="720"/>
      </w:pPr>
      <w:rPr>
        <w:rFonts w:hint="default"/>
        <w:sz w:val="24"/>
      </w:rPr>
    </w:lvl>
    <w:lvl w:ilvl="3">
      <w:start w:val="1"/>
      <w:numFmt w:val="decimal"/>
      <w:lvlText w:val="%1.%2.%3.%4."/>
      <w:lvlJc w:val="left"/>
      <w:pPr>
        <w:ind w:left="2214" w:hanging="1080"/>
      </w:pPr>
      <w:rPr>
        <w:rFonts w:hint="default"/>
        <w:sz w:val="24"/>
      </w:rPr>
    </w:lvl>
    <w:lvl w:ilvl="4">
      <w:start w:val="1"/>
      <w:numFmt w:val="decimal"/>
      <w:lvlText w:val="%1.%2.%3.%4.%5."/>
      <w:lvlJc w:val="left"/>
      <w:pPr>
        <w:ind w:left="2574" w:hanging="1440"/>
      </w:pPr>
      <w:rPr>
        <w:rFonts w:hint="default"/>
        <w:sz w:val="24"/>
      </w:rPr>
    </w:lvl>
    <w:lvl w:ilvl="5">
      <w:start w:val="1"/>
      <w:numFmt w:val="decimal"/>
      <w:lvlText w:val="%1.%2.%3.%4.%5.%6."/>
      <w:lvlJc w:val="left"/>
      <w:pPr>
        <w:ind w:left="2574" w:hanging="1440"/>
      </w:pPr>
      <w:rPr>
        <w:rFonts w:hint="default"/>
        <w:sz w:val="24"/>
      </w:rPr>
    </w:lvl>
    <w:lvl w:ilvl="6">
      <w:start w:val="1"/>
      <w:numFmt w:val="decimal"/>
      <w:lvlText w:val="%1.%2.%3.%4.%5.%6.%7."/>
      <w:lvlJc w:val="left"/>
      <w:pPr>
        <w:ind w:left="2934" w:hanging="1800"/>
      </w:pPr>
      <w:rPr>
        <w:rFonts w:hint="default"/>
        <w:sz w:val="24"/>
      </w:rPr>
    </w:lvl>
    <w:lvl w:ilvl="7">
      <w:start w:val="1"/>
      <w:numFmt w:val="decimal"/>
      <w:lvlText w:val="%1.%2.%3.%4.%5.%6.%7.%8."/>
      <w:lvlJc w:val="left"/>
      <w:pPr>
        <w:ind w:left="2934" w:hanging="1800"/>
      </w:pPr>
      <w:rPr>
        <w:rFonts w:hint="default"/>
        <w:sz w:val="24"/>
      </w:rPr>
    </w:lvl>
    <w:lvl w:ilvl="8">
      <w:start w:val="1"/>
      <w:numFmt w:val="decimal"/>
      <w:lvlText w:val="%1.%2.%3.%4.%5.%6.%7.%8.%9."/>
      <w:lvlJc w:val="left"/>
      <w:pPr>
        <w:ind w:left="3294" w:hanging="2160"/>
      </w:pPr>
      <w:rPr>
        <w:rFonts w:hint="default"/>
        <w:sz w:val="24"/>
      </w:rPr>
    </w:lvl>
  </w:abstractNum>
  <w:abstractNum w:abstractNumId="33" w15:restartNumberingAfterBreak="0">
    <w:nsid w:val="163E7104"/>
    <w:multiLevelType w:val="multilevel"/>
    <w:tmpl w:val="FD568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64101E5"/>
    <w:multiLevelType w:val="multilevel"/>
    <w:tmpl w:val="9DD46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BD0EF1"/>
    <w:multiLevelType w:val="hybridMultilevel"/>
    <w:tmpl w:val="A74C97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16DE7598"/>
    <w:multiLevelType w:val="hybridMultilevel"/>
    <w:tmpl w:val="266ED00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17137640"/>
    <w:multiLevelType w:val="hybridMultilevel"/>
    <w:tmpl w:val="8216EE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19087445"/>
    <w:multiLevelType w:val="multilevel"/>
    <w:tmpl w:val="7FEC0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266FA8"/>
    <w:multiLevelType w:val="hybridMultilevel"/>
    <w:tmpl w:val="ABA67E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15:restartNumberingAfterBreak="0">
    <w:nsid w:val="193F3BC8"/>
    <w:multiLevelType w:val="hybridMultilevel"/>
    <w:tmpl w:val="521689FC"/>
    <w:lvl w:ilvl="0" w:tplc="0409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1" w15:restartNumberingAfterBreak="0">
    <w:nsid w:val="197A0BFD"/>
    <w:multiLevelType w:val="hybridMultilevel"/>
    <w:tmpl w:val="22B4AB00"/>
    <w:lvl w:ilvl="0" w:tplc="D37493BE">
      <w:start w:val="1"/>
      <w:numFmt w:val="bullet"/>
      <w:lvlText w:val="•"/>
      <w:lvlJc w:val="left"/>
      <w:pPr>
        <w:tabs>
          <w:tab w:val="num" w:pos="720"/>
        </w:tabs>
        <w:ind w:left="720" w:hanging="360"/>
      </w:pPr>
      <w:rPr>
        <w:rFonts w:ascii="Arial" w:hAnsi="Arial" w:hint="default"/>
      </w:rPr>
    </w:lvl>
    <w:lvl w:ilvl="1" w:tplc="84923C14" w:tentative="1">
      <w:start w:val="1"/>
      <w:numFmt w:val="bullet"/>
      <w:lvlText w:val="•"/>
      <w:lvlJc w:val="left"/>
      <w:pPr>
        <w:tabs>
          <w:tab w:val="num" w:pos="1440"/>
        </w:tabs>
        <w:ind w:left="1440" w:hanging="360"/>
      </w:pPr>
      <w:rPr>
        <w:rFonts w:ascii="Arial" w:hAnsi="Arial" w:hint="default"/>
      </w:rPr>
    </w:lvl>
    <w:lvl w:ilvl="2" w:tplc="56FEB84E" w:tentative="1">
      <w:start w:val="1"/>
      <w:numFmt w:val="bullet"/>
      <w:lvlText w:val="•"/>
      <w:lvlJc w:val="left"/>
      <w:pPr>
        <w:tabs>
          <w:tab w:val="num" w:pos="2160"/>
        </w:tabs>
        <w:ind w:left="2160" w:hanging="360"/>
      </w:pPr>
      <w:rPr>
        <w:rFonts w:ascii="Arial" w:hAnsi="Arial" w:hint="default"/>
      </w:rPr>
    </w:lvl>
    <w:lvl w:ilvl="3" w:tplc="2116D1C6" w:tentative="1">
      <w:start w:val="1"/>
      <w:numFmt w:val="bullet"/>
      <w:lvlText w:val="•"/>
      <w:lvlJc w:val="left"/>
      <w:pPr>
        <w:tabs>
          <w:tab w:val="num" w:pos="2880"/>
        </w:tabs>
        <w:ind w:left="2880" w:hanging="360"/>
      </w:pPr>
      <w:rPr>
        <w:rFonts w:ascii="Arial" w:hAnsi="Arial" w:hint="default"/>
      </w:rPr>
    </w:lvl>
    <w:lvl w:ilvl="4" w:tplc="2430AA9E" w:tentative="1">
      <w:start w:val="1"/>
      <w:numFmt w:val="bullet"/>
      <w:lvlText w:val="•"/>
      <w:lvlJc w:val="left"/>
      <w:pPr>
        <w:tabs>
          <w:tab w:val="num" w:pos="3600"/>
        </w:tabs>
        <w:ind w:left="3600" w:hanging="360"/>
      </w:pPr>
      <w:rPr>
        <w:rFonts w:ascii="Arial" w:hAnsi="Arial" w:hint="default"/>
      </w:rPr>
    </w:lvl>
    <w:lvl w:ilvl="5" w:tplc="151C1332" w:tentative="1">
      <w:start w:val="1"/>
      <w:numFmt w:val="bullet"/>
      <w:lvlText w:val="•"/>
      <w:lvlJc w:val="left"/>
      <w:pPr>
        <w:tabs>
          <w:tab w:val="num" w:pos="4320"/>
        </w:tabs>
        <w:ind w:left="4320" w:hanging="360"/>
      </w:pPr>
      <w:rPr>
        <w:rFonts w:ascii="Arial" w:hAnsi="Arial" w:hint="default"/>
      </w:rPr>
    </w:lvl>
    <w:lvl w:ilvl="6" w:tplc="DA34BDAE" w:tentative="1">
      <w:start w:val="1"/>
      <w:numFmt w:val="bullet"/>
      <w:lvlText w:val="•"/>
      <w:lvlJc w:val="left"/>
      <w:pPr>
        <w:tabs>
          <w:tab w:val="num" w:pos="5040"/>
        </w:tabs>
        <w:ind w:left="5040" w:hanging="360"/>
      </w:pPr>
      <w:rPr>
        <w:rFonts w:ascii="Arial" w:hAnsi="Arial" w:hint="default"/>
      </w:rPr>
    </w:lvl>
    <w:lvl w:ilvl="7" w:tplc="6EF2D4EA" w:tentative="1">
      <w:start w:val="1"/>
      <w:numFmt w:val="bullet"/>
      <w:lvlText w:val="•"/>
      <w:lvlJc w:val="left"/>
      <w:pPr>
        <w:tabs>
          <w:tab w:val="num" w:pos="5760"/>
        </w:tabs>
        <w:ind w:left="5760" w:hanging="360"/>
      </w:pPr>
      <w:rPr>
        <w:rFonts w:ascii="Arial" w:hAnsi="Arial" w:hint="default"/>
      </w:rPr>
    </w:lvl>
    <w:lvl w:ilvl="8" w:tplc="9AE0F03E"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19883462"/>
    <w:multiLevelType w:val="multilevel"/>
    <w:tmpl w:val="FE140BB2"/>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bullet"/>
      <w:lvlText w:val=""/>
      <w:lvlJc w:val="left"/>
      <w:pPr>
        <w:ind w:left="360" w:hanging="360"/>
      </w:pPr>
      <w:rPr>
        <w:rFonts w:ascii="Symbol" w:hAnsi="Symbol" w:hint="default"/>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43" w15:restartNumberingAfterBreak="0">
    <w:nsid w:val="1A5F33CB"/>
    <w:multiLevelType w:val="hybridMultilevel"/>
    <w:tmpl w:val="1E32B836"/>
    <w:lvl w:ilvl="0" w:tplc="85FE0728">
      <w:start w:val="1"/>
      <w:numFmt w:val="bullet"/>
      <w:lvlText w:val=""/>
      <w:lvlJc w:val="left"/>
      <w:pPr>
        <w:ind w:left="720" w:hanging="360"/>
      </w:pPr>
      <w:rPr>
        <w:rFonts w:ascii="Symbol" w:hAnsi="Symbol" w:hint="default"/>
      </w:rPr>
    </w:lvl>
    <w:lvl w:ilvl="1" w:tplc="C22822DC">
      <w:start w:val="1"/>
      <w:numFmt w:val="bullet"/>
      <w:lvlText w:val="o"/>
      <w:lvlJc w:val="left"/>
      <w:pPr>
        <w:ind w:left="1440" w:hanging="360"/>
      </w:pPr>
      <w:rPr>
        <w:rFonts w:ascii="Courier New" w:hAnsi="Courier New" w:hint="default"/>
      </w:rPr>
    </w:lvl>
    <w:lvl w:ilvl="2" w:tplc="B81A4BB0">
      <w:start w:val="1"/>
      <w:numFmt w:val="bullet"/>
      <w:lvlText w:val=""/>
      <w:lvlJc w:val="left"/>
      <w:pPr>
        <w:ind w:left="2160" w:hanging="360"/>
      </w:pPr>
      <w:rPr>
        <w:rFonts w:ascii="Wingdings" w:hAnsi="Wingdings" w:hint="default"/>
      </w:rPr>
    </w:lvl>
    <w:lvl w:ilvl="3" w:tplc="0D0855B8">
      <w:start w:val="1"/>
      <w:numFmt w:val="bullet"/>
      <w:lvlText w:val=""/>
      <w:lvlJc w:val="left"/>
      <w:pPr>
        <w:ind w:left="2880" w:hanging="360"/>
      </w:pPr>
      <w:rPr>
        <w:rFonts w:ascii="Symbol" w:hAnsi="Symbol" w:hint="default"/>
      </w:rPr>
    </w:lvl>
    <w:lvl w:ilvl="4" w:tplc="EC62152E">
      <w:start w:val="1"/>
      <w:numFmt w:val="bullet"/>
      <w:lvlText w:val="o"/>
      <w:lvlJc w:val="left"/>
      <w:pPr>
        <w:ind w:left="3600" w:hanging="360"/>
      </w:pPr>
      <w:rPr>
        <w:rFonts w:ascii="Courier New" w:hAnsi="Courier New" w:hint="default"/>
      </w:rPr>
    </w:lvl>
    <w:lvl w:ilvl="5" w:tplc="E42869F6">
      <w:start w:val="1"/>
      <w:numFmt w:val="bullet"/>
      <w:lvlText w:val=""/>
      <w:lvlJc w:val="left"/>
      <w:pPr>
        <w:ind w:left="4320" w:hanging="360"/>
      </w:pPr>
      <w:rPr>
        <w:rFonts w:ascii="Wingdings" w:hAnsi="Wingdings" w:hint="default"/>
      </w:rPr>
    </w:lvl>
    <w:lvl w:ilvl="6" w:tplc="A29A8F8A">
      <w:start w:val="1"/>
      <w:numFmt w:val="bullet"/>
      <w:lvlText w:val=""/>
      <w:lvlJc w:val="left"/>
      <w:pPr>
        <w:ind w:left="5040" w:hanging="360"/>
      </w:pPr>
      <w:rPr>
        <w:rFonts w:ascii="Symbol" w:hAnsi="Symbol" w:hint="default"/>
      </w:rPr>
    </w:lvl>
    <w:lvl w:ilvl="7" w:tplc="27A8D7B4">
      <w:start w:val="1"/>
      <w:numFmt w:val="bullet"/>
      <w:lvlText w:val="o"/>
      <w:lvlJc w:val="left"/>
      <w:pPr>
        <w:ind w:left="5760" w:hanging="360"/>
      </w:pPr>
      <w:rPr>
        <w:rFonts w:ascii="Courier New" w:hAnsi="Courier New" w:hint="default"/>
      </w:rPr>
    </w:lvl>
    <w:lvl w:ilvl="8" w:tplc="D57EF872">
      <w:start w:val="1"/>
      <w:numFmt w:val="bullet"/>
      <w:lvlText w:val=""/>
      <w:lvlJc w:val="left"/>
      <w:pPr>
        <w:ind w:left="6480" w:hanging="360"/>
      </w:pPr>
      <w:rPr>
        <w:rFonts w:ascii="Wingdings" w:hAnsi="Wingdings" w:hint="default"/>
      </w:rPr>
    </w:lvl>
  </w:abstractNum>
  <w:abstractNum w:abstractNumId="44" w15:restartNumberingAfterBreak="0">
    <w:nsid w:val="1A7D5FF8"/>
    <w:multiLevelType w:val="hybridMultilevel"/>
    <w:tmpl w:val="E928526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5" w15:restartNumberingAfterBreak="0">
    <w:nsid w:val="1BC054FB"/>
    <w:multiLevelType w:val="multilevel"/>
    <w:tmpl w:val="CD1C5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CAF0DF6"/>
    <w:multiLevelType w:val="multilevel"/>
    <w:tmpl w:val="8078E7E4"/>
    <w:lvl w:ilvl="0">
      <w:start w:val="1"/>
      <w:numFmt w:val="bullet"/>
      <w:lvlText w:val=""/>
      <w:lvlJc w:val="left"/>
      <w:pPr>
        <w:ind w:left="1080" w:hanging="540"/>
      </w:pPr>
      <w:rPr>
        <w:rFonts w:ascii="Symbol" w:hAnsi="Symbol" w:hint="default"/>
        <w:sz w:val="24"/>
      </w:rPr>
    </w:lvl>
    <w:lvl w:ilvl="1">
      <w:start w:val="2"/>
      <w:numFmt w:val="decimal"/>
      <w:lvlText w:val="%1.%2."/>
      <w:lvlJc w:val="left"/>
      <w:pPr>
        <w:ind w:left="1260" w:hanging="720"/>
      </w:pPr>
      <w:rPr>
        <w:rFonts w:hint="default"/>
        <w:sz w:val="24"/>
      </w:rPr>
    </w:lvl>
    <w:lvl w:ilvl="2">
      <w:start w:val="1"/>
      <w:numFmt w:val="bullet"/>
      <w:lvlText w:val=""/>
      <w:lvlJc w:val="left"/>
      <w:pPr>
        <w:ind w:left="900" w:hanging="360"/>
      </w:pPr>
      <w:rPr>
        <w:rFonts w:ascii="Symbol" w:hAnsi="Symbol" w:hint="default"/>
      </w:rPr>
    </w:lvl>
    <w:lvl w:ilvl="3">
      <w:start w:val="1"/>
      <w:numFmt w:val="decimal"/>
      <w:lvlText w:val="%1.%2.%3.%4."/>
      <w:lvlJc w:val="left"/>
      <w:pPr>
        <w:ind w:left="1620" w:hanging="1080"/>
      </w:pPr>
      <w:rPr>
        <w:rFonts w:hint="default"/>
        <w:sz w:val="24"/>
      </w:rPr>
    </w:lvl>
    <w:lvl w:ilvl="4">
      <w:start w:val="1"/>
      <w:numFmt w:val="decimal"/>
      <w:lvlText w:val="%1.%2.%3.%4.%5."/>
      <w:lvlJc w:val="left"/>
      <w:pPr>
        <w:ind w:left="1980" w:hanging="1440"/>
      </w:pPr>
      <w:rPr>
        <w:rFonts w:hint="default"/>
        <w:sz w:val="24"/>
      </w:rPr>
    </w:lvl>
    <w:lvl w:ilvl="5">
      <w:start w:val="1"/>
      <w:numFmt w:val="decimal"/>
      <w:lvlText w:val="%1.%2.%3.%4.%5.%6."/>
      <w:lvlJc w:val="left"/>
      <w:pPr>
        <w:ind w:left="1980" w:hanging="1440"/>
      </w:pPr>
      <w:rPr>
        <w:rFonts w:hint="default"/>
        <w:sz w:val="24"/>
      </w:rPr>
    </w:lvl>
    <w:lvl w:ilvl="6">
      <w:start w:val="1"/>
      <w:numFmt w:val="decimal"/>
      <w:lvlText w:val="%1.%2.%3.%4.%5.%6.%7."/>
      <w:lvlJc w:val="left"/>
      <w:pPr>
        <w:ind w:left="2340" w:hanging="1800"/>
      </w:pPr>
      <w:rPr>
        <w:rFonts w:hint="default"/>
        <w:sz w:val="24"/>
      </w:rPr>
    </w:lvl>
    <w:lvl w:ilvl="7">
      <w:start w:val="1"/>
      <w:numFmt w:val="decimal"/>
      <w:lvlText w:val="%1.%2.%3.%4.%5.%6.%7.%8."/>
      <w:lvlJc w:val="left"/>
      <w:pPr>
        <w:ind w:left="2340" w:hanging="1800"/>
      </w:pPr>
      <w:rPr>
        <w:rFonts w:hint="default"/>
        <w:sz w:val="24"/>
      </w:rPr>
    </w:lvl>
    <w:lvl w:ilvl="8">
      <w:start w:val="1"/>
      <w:numFmt w:val="decimal"/>
      <w:lvlText w:val="%1.%2.%3.%4.%5.%6.%7.%8.%9."/>
      <w:lvlJc w:val="left"/>
      <w:pPr>
        <w:ind w:left="2700" w:hanging="2160"/>
      </w:pPr>
      <w:rPr>
        <w:rFonts w:hint="default"/>
        <w:sz w:val="24"/>
      </w:rPr>
    </w:lvl>
  </w:abstractNum>
  <w:abstractNum w:abstractNumId="47" w15:restartNumberingAfterBreak="0">
    <w:nsid w:val="1E5E459E"/>
    <w:multiLevelType w:val="multilevel"/>
    <w:tmpl w:val="FF4EE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EE97D4F"/>
    <w:multiLevelType w:val="multilevel"/>
    <w:tmpl w:val="3156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F652BEF"/>
    <w:multiLevelType w:val="multilevel"/>
    <w:tmpl w:val="D45E927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0" w15:restartNumberingAfterBreak="0">
    <w:nsid w:val="209653E4"/>
    <w:multiLevelType w:val="hybridMultilevel"/>
    <w:tmpl w:val="20084E00"/>
    <w:lvl w:ilvl="0" w:tplc="FFFFFFFF">
      <w:start w:val="1"/>
      <w:numFmt w:val="bullet"/>
      <w:lvlText w:val=""/>
      <w:lvlJc w:val="left"/>
      <w:pPr>
        <w:ind w:left="360" w:hanging="360"/>
      </w:pPr>
      <w:rPr>
        <w:rFonts w:ascii="Wingdings" w:hAnsi="Wingdings" w:hint="default"/>
        <w:color w:val="auto"/>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51" w15:restartNumberingAfterBreak="0">
    <w:nsid w:val="21821F86"/>
    <w:multiLevelType w:val="multilevel"/>
    <w:tmpl w:val="27E01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25713C1"/>
    <w:multiLevelType w:val="hybridMultilevel"/>
    <w:tmpl w:val="EA94F138"/>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53" w15:restartNumberingAfterBreak="0">
    <w:nsid w:val="23425F83"/>
    <w:multiLevelType w:val="multilevel"/>
    <w:tmpl w:val="CA4C76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3860C36"/>
    <w:multiLevelType w:val="multilevel"/>
    <w:tmpl w:val="36E0C13E"/>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995" w:hanging="720"/>
      </w:pPr>
      <w:rPr>
        <w:rFonts w:hint="default"/>
        <w:i w:val="0"/>
        <w:sz w:val="24"/>
      </w:rPr>
    </w:lvl>
    <w:lvl w:ilvl="3">
      <w:start w:val="1"/>
      <w:numFmt w:val="decimal"/>
      <w:isLgl/>
      <w:lvlText w:val="%1.%2.%3.%4."/>
      <w:lvlJc w:val="left"/>
      <w:pPr>
        <w:ind w:left="1440" w:hanging="1080"/>
      </w:pPr>
      <w:rPr>
        <w:rFonts w:asciiTheme="minorHAnsi" w:hAnsiTheme="minorHAnsi" w:cstheme="minorHAnsi"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55" w15:restartNumberingAfterBreak="0">
    <w:nsid w:val="23D55E91"/>
    <w:multiLevelType w:val="hybridMultilevel"/>
    <w:tmpl w:val="3B78CDE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6" w15:restartNumberingAfterBreak="0">
    <w:nsid w:val="25794DBC"/>
    <w:multiLevelType w:val="multilevel"/>
    <w:tmpl w:val="8078E7E4"/>
    <w:lvl w:ilvl="0">
      <w:start w:val="1"/>
      <w:numFmt w:val="bullet"/>
      <w:lvlText w:val=""/>
      <w:lvlJc w:val="left"/>
      <w:pPr>
        <w:ind w:left="1080" w:hanging="540"/>
      </w:pPr>
      <w:rPr>
        <w:rFonts w:ascii="Symbol" w:hAnsi="Symbol" w:hint="default"/>
        <w:sz w:val="24"/>
      </w:rPr>
    </w:lvl>
    <w:lvl w:ilvl="1">
      <w:start w:val="2"/>
      <w:numFmt w:val="decimal"/>
      <w:lvlText w:val="%1.%2."/>
      <w:lvlJc w:val="left"/>
      <w:pPr>
        <w:ind w:left="1260" w:hanging="720"/>
      </w:pPr>
      <w:rPr>
        <w:rFonts w:hint="default"/>
        <w:sz w:val="24"/>
      </w:rPr>
    </w:lvl>
    <w:lvl w:ilvl="2">
      <w:start w:val="1"/>
      <w:numFmt w:val="bullet"/>
      <w:lvlText w:val=""/>
      <w:lvlJc w:val="left"/>
      <w:pPr>
        <w:ind w:left="900" w:hanging="360"/>
      </w:pPr>
      <w:rPr>
        <w:rFonts w:ascii="Symbol" w:hAnsi="Symbol" w:hint="default"/>
      </w:rPr>
    </w:lvl>
    <w:lvl w:ilvl="3">
      <w:start w:val="1"/>
      <w:numFmt w:val="decimal"/>
      <w:lvlText w:val="%1.%2.%3.%4."/>
      <w:lvlJc w:val="left"/>
      <w:pPr>
        <w:ind w:left="1620" w:hanging="1080"/>
      </w:pPr>
      <w:rPr>
        <w:rFonts w:hint="default"/>
        <w:sz w:val="24"/>
      </w:rPr>
    </w:lvl>
    <w:lvl w:ilvl="4">
      <w:start w:val="1"/>
      <w:numFmt w:val="decimal"/>
      <w:lvlText w:val="%1.%2.%3.%4.%5."/>
      <w:lvlJc w:val="left"/>
      <w:pPr>
        <w:ind w:left="1980" w:hanging="1440"/>
      </w:pPr>
      <w:rPr>
        <w:rFonts w:hint="default"/>
        <w:sz w:val="24"/>
      </w:rPr>
    </w:lvl>
    <w:lvl w:ilvl="5">
      <w:start w:val="1"/>
      <w:numFmt w:val="decimal"/>
      <w:lvlText w:val="%1.%2.%3.%4.%5.%6."/>
      <w:lvlJc w:val="left"/>
      <w:pPr>
        <w:ind w:left="1980" w:hanging="1440"/>
      </w:pPr>
      <w:rPr>
        <w:rFonts w:hint="default"/>
        <w:sz w:val="24"/>
      </w:rPr>
    </w:lvl>
    <w:lvl w:ilvl="6">
      <w:start w:val="1"/>
      <w:numFmt w:val="decimal"/>
      <w:lvlText w:val="%1.%2.%3.%4.%5.%6.%7."/>
      <w:lvlJc w:val="left"/>
      <w:pPr>
        <w:ind w:left="2340" w:hanging="1800"/>
      </w:pPr>
      <w:rPr>
        <w:rFonts w:hint="default"/>
        <w:sz w:val="24"/>
      </w:rPr>
    </w:lvl>
    <w:lvl w:ilvl="7">
      <w:start w:val="1"/>
      <w:numFmt w:val="decimal"/>
      <w:lvlText w:val="%1.%2.%3.%4.%5.%6.%7.%8."/>
      <w:lvlJc w:val="left"/>
      <w:pPr>
        <w:ind w:left="2340" w:hanging="1800"/>
      </w:pPr>
      <w:rPr>
        <w:rFonts w:hint="default"/>
        <w:sz w:val="24"/>
      </w:rPr>
    </w:lvl>
    <w:lvl w:ilvl="8">
      <w:start w:val="1"/>
      <w:numFmt w:val="decimal"/>
      <w:lvlText w:val="%1.%2.%3.%4.%5.%6.%7.%8.%9."/>
      <w:lvlJc w:val="left"/>
      <w:pPr>
        <w:ind w:left="2700" w:hanging="2160"/>
      </w:pPr>
      <w:rPr>
        <w:rFonts w:hint="default"/>
        <w:sz w:val="24"/>
      </w:rPr>
    </w:lvl>
  </w:abstractNum>
  <w:abstractNum w:abstractNumId="57" w15:restartNumberingAfterBreak="0">
    <w:nsid w:val="26767B73"/>
    <w:multiLevelType w:val="hybridMultilevel"/>
    <w:tmpl w:val="0CF2F868"/>
    <w:lvl w:ilvl="0" w:tplc="4E9C4D18">
      <w:start w:val="1"/>
      <w:numFmt w:val="bullet"/>
      <w:lvlText w:val=""/>
      <w:lvlJc w:val="left"/>
      <w:pPr>
        <w:ind w:left="720" w:hanging="360"/>
      </w:pPr>
      <w:rPr>
        <w:rFonts w:ascii="Symbol" w:hAnsi="Symbol" w:hint="default"/>
      </w:rPr>
    </w:lvl>
    <w:lvl w:ilvl="1" w:tplc="F7B69648">
      <w:start w:val="1"/>
      <w:numFmt w:val="bullet"/>
      <w:lvlText w:val="o"/>
      <w:lvlJc w:val="left"/>
      <w:pPr>
        <w:ind w:left="1440" w:hanging="360"/>
      </w:pPr>
      <w:rPr>
        <w:rFonts w:ascii="Courier New" w:hAnsi="Courier New" w:hint="default"/>
      </w:rPr>
    </w:lvl>
    <w:lvl w:ilvl="2" w:tplc="DDFE1958">
      <w:start w:val="1"/>
      <w:numFmt w:val="bullet"/>
      <w:lvlText w:val=""/>
      <w:lvlJc w:val="left"/>
      <w:pPr>
        <w:ind w:left="2160" w:hanging="360"/>
      </w:pPr>
      <w:rPr>
        <w:rFonts w:ascii="Wingdings" w:hAnsi="Wingdings" w:hint="default"/>
      </w:rPr>
    </w:lvl>
    <w:lvl w:ilvl="3" w:tplc="C1126C1E">
      <w:start w:val="1"/>
      <w:numFmt w:val="bullet"/>
      <w:lvlText w:val=""/>
      <w:lvlJc w:val="left"/>
      <w:pPr>
        <w:ind w:left="2880" w:hanging="360"/>
      </w:pPr>
      <w:rPr>
        <w:rFonts w:ascii="Symbol" w:hAnsi="Symbol" w:hint="default"/>
      </w:rPr>
    </w:lvl>
    <w:lvl w:ilvl="4" w:tplc="353EDA54">
      <w:start w:val="1"/>
      <w:numFmt w:val="bullet"/>
      <w:lvlText w:val="o"/>
      <w:lvlJc w:val="left"/>
      <w:pPr>
        <w:ind w:left="3600" w:hanging="360"/>
      </w:pPr>
      <w:rPr>
        <w:rFonts w:ascii="Courier New" w:hAnsi="Courier New" w:hint="default"/>
      </w:rPr>
    </w:lvl>
    <w:lvl w:ilvl="5" w:tplc="83F25564">
      <w:start w:val="1"/>
      <w:numFmt w:val="bullet"/>
      <w:lvlText w:val=""/>
      <w:lvlJc w:val="left"/>
      <w:pPr>
        <w:ind w:left="4320" w:hanging="360"/>
      </w:pPr>
      <w:rPr>
        <w:rFonts w:ascii="Wingdings" w:hAnsi="Wingdings" w:hint="default"/>
      </w:rPr>
    </w:lvl>
    <w:lvl w:ilvl="6" w:tplc="7278ED4E">
      <w:start w:val="1"/>
      <w:numFmt w:val="bullet"/>
      <w:lvlText w:val=""/>
      <w:lvlJc w:val="left"/>
      <w:pPr>
        <w:ind w:left="5040" w:hanging="360"/>
      </w:pPr>
      <w:rPr>
        <w:rFonts w:ascii="Symbol" w:hAnsi="Symbol" w:hint="default"/>
      </w:rPr>
    </w:lvl>
    <w:lvl w:ilvl="7" w:tplc="591C118C">
      <w:start w:val="1"/>
      <w:numFmt w:val="bullet"/>
      <w:lvlText w:val="o"/>
      <w:lvlJc w:val="left"/>
      <w:pPr>
        <w:ind w:left="5760" w:hanging="360"/>
      </w:pPr>
      <w:rPr>
        <w:rFonts w:ascii="Courier New" w:hAnsi="Courier New" w:hint="default"/>
      </w:rPr>
    </w:lvl>
    <w:lvl w:ilvl="8" w:tplc="8D5A4A8E">
      <w:start w:val="1"/>
      <w:numFmt w:val="bullet"/>
      <w:lvlText w:val=""/>
      <w:lvlJc w:val="left"/>
      <w:pPr>
        <w:ind w:left="6480" w:hanging="360"/>
      </w:pPr>
      <w:rPr>
        <w:rFonts w:ascii="Wingdings" w:hAnsi="Wingdings" w:hint="default"/>
      </w:rPr>
    </w:lvl>
  </w:abstractNum>
  <w:abstractNum w:abstractNumId="58" w15:restartNumberingAfterBreak="0">
    <w:nsid w:val="278377FC"/>
    <w:multiLevelType w:val="multilevel"/>
    <w:tmpl w:val="89FC085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9" w15:restartNumberingAfterBreak="0">
    <w:nsid w:val="27A92D53"/>
    <w:multiLevelType w:val="hybridMultilevel"/>
    <w:tmpl w:val="BA7A6CD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0" w15:restartNumberingAfterBreak="0">
    <w:nsid w:val="28962A73"/>
    <w:multiLevelType w:val="hybridMultilevel"/>
    <w:tmpl w:val="75F22B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1" w15:restartNumberingAfterBreak="0">
    <w:nsid w:val="292D5888"/>
    <w:multiLevelType w:val="hybridMultilevel"/>
    <w:tmpl w:val="3FE486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2" w15:restartNumberingAfterBreak="0">
    <w:nsid w:val="2AEB438E"/>
    <w:multiLevelType w:val="multilevel"/>
    <w:tmpl w:val="89FC085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3" w15:restartNumberingAfterBreak="0">
    <w:nsid w:val="2B2279FD"/>
    <w:multiLevelType w:val="hybridMultilevel"/>
    <w:tmpl w:val="582879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4" w15:restartNumberingAfterBreak="0">
    <w:nsid w:val="2BAE74C9"/>
    <w:multiLevelType w:val="hybridMultilevel"/>
    <w:tmpl w:val="39E6BBE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5" w15:restartNumberingAfterBreak="0">
    <w:nsid w:val="2C5F60F9"/>
    <w:multiLevelType w:val="hybridMultilevel"/>
    <w:tmpl w:val="C1CA024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6" w15:restartNumberingAfterBreak="0">
    <w:nsid w:val="2CB0163B"/>
    <w:multiLevelType w:val="hybridMultilevel"/>
    <w:tmpl w:val="22CAF1F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7" w15:restartNumberingAfterBreak="0">
    <w:nsid w:val="2CF445AF"/>
    <w:multiLevelType w:val="hybridMultilevel"/>
    <w:tmpl w:val="308E0BC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8" w15:restartNumberingAfterBreak="0">
    <w:nsid w:val="2D042C3F"/>
    <w:multiLevelType w:val="multilevel"/>
    <w:tmpl w:val="9560F4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70" w15:restartNumberingAfterBreak="0">
    <w:nsid w:val="2D9C0155"/>
    <w:multiLevelType w:val="hybridMultilevel"/>
    <w:tmpl w:val="B2783AA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71" w15:restartNumberingAfterBreak="0">
    <w:nsid w:val="2DFF4D65"/>
    <w:multiLevelType w:val="hybridMultilevel"/>
    <w:tmpl w:val="A9A00B7C"/>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72" w15:restartNumberingAfterBreak="0">
    <w:nsid w:val="2E5061D6"/>
    <w:multiLevelType w:val="hybridMultilevel"/>
    <w:tmpl w:val="2A58D6EC"/>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3" w15:restartNumberingAfterBreak="0">
    <w:nsid w:val="2EDE3397"/>
    <w:multiLevelType w:val="hybridMultilevel"/>
    <w:tmpl w:val="EF8C70C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4" w15:restartNumberingAfterBreak="0">
    <w:nsid w:val="305A2A49"/>
    <w:multiLevelType w:val="multilevel"/>
    <w:tmpl w:val="DD58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22A33C6"/>
    <w:multiLevelType w:val="multilevel"/>
    <w:tmpl w:val="ED162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22C0FD0"/>
    <w:multiLevelType w:val="multilevel"/>
    <w:tmpl w:val="D45E927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7" w15:restartNumberingAfterBreak="0">
    <w:nsid w:val="32563B58"/>
    <w:multiLevelType w:val="hybridMultilevel"/>
    <w:tmpl w:val="9EE06E4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8" w15:restartNumberingAfterBreak="0">
    <w:nsid w:val="334F14DE"/>
    <w:multiLevelType w:val="hybridMultilevel"/>
    <w:tmpl w:val="7AC2E6C4"/>
    <w:lvl w:ilvl="0" w:tplc="76366C46">
      <w:start w:val="1"/>
      <w:numFmt w:val="bullet"/>
      <w:lvlText w:val="•"/>
      <w:lvlJc w:val="left"/>
      <w:pPr>
        <w:tabs>
          <w:tab w:val="num" w:pos="720"/>
        </w:tabs>
        <w:ind w:left="720" w:hanging="360"/>
      </w:pPr>
      <w:rPr>
        <w:rFonts w:ascii="Arial" w:hAnsi="Arial" w:hint="default"/>
      </w:rPr>
    </w:lvl>
    <w:lvl w:ilvl="1" w:tplc="17BA8866" w:tentative="1">
      <w:start w:val="1"/>
      <w:numFmt w:val="bullet"/>
      <w:lvlText w:val="•"/>
      <w:lvlJc w:val="left"/>
      <w:pPr>
        <w:tabs>
          <w:tab w:val="num" w:pos="1440"/>
        </w:tabs>
        <w:ind w:left="1440" w:hanging="360"/>
      </w:pPr>
      <w:rPr>
        <w:rFonts w:ascii="Arial" w:hAnsi="Arial" w:hint="default"/>
      </w:rPr>
    </w:lvl>
    <w:lvl w:ilvl="2" w:tplc="30AA3B96" w:tentative="1">
      <w:start w:val="1"/>
      <w:numFmt w:val="bullet"/>
      <w:lvlText w:val="•"/>
      <w:lvlJc w:val="left"/>
      <w:pPr>
        <w:tabs>
          <w:tab w:val="num" w:pos="2160"/>
        </w:tabs>
        <w:ind w:left="2160" w:hanging="360"/>
      </w:pPr>
      <w:rPr>
        <w:rFonts w:ascii="Arial" w:hAnsi="Arial" w:hint="default"/>
      </w:rPr>
    </w:lvl>
    <w:lvl w:ilvl="3" w:tplc="6A526B54" w:tentative="1">
      <w:start w:val="1"/>
      <w:numFmt w:val="bullet"/>
      <w:lvlText w:val="•"/>
      <w:lvlJc w:val="left"/>
      <w:pPr>
        <w:tabs>
          <w:tab w:val="num" w:pos="2880"/>
        </w:tabs>
        <w:ind w:left="2880" w:hanging="360"/>
      </w:pPr>
      <w:rPr>
        <w:rFonts w:ascii="Arial" w:hAnsi="Arial" w:hint="default"/>
      </w:rPr>
    </w:lvl>
    <w:lvl w:ilvl="4" w:tplc="E2E867B6" w:tentative="1">
      <w:start w:val="1"/>
      <w:numFmt w:val="bullet"/>
      <w:lvlText w:val="•"/>
      <w:lvlJc w:val="left"/>
      <w:pPr>
        <w:tabs>
          <w:tab w:val="num" w:pos="3600"/>
        </w:tabs>
        <w:ind w:left="3600" w:hanging="360"/>
      </w:pPr>
      <w:rPr>
        <w:rFonts w:ascii="Arial" w:hAnsi="Arial" w:hint="default"/>
      </w:rPr>
    </w:lvl>
    <w:lvl w:ilvl="5" w:tplc="46B02A5A" w:tentative="1">
      <w:start w:val="1"/>
      <w:numFmt w:val="bullet"/>
      <w:lvlText w:val="•"/>
      <w:lvlJc w:val="left"/>
      <w:pPr>
        <w:tabs>
          <w:tab w:val="num" w:pos="4320"/>
        </w:tabs>
        <w:ind w:left="4320" w:hanging="360"/>
      </w:pPr>
      <w:rPr>
        <w:rFonts w:ascii="Arial" w:hAnsi="Arial" w:hint="default"/>
      </w:rPr>
    </w:lvl>
    <w:lvl w:ilvl="6" w:tplc="48462E4E" w:tentative="1">
      <w:start w:val="1"/>
      <w:numFmt w:val="bullet"/>
      <w:lvlText w:val="•"/>
      <w:lvlJc w:val="left"/>
      <w:pPr>
        <w:tabs>
          <w:tab w:val="num" w:pos="5040"/>
        </w:tabs>
        <w:ind w:left="5040" w:hanging="360"/>
      </w:pPr>
      <w:rPr>
        <w:rFonts w:ascii="Arial" w:hAnsi="Arial" w:hint="default"/>
      </w:rPr>
    </w:lvl>
    <w:lvl w:ilvl="7" w:tplc="AEE8AF1C" w:tentative="1">
      <w:start w:val="1"/>
      <w:numFmt w:val="bullet"/>
      <w:lvlText w:val="•"/>
      <w:lvlJc w:val="left"/>
      <w:pPr>
        <w:tabs>
          <w:tab w:val="num" w:pos="5760"/>
        </w:tabs>
        <w:ind w:left="5760" w:hanging="360"/>
      </w:pPr>
      <w:rPr>
        <w:rFonts w:ascii="Arial" w:hAnsi="Arial" w:hint="default"/>
      </w:rPr>
    </w:lvl>
    <w:lvl w:ilvl="8" w:tplc="48B0EE14" w:tentative="1">
      <w:start w:val="1"/>
      <w:numFmt w:val="bullet"/>
      <w:lvlText w:val="•"/>
      <w:lvlJc w:val="left"/>
      <w:pPr>
        <w:tabs>
          <w:tab w:val="num" w:pos="6480"/>
        </w:tabs>
        <w:ind w:left="6480" w:hanging="360"/>
      </w:pPr>
      <w:rPr>
        <w:rFonts w:ascii="Arial" w:hAnsi="Arial" w:hint="default"/>
      </w:rPr>
    </w:lvl>
  </w:abstractNum>
  <w:abstractNum w:abstractNumId="79" w15:restartNumberingAfterBreak="0">
    <w:nsid w:val="33951D23"/>
    <w:multiLevelType w:val="hybridMultilevel"/>
    <w:tmpl w:val="9A6EEF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0" w15:restartNumberingAfterBreak="0">
    <w:nsid w:val="33C95ACC"/>
    <w:multiLevelType w:val="hybridMultilevel"/>
    <w:tmpl w:val="06C29956"/>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1" w15:restartNumberingAfterBreak="0">
    <w:nsid w:val="343D33EB"/>
    <w:multiLevelType w:val="multilevel"/>
    <w:tmpl w:val="F21256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5B10027"/>
    <w:multiLevelType w:val="multilevel"/>
    <w:tmpl w:val="F328F3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6493EEE"/>
    <w:multiLevelType w:val="multilevel"/>
    <w:tmpl w:val="BD26C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66D2D99"/>
    <w:multiLevelType w:val="hybridMultilevel"/>
    <w:tmpl w:val="41B2D3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5" w15:restartNumberingAfterBreak="0">
    <w:nsid w:val="386717F5"/>
    <w:multiLevelType w:val="hybridMultilevel"/>
    <w:tmpl w:val="4C76CED6"/>
    <w:lvl w:ilvl="0" w:tplc="8848BC80">
      <w:start w:val="1"/>
      <w:numFmt w:val="bullet"/>
      <w:lvlText w:val="·"/>
      <w:lvlJc w:val="left"/>
      <w:pPr>
        <w:ind w:left="720" w:hanging="360"/>
      </w:pPr>
      <w:rPr>
        <w:rFonts w:ascii="Symbol" w:hAnsi="Symbol" w:hint="default"/>
      </w:rPr>
    </w:lvl>
    <w:lvl w:ilvl="1" w:tplc="EAB6F30E">
      <w:start w:val="1"/>
      <w:numFmt w:val="bullet"/>
      <w:lvlText w:val="o"/>
      <w:lvlJc w:val="left"/>
      <w:pPr>
        <w:ind w:left="1440" w:hanging="360"/>
      </w:pPr>
      <w:rPr>
        <w:rFonts w:ascii="Courier New" w:hAnsi="Courier New" w:hint="default"/>
      </w:rPr>
    </w:lvl>
    <w:lvl w:ilvl="2" w:tplc="1ED8ACB8">
      <w:start w:val="1"/>
      <w:numFmt w:val="bullet"/>
      <w:lvlText w:val=""/>
      <w:lvlJc w:val="left"/>
      <w:pPr>
        <w:ind w:left="2160" w:hanging="360"/>
      </w:pPr>
      <w:rPr>
        <w:rFonts w:ascii="Wingdings" w:hAnsi="Wingdings" w:hint="default"/>
      </w:rPr>
    </w:lvl>
    <w:lvl w:ilvl="3" w:tplc="88104BF4">
      <w:start w:val="1"/>
      <w:numFmt w:val="bullet"/>
      <w:lvlText w:val=""/>
      <w:lvlJc w:val="left"/>
      <w:pPr>
        <w:ind w:left="2880" w:hanging="360"/>
      </w:pPr>
      <w:rPr>
        <w:rFonts w:ascii="Symbol" w:hAnsi="Symbol" w:hint="default"/>
      </w:rPr>
    </w:lvl>
    <w:lvl w:ilvl="4" w:tplc="331E840E">
      <w:start w:val="1"/>
      <w:numFmt w:val="bullet"/>
      <w:lvlText w:val="o"/>
      <w:lvlJc w:val="left"/>
      <w:pPr>
        <w:ind w:left="3600" w:hanging="360"/>
      </w:pPr>
      <w:rPr>
        <w:rFonts w:ascii="Courier New" w:hAnsi="Courier New" w:hint="default"/>
      </w:rPr>
    </w:lvl>
    <w:lvl w:ilvl="5" w:tplc="7F7E8006">
      <w:start w:val="1"/>
      <w:numFmt w:val="bullet"/>
      <w:lvlText w:val=""/>
      <w:lvlJc w:val="left"/>
      <w:pPr>
        <w:ind w:left="4320" w:hanging="360"/>
      </w:pPr>
      <w:rPr>
        <w:rFonts w:ascii="Wingdings" w:hAnsi="Wingdings" w:hint="default"/>
      </w:rPr>
    </w:lvl>
    <w:lvl w:ilvl="6" w:tplc="FA3469C4">
      <w:start w:val="1"/>
      <w:numFmt w:val="bullet"/>
      <w:lvlText w:val=""/>
      <w:lvlJc w:val="left"/>
      <w:pPr>
        <w:ind w:left="5040" w:hanging="360"/>
      </w:pPr>
      <w:rPr>
        <w:rFonts w:ascii="Symbol" w:hAnsi="Symbol" w:hint="default"/>
      </w:rPr>
    </w:lvl>
    <w:lvl w:ilvl="7" w:tplc="14DC9F78">
      <w:start w:val="1"/>
      <w:numFmt w:val="bullet"/>
      <w:lvlText w:val="o"/>
      <w:lvlJc w:val="left"/>
      <w:pPr>
        <w:ind w:left="5760" w:hanging="360"/>
      </w:pPr>
      <w:rPr>
        <w:rFonts w:ascii="Courier New" w:hAnsi="Courier New" w:hint="default"/>
      </w:rPr>
    </w:lvl>
    <w:lvl w:ilvl="8" w:tplc="47749DA6">
      <w:start w:val="1"/>
      <w:numFmt w:val="bullet"/>
      <w:lvlText w:val=""/>
      <w:lvlJc w:val="left"/>
      <w:pPr>
        <w:ind w:left="6480" w:hanging="360"/>
      </w:pPr>
      <w:rPr>
        <w:rFonts w:ascii="Wingdings" w:hAnsi="Wingdings" w:hint="default"/>
      </w:rPr>
    </w:lvl>
  </w:abstractNum>
  <w:abstractNum w:abstractNumId="86" w15:restartNumberingAfterBreak="0">
    <w:nsid w:val="38FC4EE2"/>
    <w:multiLevelType w:val="multilevel"/>
    <w:tmpl w:val="7A1601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9E7098A"/>
    <w:multiLevelType w:val="multilevel"/>
    <w:tmpl w:val="4446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A853482"/>
    <w:multiLevelType w:val="multilevel"/>
    <w:tmpl w:val="FE140BB2"/>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bullet"/>
      <w:lvlText w:val=""/>
      <w:lvlJc w:val="left"/>
      <w:pPr>
        <w:ind w:left="360" w:hanging="360"/>
      </w:pPr>
      <w:rPr>
        <w:rFonts w:ascii="Symbol" w:hAnsi="Symbol" w:hint="default"/>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89" w15:restartNumberingAfterBreak="0">
    <w:nsid w:val="3AE93850"/>
    <w:multiLevelType w:val="hybridMultilevel"/>
    <w:tmpl w:val="1C84621A"/>
    <w:lvl w:ilvl="0" w:tplc="FFFFFFFF">
      <w:start w:val="1"/>
      <w:numFmt w:val="bullet"/>
      <w:lvlText w:val=""/>
      <w:lvlJc w:val="left"/>
      <w:pPr>
        <w:ind w:left="720" w:hanging="360"/>
      </w:pPr>
      <w:rPr>
        <w:rFonts w:ascii="Wingdings" w:hAnsi="Wingdings" w:hint="default"/>
      </w:rPr>
    </w:lvl>
    <w:lvl w:ilvl="1" w:tplc="0AD28CA2">
      <w:start w:val="1"/>
      <w:numFmt w:val="bullet"/>
      <w:lvlText w:val="•"/>
      <w:lvlJc w:val="left"/>
      <w:pPr>
        <w:ind w:left="1440" w:hanging="360"/>
      </w:pPr>
      <w:rPr>
        <w:rFonts w:ascii="Arial" w:hAnsi="Arial"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3B8A5275"/>
    <w:multiLevelType w:val="multilevel"/>
    <w:tmpl w:val="89FC085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1" w15:restartNumberingAfterBreak="0">
    <w:nsid w:val="3C931812"/>
    <w:multiLevelType w:val="hybridMultilevel"/>
    <w:tmpl w:val="39446E0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2" w15:restartNumberingAfterBreak="0">
    <w:nsid w:val="3E5F00C7"/>
    <w:multiLevelType w:val="hybridMultilevel"/>
    <w:tmpl w:val="170A266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3" w15:restartNumberingAfterBreak="0">
    <w:nsid w:val="3E923AE1"/>
    <w:multiLevelType w:val="multilevel"/>
    <w:tmpl w:val="D45E927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4" w15:restartNumberingAfterBreak="0">
    <w:nsid w:val="3F486867"/>
    <w:multiLevelType w:val="multilevel"/>
    <w:tmpl w:val="092C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F9903C5"/>
    <w:multiLevelType w:val="hybridMultilevel"/>
    <w:tmpl w:val="988CD31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6" w15:restartNumberingAfterBreak="0">
    <w:nsid w:val="3FAF6E07"/>
    <w:multiLevelType w:val="hybridMultilevel"/>
    <w:tmpl w:val="9B0A5C8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7" w15:restartNumberingAfterBreak="0">
    <w:nsid w:val="40055269"/>
    <w:multiLevelType w:val="multilevel"/>
    <w:tmpl w:val="AC4C6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0C21144"/>
    <w:multiLevelType w:val="hybridMultilevel"/>
    <w:tmpl w:val="329025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9" w15:restartNumberingAfterBreak="0">
    <w:nsid w:val="40E83980"/>
    <w:multiLevelType w:val="hybridMultilevel"/>
    <w:tmpl w:val="5A1C6360"/>
    <w:lvl w:ilvl="0" w:tplc="9AC4C094">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00" w15:restartNumberingAfterBreak="0">
    <w:nsid w:val="40FF42B9"/>
    <w:multiLevelType w:val="hybridMultilevel"/>
    <w:tmpl w:val="DBA4D72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01" w15:restartNumberingAfterBreak="0">
    <w:nsid w:val="434614C6"/>
    <w:multiLevelType w:val="multilevel"/>
    <w:tmpl w:val="3782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3B712A8"/>
    <w:multiLevelType w:val="hybridMultilevel"/>
    <w:tmpl w:val="B30417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3" w15:restartNumberingAfterBreak="0">
    <w:nsid w:val="44454107"/>
    <w:multiLevelType w:val="hybridMultilevel"/>
    <w:tmpl w:val="4C58455C"/>
    <w:lvl w:ilvl="0" w:tplc="3C9CAD84">
      <w:start w:val="2"/>
      <w:numFmt w:val="bullet"/>
      <w:lvlText w:val="-"/>
      <w:lvlJc w:val="left"/>
      <w:pPr>
        <w:ind w:left="1353" w:hanging="360"/>
      </w:pPr>
      <w:rPr>
        <w:rFonts w:ascii="Calibri" w:eastAsia="Times New Roman" w:hAnsi="Calibri" w:cs="Book Antiqua"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104" w15:restartNumberingAfterBreak="0">
    <w:nsid w:val="44CF7626"/>
    <w:multiLevelType w:val="multilevel"/>
    <w:tmpl w:val="E064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5023030"/>
    <w:multiLevelType w:val="hybridMultilevel"/>
    <w:tmpl w:val="D5E407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6" w15:restartNumberingAfterBreak="0">
    <w:nsid w:val="464176D8"/>
    <w:multiLevelType w:val="hybridMultilevel"/>
    <w:tmpl w:val="383E2D06"/>
    <w:lvl w:ilvl="0" w:tplc="300A0001">
      <w:start w:val="1"/>
      <w:numFmt w:val="bullet"/>
      <w:lvlText w:val=""/>
      <w:lvlJc w:val="left"/>
      <w:pPr>
        <w:ind w:left="1778" w:hanging="360"/>
      </w:pPr>
      <w:rPr>
        <w:rFonts w:ascii="Symbol" w:hAnsi="Symbol" w:hint="default"/>
      </w:rPr>
    </w:lvl>
    <w:lvl w:ilvl="1" w:tplc="300A0003" w:tentative="1">
      <w:start w:val="1"/>
      <w:numFmt w:val="bullet"/>
      <w:lvlText w:val="o"/>
      <w:lvlJc w:val="left"/>
      <w:pPr>
        <w:ind w:left="2498" w:hanging="360"/>
      </w:pPr>
      <w:rPr>
        <w:rFonts w:ascii="Courier New" w:hAnsi="Courier New" w:cs="Courier New" w:hint="default"/>
      </w:rPr>
    </w:lvl>
    <w:lvl w:ilvl="2" w:tplc="300A0005" w:tentative="1">
      <w:start w:val="1"/>
      <w:numFmt w:val="bullet"/>
      <w:lvlText w:val=""/>
      <w:lvlJc w:val="left"/>
      <w:pPr>
        <w:ind w:left="3218" w:hanging="360"/>
      </w:pPr>
      <w:rPr>
        <w:rFonts w:ascii="Wingdings" w:hAnsi="Wingdings" w:hint="default"/>
      </w:rPr>
    </w:lvl>
    <w:lvl w:ilvl="3" w:tplc="300A0001" w:tentative="1">
      <w:start w:val="1"/>
      <w:numFmt w:val="bullet"/>
      <w:lvlText w:val=""/>
      <w:lvlJc w:val="left"/>
      <w:pPr>
        <w:ind w:left="3938" w:hanging="360"/>
      </w:pPr>
      <w:rPr>
        <w:rFonts w:ascii="Symbol" w:hAnsi="Symbol" w:hint="default"/>
      </w:rPr>
    </w:lvl>
    <w:lvl w:ilvl="4" w:tplc="300A0003" w:tentative="1">
      <w:start w:val="1"/>
      <w:numFmt w:val="bullet"/>
      <w:lvlText w:val="o"/>
      <w:lvlJc w:val="left"/>
      <w:pPr>
        <w:ind w:left="4658" w:hanging="360"/>
      </w:pPr>
      <w:rPr>
        <w:rFonts w:ascii="Courier New" w:hAnsi="Courier New" w:cs="Courier New" w:hint="default"/>
      </w:rPr>
    </w:lvl>
    <w:lvl w:ilvl="5" w:tplc="300A0005" w:tentative="1">
      <w:start w:val="1"/>
      <w:numFmt w:val="bullet"/>
      <w:lvlText w:val=""/>
      <w:lvlJc w:val="left"/>
      <w:pPr>
        <w:ind w:left="5378" w:hanging="360"/>
      </w:pPr>
      <w:rPr>
        <w:rFonts w:ascii="Wingdings" w:hAnsi="Wingdings" w:hint="default"/>
      </w:rPr>
    </w:lvl>
    <w:lvl w:ilvl="6" w:tplc="300A0001" w:tentative="1">
      <w:start w:val="1"/>
      <w:numFmt w:val="bullet"/>
      <w:lvlText w:val=""/>
      <w:lvlJc w:val="left"/>
      <w:pPr>
        <w:ind w:left="6098" w:hanging="360"/>
      </w:pPr>
      <w:rPr>
        <w:rFonts w:ascii="Symbol" w:hAnsi="Symbol" w:hint="default"/>
      </w:rPr>
    </w:lvl>
    <w:lvl w:ilvl="7" w:tplc="300A0003" w:tentative="1">
      <w:start w:val="1"/>
      <w:numFmt w:val="bullet"/>
      <w:lvlText w:val="o"/>
      <w:lvlJc w:val="left"/>
      <w:pPr>
        <w:ind w:left="6818" w:hanging="360"/>
      </w:pPr>
      <w:rPr>
        <w:rFonts w:ascii="Courier New" w:hAnsi="Courier New" w:cs="Courier New" w:hint="default"/>
      </w:rPr>
    </w:lvl>
    <w:lvl w:ilvl="8" w:tplc="300A0005" w:tentative="1">
      <w:start w:val="1"/>
      <w:numFmt w:val="bullet"/>
      <w:lvlText w:val=""/>
      <w:lvlJc w:val="left"/>
      <w:pPr>
        <w:ind w:left="7538" w:hanging="360"/>
      </w:pPr>
      <w:rPr>
        <w:rFonts w:ascii="Wingdings" w:hAnsi="Wingdings" w:hint="default"/>
      </w:rPr>
    </w:lvl>
  </w:abstractNum>
  <w:abstractNum w:abstractNumId="107" w15:restartNumberingAfterBreak="0">
    <w:nsid w:val="479C6A8F"/>
    <w:multiLevelType w:val="hybridMultilevel"/>
    <w:tmpl w:val="86DC48C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8" w15:restartNumberingAfterBreak="0">
    <w:nsid w:val="479E3857"/>
    <w:multiLevelType w:val="hybridMultilevel"/>
    <w:tmpl w:val="62408A0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9" w15:restartNumberingAfterBreak="0">
    <w:nsid w:val="48081FAD"/>
    <w:multiLevelType w:val="multilevel"/>
    <w:tmpl w:val="1CFE7B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8440E24"/>
    <w:multiLevelType w:val="multilevel"/>
    <w:tmpl w:val="5316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8DE3987"/>
    <w:multiLevelType w:val="multilevel"/>
    <w:tmpl w:val="3B62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9237714"/>
    <w:multiLevelType w:val="multilevel"/>
    <w:tmpl w:val="FE140BB2"/>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bullet"/>
      <w:lvlText w:val=""/>
      <w:lvlJc w:val="left"/>
      <w:pPr>
        <w:ind w:left="360" w:hanging="360"/>
      </w:pPr>
      <w:rPr>
        <w:rFonts w:ascii="Symbol" w:hAnsi="Symbol" w:hint="default"/>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13" w15:restartNumberingAfterBreak="0">
    <w:nsid w:val="49494B86"/>
    <w:multiLevelType w:val="multilevel"/>
    <w:tmpl w:val="D45E927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4" w15:restartNumberingAfterBreak="0">
    <w:nsid w:val="49943F19"/>
    <w:multiLevelType w:val="hybridMultilevel"/>
    <w:tmpl w:val="9B662A10"/>
    <w:lvl w:ilvl="0" w:tplc="2570AADA">
      <w:start w:val="1"/>
      <w:numFmt w:val="bullet"/>
      <w:lvlText w:val="·"/>
      <w:lvlJc w:val="left"/>
      <w:pPr>
        <w:ind w:left="720" w:hanging="360"/>
      </w:pPr>
      <w:rPr>
        <w:rFonts w:ascii="Symbol" w:hAnsi="Symbol" w:hint="default"/>
      </w:rPr>
    </w:lvl>
    <w:lvl w:ilvl="1" w:tplc="06CC4100">
      <w:start w:val="1"/>
      <w:numFmt w:val="bullet"/>
      <w:lvlText w:val="o"/>
      <w:lvlJc w:val="left"/>
      <w:pPr>
        <w:ind w:left="1440" w:hanging="360"/>
      </w:pPr>
      <w:rPr>
        <w:rFonts w:ascii="Courier New" w:hAnsi="Courier New" w:hint="default"/>
      </w:rPr>
    </w:lvl>
    <w:lvl w:ilvl="2" w:tplc="18749B00">
      <w:start w:val="1"/>
      <w:numFmt w:val="bullet"/>
      <w:lvlText w:val=""/>
      <w:lvlJc w:val="left"/>
      <w:pPr>
        <w:ind w:left="2160" w:hanging="360"/>
      </w:pPr>
      <w:rPr>
        <w:rFonts w:ascii="Wingdings" w:hAnsi="Wingdings" w:hint="default"/>
      </w:rPr>
    </w:lvl>
    <w:lvl w:ilvl="3" w:tplc="E6943E44">
      <w:start w:val="1"/>
      <w:numFmt w:val="bullet"/>
      <w:lvlText w:val=""/>
      <w:lvlJc w:val="left"/>
      <w:pPr>
        <w:ind w:left="2880" w:hanging="360"/>
      </w:pPr>
      <w:rPr>
        <w:rFonts w:ascii="Symbol" w:hAnsi="Symbol" w:hint="default"/>
      </w:rPr>
    </w:lvl>
    <w:lvl w:ilvl="4" w:tplc="0B8A1FB4">
      <w:start w:val="1"/>
      <w:numFmt w:val="bullet"/>
      <w:lvlText w:val="o"/>
      <w:lvlJc w:val="left"/>
      <w:pPr>
        <w:ind w:left="3600" w:hanging="360"/>
      </w:pPr>
      <w:rPr>
        <w:rFonts w:ascii="Courier New" w:hAnsi="Courier New" w:hint="default"/>
      </w:rPr>
    </w:lvl>
    <w:lvl w:ilvl="5" w:tplc="A7307A00">
      <w:start w:val="1"/>
      <w:numFmt w:val="bullet"/>
      <w:lvlText w:val=""/>
      <w:lvlJc w:val="left"/>
      <w:pPr>
        <w:ind w:left="4320" w:hanging="360"/>
      </w:pPr>
      <w:rPr>
        <w:rFonts w:ascii="Wingdings" w:hAnsi="Wingdings" w:hint="default"/>
      </w:rPr>
    </w:lvl>
    <w:lvl w:ilvl="6" w:tplc="BD92076A">
      <w:start w:val="1"/>
      <w:numFmt w:val="bullet"/>
      <w:lvlText w:val=""/>
      <w:lvlJc w:val="left"/>
      <w:pPr>
        <w:ind w:left="5040" w:hanging="360"/>
      </w:pPr>
      <w:rPr>
        <w:rFonts w:ascii="Symbol" w:hAnsi="Symbol" w:hint="default"/>
      </w:rPr>
    </w:lvl>
    <w:lvl w:ilvl="7" w:tplc="BA6EB4C4">
      <w:start w:val="1"/>
      <w:numFmt w:val="bullet"/>
      <w:lvlText w:val="o"/>
      <w:lvlJc w:val="left"/>
      <w:pPr>
        <w:ind w:left="5760" w:hanging="360"/>
      </w:pPr>
      <w:rPr>
        <w:rFonts w:ascii="Courier New" w:hAnsi="Courier New" w:hint="default"/>
      </w:rPr>
    </w:lvl>
    <w:lvl w:ilvl="8" w:tplc="54FE015E">
      <w:start w:val="1"/>
      <w:numFmt w:val="bullet"/>
      <w:lvlText w:val=""/>
      <w:lvlJc w:val="left"/>
      <w:pPr>
        <w:ind w:left="6480" w:hanging="360"/>
      </w:pPr>
      <w:rPr>
        <w:rFonts w:ascii="Wingdings" w:hAnsi="Wingdings" w:hint="default"/>
      </w:rPr>
    </w:lvl>
  </w:abstractNum>
  <w:abstractNum w:abstractNumId="115" w15:restartNumberingAfterBreak="0">
    <w:nsid w:val="49A509CC"/>
    <w:multiLevelType w:val="hybridMultilevel"/>
    <w:tmpl w:val="03401A8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16" w15:restartNumberingAfterBreak="0">
    <w:nsid w:val="4B2C26A1"/>
    <w:multiLevelType w:val="hybridMultilevel"/>
    <w:tmpl w:val="37DECA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7" w15:restartNumberingAfterBreak="0">
    <w:nsid w:val="4C952571"/>
    <w:multiLevelType w:val="multilevel"/>
    <w:tmpl w:val="3F88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CAE0405"/>
    <w:multiLevelType w:val="hybridMultilevel"/>
    <w:tmpl w:val="E9AC0838"/>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19" w15:restartNumberingAfterBreak="0">
    <w:nsid w:val="4CF33C12"/>
    <w:multiLevelType w:val="hybridMultilevel"/>
    <w:tmpl w:val="37CA95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0" w15:restartNumberingAfterBreak="0">
    <w:nsid w:val="4DF74ED1"/>
    <w:multiLevelType w:val="hybridMultilevel"/>
    <w:tmpl w:val="D0FAC35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21" w15:restartNumberingAfterBreak="0">
    <w:nsid w:val="4EF01B25"/>
    <w:multiLevelType w:val="multilevel"/>
    <w:tmpl w:val="08F60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F954189"/>
    <w:multiLevelType w:val="hybridMultilevel"/>
    <w:tmpl w:val="B5F2AA62"/>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23" w15:restartNumberingAfterBreak="0">
    <w:nsid w:val="506ED69A"/>
    <w:multiLevelType w:val="hybridMultilevel"/>
    <w:tmpl w:val="DC3C7554"/>
    <w:lvl w:ilvl="0" w:tplc="B254B444">
      <w:start w:val="1"/>
      <w:numFmt w:val="bullet"/>
      <w:lvlText w:val=""/>
      <w:lvlJc w:val="left"/>
      <w:pPr>
        <w:ind w:left="720" w:hanging="360"/>
      </w:pPr>
      <w:rPr>
        <w:rFonts w:ascii="Symbol" w:hAnsi="Symbol" w:hint="default"/>
      </w:rPr>
    </w:lvl>
    <w:lvl w:ilvl="1" w:tplc="24961BFA">
      <w:start w:val="1"/>
      <w:numFmt w:val="bullet"/>
      <w:lvlText w:val="o"/>
      <w:lvlJc w:val="left"/>
      <w:pPr>
        <w:ind w:left="1440" w:hanging="360"/>
      </w:pPr>
      <w:rPr>
        <w:rFonts w:ascii="Courier New" w:hAnsi="Courier New" w:hint="default"/>
      </w:rPr>
    </w:lvl>
    <w:lvl w:ilvl="2" w:tplc="C950BD96">
      <w:start w:val="1"/>
      <w:numFmt w:val="bullet"/>
      <w:lvlText w:val=""/>
      <w:lvlJc w:val="left"/>
      <w:pPr>
        <w:ind w:left="2160" w:hanging="360"/>
      </w:pPr>
      <w:rPr>
        <w:rFonts w:ascii="Wingdings" w:hAnsi="Wingdings" w:hint="default"/>
      </w:rPr>
    </w:lvl>
    <w:lvl w:ilvl="3" w:tplc="B1F45CC8">
      <w:start w:val="1"/>
      <w:numFmt w:val="bullet"/>
      <w:lvlText w:val=""/>
      <w:lvlJc w:val="left"/>
      <w:pPr>
        <w:ind w:left="2880" w:hanging="360"/>
      </w:pPr>
      <w:rPr>
        <w:rFonts w:ascii="Symbol" w:hAnsi="Symbol" w:hint="default"/>
      </w:rPr>
    </w:lvl>
    <w:lvl w:ilvl="4" w:tplc="E49CCA60">
      <w:start w:val="1"/>
      <w:numFmt w:val="bullet"/>
      <w:lvlText w:val="o"/>
      <w:lvlJc w:val="left"/>
      <w:pPr>
        <w:ind w:left="3600" w:hanging="360"/>
      </w:pPr>
      <w:rPr>
        <w:rFonts w:ascii="Courier New" w:hAnsi="Courier New" w:hint="default"/>
      </w:rPr>
    </w:lvl>
    <w:lvl w:ilvl="5" w:tplc="64BA9806">
      <w:start w:val="1"/>
      <w:numFmt w:val="bullet"/>
      <w:lvlText w:val=""/>
      <w:lvlJc w:val="left"/>
      <w:pPr>
        <w:ind w:left="4320" w:hanging="360"/>
      </w:pPr>
      <w:rPr>
        <w:rFonts w:ascii="Wingdings" w:hAnsi="Wingdings" w:hint="default"/>
      </w:rPr>
    </w:lvl>
    <w:lvl w:ilvl="6" w:tplc="A0CE6994">
      <w:start w:val="1"/>
      <w:numFmt w:val="bullet"/>
      <w:lvlText w:val=""/>
      <w:lvlJc w:val="left"/>
      <w:pPr>
        <w:ind w:left="5040" w:hanging="360"/>
      </w:pPr>
      <w:rPr>
        <w:rFonts w:ascii="Symbol" w:hAnsi="Symbol" w:hint="default"/>
      </w:rPr>
    </w:lvl>
    <w:lvl w:ilvl="7" w:tplc="B3680E4C">
      <w:start w:val="1"/>
      <w:numFmt w:val="bullet"/>
      <w:lvlText w:val="o"/>
      <w:lvlJc w:val="left"/>
      <w:pPr>
        <w:ind w:left="5760" w:hanging="360"/>
      </w:pPr>
      <w:rPr>
        <w:rFonts w:ascii="Courier New" w:hAnsi="Courier New" w:hint="default"/>
      </w:rPr>
    </w:lvl>
    <w:lvl w:ilvl="8" w:tplc="C17C663C">
      <w:start w:val="1"/>
      <w:numFmt w:val="bullet"/>
      <w:lvlText w:val=""/>
      <w:lvlJc w:val="left"/>
      <w:pPr>
        <w:ind w:left="6480" w:hanging="360"/>
      </w:pPr>
      <w:rPr>
        <w:rFonts w:ascii="Wingdings" w:hAnsi="Wingdings" w:hint="default"/>
      </w:rPr>
    </w:lvl>
  </w:abstractNum>
  <w:abstractNum w:abstractNumId="124" w15:restartNumberingAfterBreak="0">
    <w:nsid w:val="50BC7B15"/>
    <w:multiLevelType w:val="hybridMultilevel"/>
    <w:tmpl w:val="697AF7D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25" w15:restartNumberingAfterBreak="0">
    <w:nsid w:val="5123BC2D"/>
    <w:multiLevelType w:val="hybridMultilevel"/>
    <w:tmpl w:val="499C5000"/>
    <w:lvl w:ilvl="0" w:tplc="669E4FAE">
      <w:start w:val="1"/>
      <w:numFmt w:val="bullet"/>
      <w:lvlText w:val=""/>
      <w:lvlJc w:val="left"/>
      <w:pPr>
        <w:ind w:left="720" w:hanging="360"/>
      </w:pPr>
      <w:rPr>
        <w:rFonts w:ascii="Symbol" w:hAnsi="Symbol" w:hint="default"/>
      </w:rPr>
    </w:lvl>
    <w:lvl w:ilvl="1" w:tplc="2E4EE85A">
      <w:start w:val="1"/>
      <w:numFmt w:val="bullet"/>
      <w:lvlText w:val="o"/>
      <w:lvlJc w:val="left"/>
      <w:pPr>
        <w:ind w:left="1440" w:hanging="360"/>
      </w:pPr>
      <w:rPr>
        <w:rFonts w:ascii="Courier New" w:hAnsi="Courier New" w:hint="default"/>
      </w:rPr>
    </w:lvl>
    <w:lvl w:ilvl="2" w:tplc="81E49A2A">
      <w:start w:val="1"/>
      <w:numFmt w:val="bullet"/>
      <w:lvlText w:val=""/>
      <w:lvlJc w:val="left"/>
      <w:pPr>
        <w:ind w:left="2160" w:hanging="360"/>
      </w:pPr>
      <w:rPr>
        <w:rFonts w:ascii="Wingdings" w:hAnsi="Wingdings" w:hint="default"/>
      </w:rPr>
    </w:lvl>
    <w:lvl w:ilvl="3" w:tplc="B6A8BA88">
      <w:start w:val="1"/>
      <w:numFmt w:val="bullet"/>
      <w:lvlText w:val=""/>
      <w:lvlJc w:val="left"/>
      <w:pPr>
        <w:ind w:left="2880" w:hanging="360"/>
      </w:pPr>
      <w:rPr>
        <w:rFonts w:ascii="Symbol" w:hAnsi="Symbol" w:hint="default"/>
      </w:rPr>
    </w:lvl>
    <w:lvl w:ilvl="4" w:tplc="742635CE">
      <w:start w:val="1"/>
      <w:numFmt w:val="bullet"/>
      <w:lvlText w:val="o"/>
      <w:lvlJc w:val="left"/>
      <w:pPr>
        <w:ind w:left="3600" w:hanging="360"/>
      </w:pPr>
      <w:rPr>
        <w:rFonts w:ascii="Courier New" w:hAnsi="Courier New" w:hint="default"/>
      </w:rPr>
    </w:lvl>
    <w:lvl w:ilvl="5" w:tplc="86BA23C0">
      <w:start w:val="1"/>
      <w:numFmt w:val="bullet"/>
      <w:lvlText w:val=""/>
      <w:lvlJc w:val="left"/>
      <w:pPr>
        <w:ind w:left="4320" w:hanging="360"/>
      </w:pPr>
      <w:rPr>
        <w:rFonts w:ascii="Wingdings" w:hAnsi="Wingdings" w:hint="default"/>
      </w:rPr>
    </w:lvl>
    <w:lvl w:ilvl="6" w:tplc="D81C5224">
      <w:start w:val="1"/>
      <w:numFmt w:val="bullet"/>
      <w:lvlText w:val=""/>
      <w:lvlJc w:val="left"/>
      <w:pPr>
        <w:ind w:left="5040" w:hanging="360"/>
      </w:pPr>
      <w:rPr>
        <w:rFonts w:ascii="Symbol" w:hAnsi="Symbol" w:hint="default"/>
      </w:rPr>
    </w:lvl>
    <w:lvl w:ilvl="7" w:tplc="8438F0E0">
      <w:start w:val="1"/>
      <w:numFmt w:val="bullet"/>
      <w:lvlText w:val="o"/>
      <w:lvlJc w:val="left"/>
      <w:pPr>
        <w:ind w:left="5760" w:hanging="360"/>
      </w:pPr>
      <w:rPr>
        <w:rFonts w:ascii="Courier New" w:hAnsi="Courier New" w:hint="default"/>
      </w:rPr>
    </w:lvl>
    <w:lvl w:ilvl="8" w:tplc="58D8B196">
      <w:start w:val="1"/>
      <w:numFmt w:val="bullet"/>
      <w:lvlText w:val=""/>
      <w:lvlJc w:val="left"/>
      <w:pPr>
        <w:ind w:left="6480" w:hanging="360"/>
      </w:pPr>
      <w:rPr>
        <w:rFonts w:ascii="Wingdings" w:hAnsi="Wingdings" w:hint="default"/>
      </w:rPr>
    </w:lvl>
  </w:abstractNum>
  <w:abstractNum w:abstractNumId="126" w15:restartNumberingAfterBreak="0">
    <w:nsid w:val="51EB67F8"/>
    <w:multiLevelType w:val="hybridMultilevel"/>
    <w:tmpl w:val="E4CC132A"/>
    <w:lvl w:ilvl="0" w:tplc="0409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27" w15:restartNumberingAfterBreak="0">
    <w:nsid w:val="54435122"/>
    <w:multiLevelType w:val="hybridMultilevel"/>
    <w:tmpl w:val="469890C0"/>
    <w:lvl w:ilvl="0" w:tplc="0409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28" w15:restartNumberingAfterBreak="0">
    <w:nsid w:val="547F6015"/>
    <w:multiLevelType w:val="hybridMultilevel"/>
    <w:tmpl w:val="88E4162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9" w15:restartNumberingAfterBreak="0">
    <w:nsid w:val="54917C07"/>
    <w:multiLevelType w:val="multilevel"/>
    <w:tmpl w:val="C20A8E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54E521FD"/>
    <w:multiLevelType w:val="multilevel"/>
    <w:tmpl w:val="26E0B3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611109A"/>
    <w:multiLevelType w:val="multilevel"/>
    <w:tmpl w:val="12189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63279C7"/>
    <w:multiLevelType w:val="multilevel"/>
    <w:tmpl w:val="149AC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6B360C3"/>
    <w:multiLevelType w:val="multilevel"/>
    <w:tmpl w:val="D0307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6FC3AC4"/>
    <w:multiLevelType w:val="multilevel"/>
    <w:tmpl w:val="4658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703556C"/>
    <w:multiLevelType w:val="hybridMultilevel"/>
    <w:tmpl w:val="3800BA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6" w15:restartNumberingAfterBreak="0">
    <w:nsid w:val="584A5EE1"/>
    <w:multiLevelType w:val="hybridMultilevel"/>
    <w:tmpl w:val="5F4AF6A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7" w15:restartNumberingAfterBreak="0">
    <w:nsid w:val="58557F5D"/>
    <w:multiLevelType w:val="hybridMultilevel"/>
    <w:tmpl w:val="1226864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8" w15:restartNumberingAfterBreak="0">
    <w:nsid w:val="5870130B"/>
    <w:multiLevelType w:val="multilevel"/>
    <w:tmpl w:val="7E9CB1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93A5BD6"/>
    <w:multiLevelType w:val="multilevel"/>
    <w:tmpl w:val="C7966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9571E6D"/>
    <w:multiLevelType w:val="multilevel"/>
    <w:tmpl w:val="F0326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AFD7889"/>
    <w:multiLevelType w:val="hybridMultilevel"/>
    <w:tmpl w:val="E6223682"/>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2" w15:restartNumberingAfterBreak="0">
    <w:nsid w:val="5BED5C13"/>
    <w:multiLevelType w:val="multilevel"/>
    <w:tmpl w:val="FE140BB2"/>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bullet"/>
      <w:lvlText w:val=""/>
      <w:lvlJc w:val="left"/>
      <w:pPr>
        <w:ind w:left="360" w:hanging="360"/>
      </w:pPr>
      <w:rPr>
        <w:rFonts w:ascii="Symbol" w:hAnsi="Symbol" w:hint="default"/>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43" w15:restartNumberingAfterBreak="0">
    <w:nsid w:val="5BF63A08"/>
    <w:multiLevelType w:val="hybridMultilevel"/>
    <w:tmpl w:val="279849A0"/>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44" w15:restartNumberingAfterBreak="0">
    <w:nsid w:val="5C68392C"/>
    <w:multiLevelType w:val="hybridMultilevel"/>
    <w:tmpl w:val="3E8E4938"/>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5" w15:restartNumberingAfterBreak="0">
    <w:nsid w:val="5CB72B06"/>
    <w:multiLevelType w:val="multilevel"/>
    <w:tmpl w:val="3488AB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CD3904A"/>
    <w:multiLevelType w:val="hybridMultilevel"/>
    <w:tmpl w:val="779AE23A"/>
    <w:lvl w:ilvl="0" w:tplc="4B70809C">
      <w:start w:val="1"/>
      <w:numFmt w:val="bullet"/>
      <w:lvlText w:val=""/>
      <w:lvlJc w:val="left"/>
      <w:pPr>
        <w:ind w:left="720" w:hanging="360"/>
      </w:pPr>
      <w:rPr>
        <w:rFonts w:ascii="Symbol" w:hAnsi="Symbol" w:hint="default"/>
      </w:rPr>
    </w:lvl>
    <w:lvl w:ilvl="1" w:tplc="540603C8">
      <w:start w:val="1"/>
      <w:numFmt w:val="bullet"/>
      <w:lvlText w:val="o"/>
      <w:lvlJc w:val="left"/>
      <w:pPr>
        <w:ind w:left="1440" w:hanging="360"/>
      </w:pPr>
      <w:rPr>
        <w:rFonts w:ascii="Courier New" w:hAnsi="Courier New" w:hint="default"/>
      </w:rPr>
    </w:lvl>
    <w:lvl w:ilvl="2" w:tplc="7B2A9A9C">
      <w:start w:val="1"/>
      <w:numFmt w:val="bullet"/>
      <w:lvlText w:val=""/>
      <w:lvlJc w:val="left"/>
      <w:pPr>
        <w:ind w:left="2160" w:hanging="360"/>
      </w:pPr>
      <w:rPr>
        <w:rFonts w:ascii="Wingdings" w:hAnsi="Wingdings" w:hint="default"/>
      </w:rPr>
    </w:lvl>
    <w:lvl w:ilvl="3" w:tplc="E4588EF4">
      <w:start w:val="1"/>
      <w:numFmt w:val="bullet"/>
      <w:lvlText w:val=""/>
      <w:lvlJc w:val="left"/>
      <w:pPr>
        <w:ind w:left="2880" w:hanging="360"/>
      </w:pPr>
      <w:rPr>
        <w:rFonts w:ascii="Symbol" w:hAnsi="Symbol" w:hint="default"/>
      </w:rPr>
    </w:lvl>
    <w:lvl w:ilvl="4" w:tplc="87E0FED8">
      <w:start w:val="1"/>
      <w:numFmt w:val="bullet"/>
      <w:lvlText w:val="o"/>
      <w:lvlJc w:val="left"/>
      <w:pPr>
        <w:ind w:left="3600" w:hanging="360"/>
      </w:pPr>
      <w:rPr>
        <w:rFonts w:ascii="Courier New" w:hAnsi="Courier New" w:hint="default"/>
      </w:rPr>
    </w:lvl>
    <w:lvl w:ilvl="5" w:tplc="458ED404">
      <w:start w:val="1"/>
      <w:numFmt w:val="bullet"/>
      <w:lvlText w:val=""/>
      <w:lvlJc w:val="left"/>
      <w:pPr>
        <w:ind w:left="4320" w:hanging="360"/>
      </w:pPr>
      <w:rPr>
        <w:rFonts w:ascii="Wingdings" w:hAnsi="Wingdings" w:hint="default"/>
      </w:rPr>
    </w:lvl>
    <w:lvl w:ilvl="6" w:tplc="22160B2E">
      <w:start w:val="1"/>
      <w:numFmt w:val="bullet"/>
      <w:lvlText w:val=""/>
      <w:lvlJc w:val="left"/>
      <w:pPr>
        <w:ind w:left="5040" w:hanging="360"/>
      </w:pPr>
      <w:rPr>
        <w:rFonts w:ascii="Symbol" w:hAnsi="Symbol" w:hint="default"/>
      </w:rPr>
    </w:lvl>
    <w:lvl w:ilvl="7" w:tplc="5154763C">
      <w:start w:val="1"/>
      <w:numFmt w:val="bullet"/>
      <w:lvlText w:val="o"/>
      <w:lvlJc w:val="left"/>
      <w:pPr>
        <w:ind w:left="5760" w:hanging="360"/>
      </w:pPr>
      <w:rPr>
        <w:rFonts w:ascii="Courier New" w:hAnsi="Courier New" w:hint="default"/>
      </w:rPr>
    </w:lvl>
    <w:lvl w:ilvl="8" w:tplc="5AE44A68">
      <w:start w:val="1"/>
      <w:numFmt w:val="bullet"/>
      <w:lvlText w:val=""/>
      <w:lvlJc w:val="left"/>
      <w:pPr>
        <w:ind w:left="6480" w:hanging="360"/>
      </w:pPr>
      <w:rPr>
        <w:rFonts w:ascii="Wingdings" w:hAnsi="Wingdings" w:hint="default"/>
      </w:rPr>
    </w:lvl>
  </w:abstractNum>
  <w:abstractNum w:abstractNumId="147" w15:restartNumberingAfterBreak="0">
    <w:nsid w:val="5E360031"/>
    <w:multiLevelType w:val="multilevel"/>
    <w:tmpl w:val="8078E7E4"/>
    <w:lvl w:ilvl="0">
      <w:start w:val="1"/>
      <w:numFmt w:val="bullet"/>
      <w:lvlText w:val=""/>
      <w:lvlJc w:val="left"/>
      <w:pPr>
        <w:ind w:left="1080" w:hanging="540"/>
      </w:pPr>
      <w:rPr>
        <w:rFonts w:ascii="Symbol" w:hAnsi="Symbol" w:hint="default"/>
        <w:sz w:val="24"/>
      </w:rPr>
    </w:lvl>
    <w:lvl w:ilvl="1">
      <w:start w:val="2"/>
      <w:numFmt w:val="decimal"/>
      <w:lvlText w:val="%1.%2."/>
      <w:lvlJc w:val="left"/>
      <w:pPr>
        <w:ind w:left="1260" w:hanging="720"/>
      </w:pPr>
      <w:rPr>
        <w:rFonts w:hint="default"/>
        <w:sz w:val="24"/>
      </w:rPr>
    </w:lvl>
    <w:lvl w:ilvl="2">
      <w:start w:val="1"/>
      <w:numFmt w:val="bullet"/>
      <w:lvlText w:val=""/>
      <w:lvlJc w:val="left"/>
      <w:pPr>
        <w:ind w:left="900" w:hanging="360"/>
      </w:pPr>
      <w:rPr>
        <w:rFonts w:ascii="Symbol" w:hAnsi="Symbol" w:hint="default"/>
      </w:rPr>
    </w:lvl>
    <w:lvl w:ilvl="3">
      <w:start w:val="1"/>
      <w:numFmt w:val="decimal"/>
      <w:lvlText w:val="%1.%2.%3.%4."/>
      <w:lvlJc w:val="left"/>
      <w:pPr>
        <w:ind w:left="1620" w:hanging="1080"/>
      </w:pPr>
      <w:rPr>
        <w:rFonts w:hint="default"/>
        <w:sz w:val="24"/>
      </w:rPr>
    </w:lvl>
    <w:lvl w:ilvl="4">
      <w:start w:val="1"/>
      <w:numFmt w:val="decimal"/>
      <w:lvlText w:val="%1.%2.%3.%4.%5."/>
      <w:lvlJc w:val="left"/>
      <w:pPr>
        <w:ind w:left="1980" w:hanging="1440"/>
      </w:pPr>
      <w:rPr>
        <w:rFonts w:hint="default"/>
        <w:sz w:val="24"/>
      </w:rPr>
    </w:lvl>
    <w:lvl w:ilvl="5">
      <w:start w:val="1"/>
      <w:numFmt w:val="decimal"/>
      <w:lvlText w:val="%1.%2.%3.%4.%5.%6."/>
      <w:lvlJc w:val="left"/>
      <w:pPr>
        <w:ind w:left="1980" w:hanging="1440"/>
      </w:pPr>
      <w:rPr>
        <w:rFonts w:hint="default"/>
        <w:sz w:val="24"/>
      </w:rPr>
    </w:lvl>
    <w:lvl w:ilvl="6">
      <w:start w:val="1"/>
      <w:numFmt w:val="decimal"/>
      <w:lvlText w:val="%1.%2.%3.%4.%5.%6.%7."/>
      <w:lvlJc w:val="left"/>
      <w:pPr>
        <w:ind w:left="2340" w:hanging="1800"/>
      </w:pPr>
      <w:rPr>
        <w:rFonts w:hint="default"/>
        <w:sz w:val="24"/>
      </w:rPr>
    </w:lvl>
    <w:lvl w:ilvl="7">
      <w:start w:val="1"/>
      <w:numFmt w:val="decimal"/>
      <w:lvlText w:val="%1.%2.%3.%4.%5.%6.%7.%8."/>
      <w:lvlJc w:val="left"/>
      <w:pPr>
        <w:ind w:left="2340" w:hanging="1800"/>
      </w:pPr>
      <w:rPr>
        <w:rFonts w:hint="default"/>
        <w:sz w:val="24"/>
      </w:rPr>
    </w:lvl>
    <w:lvl w:ilvl="8">
      <w:start w:val="1"/>
      <w:numFmt w:val="decimal"/>
      <w:lvlText w:val="%1.%2.%3.%4.%5.%6.%7.%8.%9."/>
      <w:lvlJc w:val="left"/>
      <w:pPr>
        <w:ind w:left="2700" w:hanging="2160"/>
      </w:pPr>
      <w:rPr>
        <w:rFonts w:hint="default"/>
        <w:sz w:val="24"/>
      </w:rPr>
    </w:lvl>
  </w:abstractNum>
  <w:abstractNum w:abstractNumId="148" w15:restartNumberingAfterBreak="0">
    <w:nsid w:val="5F296CC2"/>
    <w:multiLevelType w:val="multilevel"/>
    <w:tmpl w:val="571C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FF20EF6"/>
    <w:multiLevelType w:val="hybridMultilevel"/>
    <w:tmpl w:val="64963EC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0" w15:restartNumberingAfterBreak="0">
    <w:nsid w:val="5FF21ECC"/>
    <w:multiLevelType w:val="hybridMultilevel"/>
    <w:tmpl w:val="640A2A4A"/>
    <w:lvl w:ilvl="0" w:tplc="300A0001">
      <w:start w:val="1"/>
      <w:numFmt w:val="bullet"/>
      <w:lvlText w:val=""/>
      <w:lvlJc w:val="left"/>
      <w:pPr>
        <w:ind w:left="458" w:hanging="360"/>
      </w:pPr>
      <w:rPr>
        <w:rFonts w:ascii="Symbol" w:hAnsi="Symbol" w:hint="default"/>
      </w:rPr>
    </w:lvl>
    <w:lvl w:ilvl="1" w:tplc="300A0003" w:tentative="1">
      <w:start w:val="1"/>
      <w:numFmt w:val="bullet"/>
      <w:lvlText w:val="o"/>
      <w:lvlJc w:val="left"/>
      <w:pPr>
        <w:ind w:left="1178" w:hanging="360"/>
      </w:pPr>
      <w:rPr>
        <w:rFonts w:ascii="Courier New" w:hAnsi="Courier New" w:cs="Courier New" w:hint="default"/>
      </w:rPr>
    </w:lvl>
    <w:lvl w:ilvl="2" w:tplc="300A0005" w:tentative="1">
      <w:start w:val="1"/>
      <w:numFmt w:val="bullet"/>
      <w:lvlText w:val=""/>
      <w:lvlJc w:val="left"/>
      <w:pPr>
        <w:ind w:left="1898" w:hanging="360"/>
      </w:pPr>
      <w:rPr>
        <w:rFonts w:ascii="Wingdings" w:hAnsi="Wingdings" w:hint="default"/>
      </w:rPr>
    </w:lvl>
    <w:lvl w:ilvl="3" w:tplc="300A0001" w:tentative="1">
      <w:start w:val="1"/>
      <w:numFmt w:val="bullet"/>
      <w:lvlText w:val=""/>
      <w:lvlJc w:val="left"/>
      <w:pPr>
        <w:ind w:left="2618" w:hanging="360"/>
      </w:pPr>
      <w:rPr>
        <w:rFonts w:ascii="Symbol" w:hAnsi="Symbol" w:hint="default"/>
      </w:rPr>
    </w:lvl>
    <w:lvl w:ilvl="4" w:tplc="300A0003" w:tentative="1">
      <w:start w:val="1"/>
      <w:numFmt w:val="bullet"/>
      <w:lvlText w:val="o"/>
      <w:lvlJc w:val="left"/>
      <w:pPr>
        <w:ind w:left="3338" w:hanging="360"/>
      </w:pPr>
      <w:rPr>
        <w:rFonts w:ascii="Courier New" w:hAnsi="Courier New" w:cs="Courier New" w:hint="default"/>
      </w:rPr>
    </w:lvl>
    <w:lvl w:ilvl="5" w:tplc="300A0005" w:tentative="1">
      <w:start w:val="1"/>
      <w:numFmt w:val="bullet"/>
      <w:lvlText w:val=""/>
      <w:lvlJc w:val="left"/>
      <w:pPr>
        <w:ind w:left="4058" w:hanging="360"/>
      </w:pPr>
      <w:rPr>
        <w:rFonts w:ascii="Wingdings" w:hAnsi="Wingdings" w:hint="default"/>
      </w:rPr>
    </w:lvl>
    <w:lvl w:ilvl="6" w:tplc="300A0001" w:tentative="1">
      <w:start w:val="1"/>
      <w:numFmt w:val="bullet"/>
      <w:lvlText w:val=""/>
      <w:lvlJc w:val="left"/>
      <w:pPr>
        <w:ind w:left="4778" w:hanging="360"/>
      </w:pPr>
      <w:rPr>
        <w:rFonts w:ascii="Symbol" w:hAnsi="Symbol" w:hint="default"/>
      </w:rPr>
    </w:lvl>
    <w:lvl w:ilvl="7" w:tplc="300A0003" w:tentative="1">
      <w:start w:val="1"/>
      <w:numFmt w:val="bullet"/>
      <w:lvlText w:val="o"/>
      <w:lvlJc w:val="left"/>
      <w:pPr>
        <w:ind w:left="5498" w:hanging="360"/>
      </w:pPr>
      <w:rPr>
        <w:rFonts w:ascii="Courier New" w:hAnsi="Courier New" w:cs="Courier New" w:hint="default"/>
      </w:rPr>
    </w:lvl>
    <w:lvl w:ilvl="8" w:tplc="300A0005" w:tentative="1">
      <w:start w:val="1"/>
      <w:numFmt w:val="bullet"/>
      <w:lvlText w:val=""/>
      <w:lvlJc w:val="left"/>
      <w:pPr>
        <w:ind w:left="6218" w:hanging="360"/>
      </w:pPr>
      <w:rPr>
        <w:rFonts w:ascii="Wingdings" w:hAnsi="Wingdings" w:hint="default"/>
      </w:rPr>
    </w:lvl>
  </w:abstractNum>
  <w:abstractNum w:abstractNumId="151" w15:restartNumberingAfterBreak="0">
    <w:nsid w:val="61B53682"/>
    <w:multiLevelType w:val="hybridMultilevel"/>
    <w:tmpl w:val="ACB4E72C"/>
    <w:lvl w:ilvl="0" w:tplc="300A000D">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2" w15:restartNumberingAfterBreak="0">
    <w:nsid w:val="63FB6CAB"/>
    <w:multiLevelType w:val="multilevel"/>
    <w:tmpl w:val="459C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40852BA"/>
    <w:multiLevelType w:val="hybridMultilevel"/>
    <w:tmpl w:val="EEEC8854"/>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4" w15:restartNumberingAfterBreak="0">
    <w:nsid w:val="65DE444D"/>
    <w:multiLevelType w:val="multilevel"/>
    <w:tmpl w:val="E81E4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7C257B7"/>
    <w:multiLevelType w:val="hybridMultilevel"/>
    <w:tmpl w:val="8E7A61F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6" w15:restartNumberingAfterBreak="0">
    <w:nsid w:val="6A45302F"/>
    <w:multiLevelType w:val="multilevel"/>
    <w:tmpl w:val="6E287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A7B4E3C"/>
    <w:multiLevelType w:val="hybridMultilevel"/>
    <w:tmpl w:val="1C265FC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8" w15:restartNumberingAfterBreak="0">
    <w:nsid w:val="6ABD1EBB"/>
    <w:multiLevelType w:val="hybridMultilevel"/>
    <w:tmpl w:val="62F258B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59" w15:restartNumberingAfterBreak="0">
    <w:nsid w:val="6B5564ED"/>
    <w:multiLevelType w:val="hybridMultilevel"/>
    <w:tmpl w:val="2B1C5B5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0" w15:restartNumberingAfterBreak="0">
    <w:nsid w:val="6BE32DE7"/>
    <w:multiLevelType w:val="multilevel"/>
    <w:tmpl w:val="6694C3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6D2732AE"/>
    <w:multiLevelType w:val="hybridMultilevel"/>
    <w:tmpl w:val="F42AB0B2"/>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62" w15:restartNumberingAfterBreak="0">
    <w:nsid w:val="6D331B68"/>
    <w:multiLevelType w:val="hybridMultilevel"/>
    <w:tmpl w:val="5576245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3" w15:restartNumberingAfterBreak="0">
    <w:nsid w:val="6D7F7030"/>
    <w:multiLevelType w:val="hybridMultilevel"/>
    <w:tmpl w:val="BEC62606"/>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64" w15:restartNumberingAfterBreak="0">
    <w:nsid w:val="6F444527"/>
    <w:multiLevelType w:val="multilevel"/>
    <w:tmpl w:val="517EA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F4F077A"/>
    <w:multiLevelType w:val="hybridMultilevel"/>
    <w:tmpl w:val="7F183B7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6" w15:restartNumberingAfterBreak="0">
    <w:nsid w:val="6FC224EE"/>
    <w:multiLevelType w:val="hybridMultilevel"/>
    <w:tmpl w:val="D5E41A6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7" w15:restartNumberingAfterBreak="0">
    <w:nsid w:val="709A0D10"/>
    <w:multiLevelType w:val="multilevel"/>
    <w:tmpl w:val="89FC085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8" w15:restartNumberingAfterBreak="0">
    <w:nsid w:val="71DE33E4"/>
    <w:multiLevelType w:val="hybridMultilevel"/>
    <w:tmpl w:val="242ADD7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9" w15:restartNumberingAfterBreak="0">
    <w:nsid w:val="71F9317D"/>
    <w:multiLevelType w:val="hybridMultilevel"/>
    <w:tmpl w:val="7BE0D2C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0" w15:restartNumberingAfterBreak="0">
    <w:nsid w:val="73CB0E1F"/>
    <w:multiLevelType w:val="multilevel"/>
    <w:tmpl w:val="D45E927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1" w15:restartNumberingAfterBreak="0">
    <w:nsid w:val="740B18F2"/>
    <w:multiLevelType w:val="hybridMultilevel"/>
    <w:tmpl w:val="696010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2" w15:restartNumberingAfterBreak="0">
    <w:nsid w:val="748264EE"/>
    <w:multiLevelType w:val="hybridMultilevel"/>
    <w:tmpl w:val="A33E135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3" w15:restartNumberingAfterBreak="0">
    <w:nsid w:val="760602CE"/>
    <w:multiLevelType w:val="multilevel"/>
    <w:tmpl w:val="98244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6DB001D"/>
    <w:multiLevelType w:val="hybridMultilevel"/>
    <w:tmpl w:val="EB78E1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5" w15:restartNumberingAfterBreak="0">
    <w:nsid w:val="770A1751"/>
    <w:multiLevelType w:val="hybridMultilevel"/>
    <w:tmpl w:val="55587A2C"/>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76" w15:restartNumberingAfterBreak="0">
    <w:nsid w:val="77B653AA"/>
    <w:multiLevelType w:val="hybridMultilevel"/>
    <w:tmpl w:val="E86625EC"/>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7" w15:restartNumberingAfterBreak="0">
    <w:nsid w:val="77D62AAC"/>
    <w:multiLevelType w:val="multilevel"/>
    <w:tmpl w:val="8340B0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8" w15:restartNumberingAfterBreak="0">
    <w:nsid w:val="78547F9E"/>
    <w:multiLevelType w:val="hybridMultilevel"/>
    <w:tmpl w:val="D5C462C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9" w15:restartNumberingAfterBreak="0">
    <w:nsid w:val="786A56DE"/>
    <w:multiLevelType w:val="hybridMultilevel"/>
    <w:tmpl w:val="81C27B16"/>
    <w:lvl w:ilvl="0" w:tplc="300A000B">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80" w15:restartNumberingAfterBreak="0">
    <w:nsid w:val="791B5586"/>
    <w:multiLevelType w:val="multilevel"/>
    <w:tmpl w:val="6FF23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987107C"/>
    <w:multiLevelType w:val="multilevel"/>
    <w:tmpl w:val="2048E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A1A0AC8"/>
    <w:multiLevelType w:val="hybridMultilevel"/>
    <w:tmpl w:val="AE6CFA66"/>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3" w15:restartNumberingAfterBreak="0">
    <w:nsid w:val="7B0C4120"/>
    <w:multiLevelType w:val="hybridMultilevel"/>
    <w:tmpl w:val="75221CF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4" w15:restartNumberingAfterBreak="0">
    <w:nsid w:val="7C59435E"/>
    <w:multiLevelType w:val="hybridMultilevel"/>
    <w:tmpl w:val="66089FCE"/>
    <w:lvl w:ilvl="0" w:tplc="2C7AA2F4">
      <w:start w:val="1"/>
      <w:numFmt w:val="bullet"/>
      <w:lvlText w:val=""/>
      <w:lvlJc w:val="left"/>
      <w:pPr>
        <w:tabs>
          <w:tab w:val="num" w:pos="360"/>
        </w:tabs>
        <w:ind w:left="360" w:hanging="360"/>
      </w:pPr>
      <w:rPr>
        <w:rFonts w:ascii="Symbol" w:hAnsi="Symbol" w:hint="default"/>
        <w:color w:val="auto"/>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abstractNum w:abstractNumId="185" w15:restartNumberingAfterBreak="0">
    <w:nsid w:val="7D3F39F2"/>
    <w:multiLevelType w:val="multilevel"/>
    <w:tmpl w:val="8CDE89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7D4E6293"/>
    <w:multiLevelType w:val="multilevel"/>
    <w:tmpl w:val="8B88851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F40079A"/>
    <w:multiLevelType w:val="multilevel"/>
    <w:tmpl w:val="D45E927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8" w15:restartNumberingAfterBreak="0">
    <w:nsid w:val="7F9E2B03"/>
    <w:multiLevelType w:val="multilevel"/>
    <w:tmpl w:val="9DE2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4856601">
    <w:abstractNumId w:val="0"/>
  </w:num>
  <w:num w:numId="2" w16cid:durableId="1931231597">
    <w:abstractNumId w:val="54"/>
  </w:num>
  <w:num w:numId="3" w16cid:durableId="919605616">
    <w:abstractNumId w:val="69"/>
  </w:num>
  <w:num w:numId="4" w16cid:durableId="1969623171">
    <w:abstractNumId w:val="78"/>
  </w:num>
  <w:num w:numId="5" w16cid:durableId="447819522">
    <w:abstractNumId w:val="41"/>
  </w:num>
  <w:num w:numId="6" w16cid:durableId="192233850">
    <w:abstractNumId w:val="13"/>
  </w:num>
  <w:num w:numId="7" w16cid:durableId="929890318">
    <w:abstractNumId w:val="57"/>
  </w:num>
  <w:num w:numId="8" w16cid:durableId="885488613">
    <w:abstractNumId w:val="164"/>
  </w:num>
  <w:num w:numId="9" w16cid:durableId="1670208110">
    <w:abstractNumId w:val="180"/>
  </w:num>
  <w:num w:numId="10" w16cid:durableId="832525826">
    <w:abstractNumId w:val="85"/>
  </w:num>
  <w:num w:numId="11" w16cid:durableId="1689018627">
    <w:abstractNumId w:val="114"/>
  </w:num>
  <w:num w:numId="12" w16cid:durableId="18090458">
    <w:abstractNumId w:val="123"/>
  </w:num>
  <w:num w:numId="13" w16cid:durableId="822963102">
    <w:abstractNumId w:val="146"/>
  </w:num>
  <w:num w:numId="14" w16cid:durableId="1445154736">
    <w:abstractNumId w:val="125"/>
  </w:num>
  <w:num w:numId="15" w16cid:durableId="1565414199">
    <w:abstractNumId w:val="105"/>
  </w:num>
  <w:num w:numId="16" w16cid:durableId="484395839">
    <w:abstractNumId w:val="159"/>
  </w:num>
  <w:num w:numId="17" w16cid:durableId="2113939200">
    <w:abstractNumId w:val="84"/>
  </w:num>
  <w:num w:numId="18" w16cid:durableId="1741518337">
    <w:abstractNumId w:val="98"/>
  </w:num>
  <w:num w:numId="19" w16cid:durableId="1664236399">
    <w:abstractNumId w:val="73"/>
  </w:num>
  <w:num w:numId="20" w16cid:durableId="1515345279">
    <w:abstractNumId w:val="64"/>
  </w:num>
  <w:num w:numId="21" w16cid:durableId="560599276">
    <w:abstractNumId w:val="7"/>
  </w:num>
  <w:num w:numId="22" w16cid:durableId="1597400778">
    <w:abstractNumId w:val="165"/>
  </w:num>
  <w:num w:numId="23" w16cid:durableId="405886150">
    <w:abstractNumId w:val="55"/>
  </w:num>
  <w:num w:numId="24" w16cid:durableId="2037733238">
    <w:abstractNumId w:val="21"/>
  </w:num>
  <w:num w:numId="25" w16cid:durableId="199053954">
    <w:abstractNumId w:val="168"/>
  </w:num>
  <w:num w:numId="26" w16cid:durableId="119105515">
    <w:abstractNumId w:val="107"/>
  </w:num>
  <w:num w:numId="27" w16cid:durableId="1703629398">
    <w:abstractNumId w:val="10"/>
  </w:num>
  <w:num w:numId="28" w16cid:durableId="1808010560">
    <w:abstractNumId w:val="137"/>
  </w:num>
  <w:num w:numId="29" w16cid:durableId="2128353198">
    <w:abstractNumId w:val="25"/>
  </w:num>
  <w:num w:numId="30" w16cid:durableId="308631753">
    <w:abstractNumId w:val="127"/>
  </w:num>
  <w:num w:numId="31" w16cid:durableId="1612781843">
    <w:abstractNumId w:val="40"/>
  </w:num>
  <w:num w:numId="32" w16cid:durableId="386998532">
    <w:abstractNumId w:val="126"/>
  </w:num>
  <w:num w:numId="33" w16cid:durableId="1063721644">
    <w:abstractNumId w:val="24"/>
  </w:num>
  <w:num w:numId="34" w16cid:durableId="1371950258">
    <w:abstractNumId w:val="31"/>
  </w:num>
  <w:num w:numId="35" w16cid:durableId="362637636">
    <w:abstractNumId w:val="36"/>
  </w:num>
  <w:num w:numId="36" w16cid:durableId="1608930268">
    <w:abstractNumId w:val="172"/>
  </w:num>
  <w:num w:numId="37" w16cid:durableId="1513762069">
    <w:abstractNumId w:val="35"/>
  </w:num>
  <w:num w:numId="38" w16cid:durableId="966012473">
    <w:abstractNumId w:val="44"/>
  </w:num>
  <w:num w:numId="39" w16cid:durableId="1914050308">
    <w:abstractNumId w:val="178"/>
  </w:num>
  <w:num w:numId="40" w16cid:durableId="936131868">
    <w:abstractNumId w:val="79"/>
  </w:num>
  <w:num w:numId="41" w16cid:durableId="737676742">
    <w:abstractNumId w:val="119"/>
  </w:num>
  <w:num w:numId="42" w16cid:durableId="574516315">
    <w:abstractNumId w:val="60"/>
  </w:num>
  <w:num w:numId="43" w16cid:durableId="1448813357">
    <w:abstractNumId w:val="77"/>
  </w:num>
  <w:num w:numId="44" w16cid:durableId="1582257212">
    <w:abstractNumId w:val="92"/>
  </w:num>
  <w:num w:numId="45" w16cid:durableId="1658067373">
    <w:abstractNumId w:val="61"/>
  </w:num>
  <w:num w:numId="46" w16cid:durableId="393168307">
    <w:abstractNumId w:val="63"/>
  </w:num>
  <w:num w:numId="47" w16cid:durableId="1007948037">
    <w:abstractNumId w:val="29"/>
  </w:num>
  <w:num w:numId="48" w16cid:durableId="1631746846">
    <w:abstractNumId w:val="19"/>
  </w:num>
  <w:num w:numId="49" w16cid:durableId="706178856">
    <w:abstractNumId w:val="71"/>
  </w:num>
  <w:num w:numId="50" w16cid:durableId="1651902447">
    <w:abstractNumId w:val="106"/>
  </w:num>
  <w:num w:numId="51" w16cid:durableId="1504394072">
    <w:abstractNumId w:val="122"/>
  </w:num>
  <w:num w:numId="52" w16cid:durableId="114255484">
    <w:abstractNumId w:val="43"/>
  </w:num>
  <w:num w:numId="53" w16cid:durableId="93870384">
    <w:abstractNumId w:val="50"/>
  </w:num>
  <w:num w:numId="54" w16cid:durableId="1192644515">
    <w:abstractNumId w:val="150"/>
  </w:num>
  <w:num w:numId="55" w16cid:durableId="1736971936">
    <w:abstractNumId w:val="175"/>
  </w:num>
  <w:num w:numId="56" w16cid:durableId="1501459501">
    <w:abstractNumId w:val="158"/>
  </w:num>
  <w:num w:numId="57" w16cid:durableId="1511217970">
    <w:abstractNumId w:val="12"/>
  </w:num>
  <w:num w:numId="58" w16cid:durableId="823201137">
    <w:abstractNumId w:val="143"/>
  </w:num>
  <w:num w:numId="59" w16cid:durableId="522784747">
    <w:abstractNumId w:val="118"/>
  </w:num>
  <w:num w:numId="60" w16cid:durableId="766772204">
    <w:abstractNumId w:val="52"/>
  </w:num>
  <w:num w:numId="61" w16cid:durableId="2067799582">
    <w:abstractNumId w:val="70"/>
  </w:num>
  <w:num w:numId="62" w16cid:durableId="58525625">
    <w:abstractNumId w:val="163"/>
  </w:num>
  <w:num w:numId="63" w16cid:durableId="310451993">
    <w:abstractNumId w:val="32"/>
  </w:num>
  <w:num w:numId="64" w16cid:durableId="1590501587">
    <w:abstractNumId w:val="124"/>
  </w:num>
  <w:num w:numId="65" w16cid:durableId="2026054791">
    <w:abstractNumId w:val="115"/>
  </w:num>
  <w:num w:numId="66" w16cid:durableId="147939204">
    <w:abstractNumId w:val="100"/>
  </w:num>
  <w:num w:numId="67" w16cid:durableId="165903613">
    <w:abstractNumId w:val="161"/>
  </w:num>
  <w:num w:numId="68" w16cid:durableId="940182125">
    <w:abstractNumId w:val="120"/>
  </w:num>
  <w:num w:numId="69" w16cid:durableId="401759710">
    <w:abstractNumId w:val="184"/>
  </w:num>
  <w:num w:numId="70" w16cid:durableId="177668483">
    <w:abstractNumId w:val="58"/>
  </w:num>
  <w:num w:numId="71" w16cid:durableId="1235705481">
    <w:abstractNumId w:val="167"/>
  </w:num>
  <w:num w:numId="72" w16cid:durableId="587538037">
    <w:abstractNumId w:val="62"/>
  </w:num>
  <w:num w:numId="73" w16cid:durableId="1007756888">
    <w:abstractNumId w:val="90"/>
  </w:num>
  <w:num w:numId="74" w16cid:durableId="649747694">
    <w:abstractNumId w:val="49"/>
  </w:num>
  <w:num w:numId="75" w16cid:durableId="1533884716">
    <w:abstractNumId w:val="187"/>
  </w:num>
  <w:num w:numId="76" w16cid:durableId="90711003">
    <w:abstractNumId w:val="93"/>
  </w:num>
  <w:num w:numId="77" w16cid:durableId="652490155">
    <w:abstractNumId w:val="76"/>
  </w:num>
  <w:num w:numId="78" w16cid:durableId="2023892665">
    <w:abstractNumId w:val="113"/>
  </w:num>
  <w:num w:numId="79" w16cid:durableId="1560483948">
    <w:abstractNumId w:val="59"/>
  </w:num>
  <w:num w:numId="80" w16cid:durableId="762411426">
    <w:abstractNumId w:val="27"/>
  </w:num>
  <w:num w:numId="81" w16cid:durableId="1520894307">
    <w:abstractNumId w:val="170"/>
  </w:num>
  <w:num w:numId="82" w16cid:durableId="1860699966">
    <w:abstractNumId w:val="20"/>
  </w:num>
  <w:num w:numId="83" w16cid:durableId="320231882">
    <w:abstractNumId w:val="171"/>
  </w:num>
  <w:num w:numId="84" w16cid:durableId="1727530415">
    <w:abstractNumId w:val="116"/>
  </w:num>
  <w:num w:numId="85" w16cid:durableId="2013026803">
    <w:abstractNumId w:val="26"/>
  </w:num>
  <w:num w:numId="86" w16cid:durableId="2051033309">
    <w:abstractNumId w:val="23"/>
  </w:num>
  <w:num w:numId="87" w16cid:durableId="1225750159">
    <w:abstractNumId w:val="37"/>
  </w:num>
  <w:num w:numId="88" w16cid:durableId="741299550">
    <w:abstractNumId w:val="66"/>
  </w:num>
  <w:num w:numId="89" w16cid:durableId="867527625">
    <w:abstractNumId w:val="108"/>
  </w:num>
  <w:num w:numId="90" w16cid:durableId="717096702">
    <w:abstractNumId w:val="174"/>
  </w:num>
  <w:num w:numId="91" w16cid:durableId="1260525443">
    <w:abstractNumId w:val="65"/>
  </w:num>
  <w:num w:numId="92" w16cid:durableId="1987204728">
    <w:abstractNumId w:val="183"/>
  </w:num>
  <w:num w:numId="93" w16cid:durableId="1187909595">
    <w:abstractNumId w:val="162"/>
  </w:num>
  <w:num w:numId="94" w16cid:durableId="1588491187">
    <w:abstractNumId w:val="155"/>
  </w:num>
  <w:num w:numId="95" w16cid:durableId="1680422039">
    <w:abstractNumId w:val="102"/>
  </w:num>
  <w:num w:numId="96" w16cid:durableId="1477869204">
    <w:abstractNumId w:val="135"/>
  </w:num>
  <w:num w:numId="97" w16cid:durableId="1638031666">
    <w:abstractNumId w:val="39"/>
  </w:num>
  <w:num w:numId="98" w16cid:durableId="1057704295">
    <w:abstractNumId w:val="95"/>
  </w:num>
  <w:num w:numId="99" w16cid:durableId="1558516726">
    <w:abstractNumId w:val="67"/>
  </w:num>
  <w:num w:numId="100" w16cid:durableId="1787962184">
    <w:abstractNumId w:val="157"/>
  </w:num>
  <w:num w:numId="101" w16cid:durableId="1260213787">
    <w:abstractNumId w:val="136"/>
  </w:num>
  <w:num w:numId="102" w16cid:durableId="196551641">
    <w:abstractNumId w:val="169"/>
  </w:num>
  <w:num w:numId="103" w16cid:durableId="1662543844">
    <w:abstractNumId w:val="128"/>
  </w:num>
  <w:num w:numId="104" w16cid:durableId="1882857999">
    <w:abstractNumId w:val="149"/>
  </w:num>
  <w:num w:numId="105" w16cid:durableId="301690696">
    <w:abstractNumId w:val="103"/>
  </w:num>
  <w:num w:numId="106" w16cid:durableId="1652371790">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879127408">
    <w:abstractNumId w:val="96"/>
  </w:num>
  <w:num w:numId="108" w16cid:durableId="1237010852">
    <w:abstractNumId w:val="99"/>
  </w:num>
  <w:num w:numId="109" w16cid:durableId="2030330858">
    <w:abstractNumId w:val="160"/>
  </w:num>
  <w:num w:numId="110" w16cid:durableId="2019386887">
    <w:abstractNumId w:val="129"/>
  </w:num>
  <w:num w:numId="111" w16cid:durableId="1801072806">
    <w:abstractNumId w:val="53"/>
  </w:num>
  <w:num w:numId="112" w16cid:durableId="1024478329">
    <w:abstractNumId w:val="8"/>
  </w:num>
  <w:num w:numId="113" w16cid:durableId="1545092631">
    <w:abstractNumId w:val="91"/>
  </w:num>
  <w:num w:numId="114" w16cid:durableId="553127257">
    <w:abstractNumId w:val="11"/>
  </w:num>
  <w:num w:numId="115" w16cid:durableId="1200899103">
    <w:abstractNumId w:val="74"/>
  </w:num>
  <w:num w:numId="116" w16cid:durableId="348141964">
    <w:abstractNumId w:val="88"/>
  </w:num>
  <w:num w:numId="117" w16cid:durableId="1102382619">
    <w:abstractNumId w:val="142"/>
  </w:num>
  <w:num w:numId="118" w16cid:durableId="183132858">
    <w:abstractNumId w:val="112"/>
  </w:num>
  <w:num w:numId="119" w16cid:durableId="1987320985">
    <w:abstractNumId w:val="147"/>
  </w:num>
  <w:num w:numId="120" w16cid:durableId="1299989682">
    <w:abstractNumId w:val="56"/>
  </w:num>
  <w:num w:numId="121" w16cid:durableId="1771579698">
    <w:abstractNumId w:val="46"/>
  </w:num>
  <w:num w:numId="122" w16cid:durableId="2005038918">
    <w:abstractNumId w:val="47"/>
  </w:num>
  <w:num w:numId="123" w16cid:durableId="2082362190">
    <w:abstractNumId w:val="22"/>
  </w:num>
  <w:num w:numId="124" w16cid:durableId="439766007">
    <w:abstractNumId w:val="48"/>
  </w:num>
  <w:num w:numId="125" w16cid:durableId="915480959">
    <w:abstractNumId w:val="28"/>
  </w:num>
  <w:num w:numId="126" w16cid:durableId="1532762119">
    <w:abstractNumId w:val="87"/>
  </w:num>
  <w:num w:numId="127" w16cid:durableId="2052806211">
    <w:abstractNumId w:val="75"/>
  </w:num>
  <w:num w:numId="128" w16cid:durableId="1951549544">
    <w:abstractNumId w:val="14"/>
  </w:num>
  <w:num w:numId="129" w16cid:durableId="340546366">
    <w:abstractNumId w:val="134"/>
  </w:num>
  <w:num w:numId="130" w16cid:durableId="689792254">
    <w:abstractNumId w:val="97"/>
  </w:num>
  <w:num w:numId="131" w16cid:durableId="1061713943">
    <w:abstractNumId w:val="101"/>
  </w:num>
  <w:num w:numId="132" w16cid:durableId="1273509901">
    <w:abstractNumId w:val="139"/>
  </w:num>
  <w:num w:numId="133" w16cid:durableId="2006283202">
    <w:abstractNumId w:val="16"/>
  </w:num>
  <w:num w:numId="134" w16cid:durableId="828866028">
    <w:abstractNumId w:val="83"/>
  </w:num>
  <w:num w:numId="135" w16cid:durableId="184488906">
    <w:abstractNumId w:val="152"/>
  </w:num>
  <w:num w:numId="136" w16cid:durableId="1466045829">
    <w:abstractNumId w:val="156"/>
  </w:num>
  <w:num w:numId="137" w16cid:durableId="1029644837">
    <w:abstractNumId w:val="154"/>
  </w:num>
  <w:num w:numId="138" w16cid:durableId="820273542">
    <w:abstractNumId w:val="34"/>
  </w:num>
  <w:num w:numId="139" w16cid:durableId="500391642">
    <w:abstractNumId w:val="131"/>
  </w:num>
  <w:num w:numId="140" w16cid:durableId="1446149653">
    <w:abstractNumId w:val="51"/>
  </w:num>
  <w:num w:numId="141" w16cid:durableId="1162043793">
    <w:abstractNumId w:val="181"/>
  </w:num>
  <w:num w:numId="142" w16cid:durableId="198204609">
    <w:abstractNumId w:val="132"/>
  </w:num>
  <w:num w:numId="143" w16cid:durableId="1215116085">
    <w:abstractNumId w:val="111"/>
  </w:num>
  <w:num w:numId="144" w16cid:durableId="1328023852">
    <w:abstractNumId w:val="110"/>
  </w:num>
  <w:num w:numId="145" w16cid:durableId="247470871">
    <w:abstractNumId w:val="9"/>
  </w:num>
  <w:num w:numId="146" w16cid:durableId="154299450">
    <w:abstractNumId w:val="188"/>
  </w:num>
  <w:num w:numId="147" w16cid:durableId="1696694055">
    <w:abstractNumId w:val="45"/>
  </w:num>
  <w:num w:numId="148" w16cid:durableId="968435579">
    <w:abstractNumId w:val="148"/>
  </w:num>
  <w:num w:numId="149" w16cid:durableId="912929902">
    <w:abstractNumId w:val="15"/>
  </w:num>
  <w:num w:numId="150" w16cid:durableId="2085180309">
    <w:abstractNumId w:val="33"/>
  </w:num>
  <w:num w:numId="151" w16cid:durableId="1961764405">
    <w:abstractNumId w:val="121"/>
  </w:num>
  <w:num w:numId="152" w16cid:durableId="1115445240">
    <w:abstractNumId w:val="17"/>
  </w:num>
  <w:num w:numId="153" w16cid:durableId="767165451">
    <w:abstractNumId w:val="117"/>
  </w:num>
  <w:num w:numId="154" w16cid:durableId="870649493">
    <w:abstractNumId w:val="94"/>
  </w:num>
  <w:num w:numId="155" w16cid:durableId="2131589200">
    <w:abstractNumId w:val="140"/>
  </w:num>
  <w:num w:numId="156" w16cid:durableId="313947343">
    <w:abstractNumId w:val="133"/>
  </w:num>
  <w:num w:numId="157" w16cid:durableId="1849060170">
    <w:abstractNumId w:val="173"/>
  </w:num>
  <w:num w:numId="158" w16cid:durableId="29501092">
    <w:abstractNumId w:val="72"/>
  </w:num>
  <w:num w:numId="159" w16cid:durableId="1750813395">
    <w:abstractNumId w:val="80"/>
  </w:num>
  <w:num w:numId="160" w16cid:durableId="1420299009">
    <w:abstractNumId w:val="141"/>
  </w:num>
  <w:num w:numId="161" w16cid:durableId="1390693721">
    <w:abstractNumId w:val="18"/>
  </w:num>
  <w:num w:numId="162" w16cid:durableId="1448885755">
    <w:abstractNumId w:val="109"/>
  </w:num>
  <w:num w:numId="163" w16cid:durableId="1578049399">
    <w:abstractNumId w:val="186"/>
  </w:num>
  <w:num w:numId="164" w16cid:durableId="1950893822">
    <w:abstractNumId w:val="38"/>
  </w:num>
  <w:num w:numId="165" w16cid:durableId="1673684371">
    <w:abstractNumId w:val="104"/>
  </w:num>
  <w:num w:numId="166" w16cid:durableId="1775705061">
    <w:abstractNumId w:val="153"/>
  </w:num>
  <w:num w:numId="167" w16cid:durableId="493569200">
    <w:abstractNumId w:val="144"/>
  </w:num>
  <w:num w:numId="168" w16cid:durableId="1247765196">
    <w:abstractNumId w:val="176"/>
  </w:num>
  <w:num w:numId="169" w16cid:durableId="1885435394">
    <w:abstractNumId w:val="182"/>
  </w:num>
  <w:num w:numId="170" w16cid:durableId="191262099">
    <w:abstractNumId w:val="179"/>
  </w:num>
  <w:num w:numId="171" w16cid:durableId="425469183">
    <w:abstractNumId w:val="130"/>
  </w:num>
  <w:num w:numId="172" w16cid:durableId="2007829634">
    <w:abstractNumId w:val="82"/>
  </w:num>
  <w:num w:numId="173" w16cid:durableId="1321158233">
    <w:abstractNumId w:val="145"/>
  </w:num>
  <w:num w:numId="174" w16cid:durableId="1016081646">
    <w:abstractNumId w:val="151"/>
  </w:num>
  <w:num w:numId="175" w16cid:durableId="1094135341">
    <w:abstractNumId w:val="138"/>
  </w:num>
  <w:num w:numId="176" w16cid:durableId="1242443287">
    <w:abstractNumId w:val="30"/>
  </w:num>
  <w:num w:numId="177" w16cid:durableId="763263703">
    <w:abstractNumId w:val="68"/>
  </w:num>
  <w:num w:numId="178" w16cid:durableId="1123377477">
    <w:abstractNumId w:val="166"/>
  </w:num>
  <w:num w:numId="179" w16cid:durableId="342246384">
    <w:abstractNumId w:val="89"/>
  </w:num>
  <w:num w:numId="180" w16cid:durableId="1871255571">
    <w:abstractNumId w:val="86"/>
  </w:num>
  <w:num w:numId="181" w16cid:durableId="246040570">
    <w:abstractNumId w:val="81"/>
  </w:num>
  <w:num w:numId="182" w16cid:durableId="1968074903">
    <w:abstractNumId w:val="42"/>
  </w:num>
  <w:num w:numId="183" w16cid:durableId="1135022268">
    <w:abstractNumId w:val="185"/>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0192F"/>
    <w:rsid w:val="00020850"/>
    <w:rsid w:val="000224E7"/>
    <w:rsid w:val="000253DD"/>
    <w:rsid w:val="00030173"/>
    <w:rsid w:val="00034F4F"/>
    <w:rsid w:val="00044498"/>
    <w:rsid w:val="00050239"/>
    <w:rsid w:val="00050E83"/>
    <w:rsid w:val="0005518A"/>
    <w:rsid w:val="00056F13"/>
    <w:rsid w:val="00065C0B"/>
    <w:rsid w:val="00072AEA"/>
    <w:rsid w:val="00083C1B"/>
    <w:rsid w:val="000948B5"/>
    <w:rsid w:val="000954EC"/>
    <w:rsid w:val="000A2611"/>
    <w:rsid w:val="000A3930"/>
    <w:rsid w:val="000A3FAC"/>
    <w:rsid w:val="000A702B"/>
    <w:rsid w:val="000B68D5"/>
    <w:rsid w:val="000C1570"/>
    <w:rsid w:val="000D0B34"/>
    <w:rsid w:val="000D4E97"/>
    <w:rsid w:val="000E47A0"/>
    <w:rsid w:val="000E7B36"/>
    <w:rsid w:val="000F2051"/>
    <w:rsid w:val="000F5D74"/>
    <w:rsid w:val="001049FD"/>
    <w:rsid w:val="00114578"/>
    <w:rsid w:val="00121053"/>
    <w:rsid w:val="00124F27"/>
    <w:rsid w:val="00125D5B"/>
    <w:rsid w:val="00134726"/>
    <w:rsid w:val="00167AEE"/>
    <w:rsid w:val="00175AD8"/>
    <w:rsid w:val="001878B3"/>
    <w:rsid w:val="001905F6"/>
    <w:rsid w:val="00190649"/>
    <w:rsid w:val="001909AC"/>
    <w:rsid w:val="00193D75"/>
    <w:rsid w:val="00194FF2"/>
    <w:rsid w:val="00195EFA"/>
    <w:rsid w:val="00197749"/>
    <w:rsid w:val="001A76E4"/>
    <w:rsid w:val="001A785C"/>
    <w:rsid w:val="001B17F5"/>
    <w:rsid w:val="001B6865"/>
    <w:rsid w:val="001C3482"/>
    <w:rsid w:val="001E2593"/>
    <w:rsid w:val="001E2C92"/>
    <w:rsid w:val="001E64B0"/>
    <w:rsid w:val="001F0307"/>
    <w:rsid w:val="001F5DD5"/>
    <w:rsid w:val="001F5FAC"/>
    <w:rsid w:val="0020452E"/>
    <w:rsid w:val="002127D8"/>
    <w:rsid w:val="002170A2"/>
    <w:rsid w:val="00223C9E"/>
    <w:rsid w:val="002433EF"/>
    <w:rsid w:val="002445AB"/>
    <w:rsid w:val="002463F9"/>
    <w:rsid w:val="0026246C"/>
    <w:rsid w:val="00263FB0"/>
    <w:rsid w:val="0027290C"/>
    <w:rsid w:val="0027667A"/>
    <w:rsid w:val="00285943"/>
    <w:rsid w:val="002A15D9"/>
    <w:rsid w:val="002A76D8"/>
    <w:rsid w:val="002B27F7"/>
    <w:rsid w:val="002B57FD"/>
    <w:rsid w:val="002B5A0D"/>
    <w:rsid w:val="002B5F41"/>
    <w:rsid w:val="002D2000"/>
    <w:rsid w:val="002D24C2"/>
    <w:rsid w:val="002D331E"/>
    <w:rsid w:val="002D4328"/>
    <w:rsid w:val="002D5D0C"/>
    <w:rsid w:val="002E1B54"/>
    <w:rsid w:val="002E42BE"/>
    <w:rsid w:val="0030023B"/>
    <w:rsid w:val="0030737E"/>
    <w:rsid w:val="003100C1"/>
    <w:rsid w:val="00313315"/>
    <w:rsid w:val="003148CA"/>
    <w:rsid w:val="00325137"/>
    <w:rsid w:val="00331FF3"/>
    <w:rsid w:val="003568E9"/>
    <w:rsid w:val="00367B03"/>
    <w:rsid w:val="00370B1F"/>
    <w:rsid w:val="00375BFE"/>
    <w:rsid w:val="0037640B"/>
    <w:rsid w:val="003859FA"/>
    <w:rsid w:val="00394113"/>
    <w:rsid w:val="0039736F"/>
    <w:rsid w:val="003A680B"/>
    <w:rsid w:val="003C1D2A"/>
    <w:rsid w:val="003C470A"/>
    <w:rsid w:val="003C67BD"/>
    <w:rsid w:val="003D373E"/>
    <w:rsid w:val="003E1F66"/>
    <w:rsid w:val="003F3B18"/>
    <w:rsid w:val="0041079E"/>
    <w:rsid w:val="0043682C"/>
    <w:rsid w:val="00442AED"/>
    <w:rsid w:val="004462F0"/>
    <w:rsid w:val="00446771"/>
    <w:rsid w:val="00453783"/>
    <w:rsid w:val="0045634C"/>
    <w:rsid w:val="0046318A"/>
    <w:rsid w:val="00472D78"/>
    <w:rsid w:val="00472F8F"/>
    <w:rsid w:val="0048180C"/>
    <w:rsid w:val="00481B4B"/>
    <w:rsid w:val="0048219B"/>
    <w:rsid w:val="004920F9"/>
    <w:rsid w:val="00492D5D"/>
    <w:rsid w:val="00492E20"/>
    <w:rsid w:val="004A0265"/>
    <w:rsid w:val="004A6234"/>
    <w:rsid w:val="004B6E42"/>
    <w:rsid w:val="004D4FB5"/>
    <w:rsid w:val="004D6588"/>
    <w:rsid w:val="004E4133"/>
    <w:rsid w:val="004E696B"/>
    <w:rsid w:val="004F103B"/>
    <w:rsid w:val="005109F6"/>
    <w:rsid w:val="005167DF"/>
    <w:rsid w:val="00521ED9"/>
    <w:rsid w:val="00524AD6"/>
    <w:rsid w:val="0053466E"/>
    <w:rsid w:val="00547DD9"/>
    <w:rsid w:val="00550C11"/>
    <w:rsid w:val="005521FC"/>
    <w:rsid w:val="0055490C"/>
    <w:rsid w:val="00555887"/>
    <w:rsid w:val="00564123"/>
    <w:rsid w:val="005752FD"/>
    <w:rsid w:val="00597881"/>
    <w:rsid w:val="005A1503"/>
    <w:rsid w:val="005A41F0"/>
    <w:rsid w:val="005A5998"/>
    <w:rsid w:val="005B10F9"/>
    <w:rsid w:val="005B1D30"/>
    <w:rsid w:val="005D0AF2"/>
    <w:rsid w:val="005D237E"/>
    <w:rsid w:val="005D654B"/>
    <w:rsid w:val="005F0EF4"/>
    <w:rsid w:val="005F247E"/>
    <w:rsid w:val="0060186C"/>
    <w:rsid w:val="00605082"/>
    <w:rsid w:val="00607DE9"/>
    <w:rsid w:val="00615203"/>
    <w:rsid w:val="00615CAE"/>
    <w:rsid w:val="00623B1F"/>
    <w:rsid w:val="00625EA6"/>
    <w:rsid w:val="0063352F"/>
    <w:rsid w:val="00633C05"/>
    <w:rsid w:val="00634A05"/>
    <w:rsid w:val="00641AE6"/>
    <w:rsid w:val="006600CB"/>
    <w:rsid w:val="00663A4B"/>
    <w:rsid w:val="00665BE7"/>
    <w:rsid w:val="00670299"/>
    <w:rsid w:val="00672FEA"/>
    <w:rsid w:val="006733FB"/>
    <w:rsid w:val="00675ACA"/>
    <w:rsid w:val="0068191E"/>
    <w:rsid w:val="00681C7B"/>
    <w:rsid w:val="00684184"/>
    <w:rsid w:val="00690CF7"/>
    <w:rsid w:val="00692386"/>
    <w:rsid w:val="006A1C9B"/>
    <w:rsid w:val="006C50A0"/>
    <w:rsid w:val="006D7FCE"/>
    <w:rsid w:val="006E0D3B"/>
    <w:rsid w:val="006E24AA"/>
    <w:rsid w:val="006E75C9"/>
    <w:rsid w:val="006F0EF3"/>
    <w:rsid w:val="006F1534"/>
    <w:rsid w:val="006F647B"/>
    <w:rsid w:val="00700CAE"/>
    <w:rsid w:val="00706E30"/>
    <w:rsid w:val="007074F8"/>
    <w:rsid w:val="0071297A"/>
    <w:rsid w:val="007137E1"/>
    <w:rsid w:val="00716272"/>
    <w:rsid w:val="00744B5A"/>
    <w:rsid w:val="00752BF6"/>
    <w:rsid w:val="00762058"/>
    <w:rsid w:val="00772D0A"/>
    <w:rsid w:val="00776B07"/>
    <w:rsid w:val="00777F22"/>
    <w:rsid w:val="007836D3"/>
    <w:rsid w:val="007949FF"/>
    <w:rsid w:val="007A3999"/>
    <w:rsid w:val="007B6759"/>
    <w:rsid w:val="007C35BB"/>
    <w:rsid w:val="007D045F"/>
    <w:rsid w:val="007D165B"/>
    <w:rsid w:val="007D4218"/>
    <w:rsid w:val="007D67C1"/>
    <w:rsid w:val="007E2F16"/>
    <w:rsid w:val="007E7869"/>
    <w:rsid w:val="007F1FAD"/>
    <w:rsid w:val="0080174D"/>
    <w:rsid w:val="00803B92"/>
    <w:rsid w:val="00806C7C"/>
    <w:rsid w:val="00811044"/>
    <w:rsid w:val="008126AE"/>
    <w:rsid w:val="00815224"/>
    <w:rsid w:val="0081798B"/>
    <w:rsid w:val="00820B5B"/>
    <w:rsid w:val="00823BF5"/>
    <w:rsid w:val="00826F3E"/>
    <w:rsid w:val="00837034"/>
    <w:rsid w:val="00850796"/>
    <w:rsid w:val="008549D5"/>
    <w:rsid w:val="00857C2C"/>
    <w:rsid w:val="008678F7"/>
    <w:rsid w:val="00871FC2"/>
    <w:rsid w:val="0087458B"/>
    <w:rsid w:val="008810D6"/>
    <w:rsid w:val="0088178D"/>
    <w:rsid w:val="0089244E"/>
    <w:rsid w:val="008A3A31"/>
    <w:rsid w:val="008A7789"/>
    <w:rsid w:val="008B21FC"/>
    <w:rsid w:val="008B2B05"/>
    <w:rsid w:val="008B5472"/>
    <w:rsid w:val="008C664F"/>
    <w:rsid w:val="008D3802"/>
    <w:rsid w:val="008D47FC"/>
    <w:rsid w:val="008D7F92"/>
    <w:rsid w:val="008E0310"/>
    <w:rsid w:val="008F23AD"/>
    <w:rsid w:val="008F295B"/>
    <w:rsid w:val="00907E18"/>
    <w:rsid w:val="0091042B"/>
    <w:rsid w:val="00911366"/>
    <w:rsid w:val="00921653"/>
    <w:rsid w:val="009239D4"/>
    <w:rsid w:val="00933421"/>
    <w:rsid w:val="00941300"/>
    <w:rsid w:val="00943E22"/>
    <w:rsid w:val="00944810"/>
    <w:rsid w:val="00960BA3"/>
    <w:rsid w:val="009805DE"/>
    <w:rsid w:val="00997C75"/>
    <w:rsid w:val="009A41D4"/>
    <w:rsid w:val="009B43E9"/>
    <w:rsid w:val="009B5943"/>
    <w:rsid w:val="009C5107"/>
    <w:rsid w:val="009D7A24"/>
    <w:rsid w:val="009E4279"/>
    <w:rsid w:val="009E7CEB"/>
    <w:rsid w:val="00A02D22"/>
    <w:rsid w:val="00A1079C"/>
    <w:rsid w:val="00A13B24"/>
    <w:rsid w:val="00A152D8"/>
    <w:rsid w:val="00A160EC"/>
    <w:rsid w:val="00A16319"/>
    <w:rsid w:val="00A2466D"/>
    <w:rsid w:val="00A30D94"/>
    <w:rsid w:val="00A31CBC"/>
    <w:rsid w:val="00A3332F"/>
    <w:rsid w:val="00A3765A"/>
    <w:rsid w:val="00A43C6A"/>
    <w:rsid w:val="00A4566E"/>
    <w:rsid w:val="00A7395E"/>
    <w:rsid w:val="00A87264"/>
    <w:rsid w:val="00A90AED"/>
    <w:rsid w:val="00A951E7"/>
    <w:rsid w:val="00A95468"/>
    <w:rsid w:val="00A96743"/>
    <w:rsid w:val="00AA1927"/>
    <w:rsid w:val="00AA3823"/>
    <w:rsid w:val="00AA6D93"/>
    <w:rsid w:val="00AA7836"/>
    <w:rsid w:val="00AD0217"/>
    <w:rsid w:val="00AF0EA6"/>
    <w:rsid w:val="00AF54F7"/>
    <w:rsid w:val="00B02D89"/>
    <w:rsid w:val="00B04F64"/>
    <w:rsid w:val="00B10BAB"/>
    <w:rsid w:val="00B10EF3"/>
    <w:rsid w:val="00B11347"/>
    <w:rsid w:val="00B23E8F"/>
    <w:rsid w:val="00B31CF7"/>
    <w:rsid w:val="00B32584"/>
    <w:rsid w:val="00B338E6"/>
    <w:rsid w:val="00B475DC"/>
    <w:rsid w:val="00B62C8A"/>
    <w:rsid w:val="00B64DC4"/>
    <w:rsid w:val="00B67D50"/>
    <w:rsid w:val="00B709FB"/>
    <w:rsid w:val="00B73828"/>
    <w:rsid w:val="00B75EFE"/>
    <w:rsid w:val="00B76F8F"/>
    <w:rsid w:val="00B819E5"/>
    <w:rsid w:val="00B8229F"/>
    <w:rsid w:val="00BA5089"/>
    <w:rsid w:val="00BC3D7B"/>
    <w:rsid w:val="00BC51EF"/>
    <w:rsid w:val="00BE1F6F"/>
    <w:rsid w:val="00BF0D7A"/>
    <w:rsid w:val="00BF7808"/>
    <w:rsid w:val="00C03C50"/>
    <w:rsid w:val="00C0671A"/>
    <w:rsid w:val="00C072E1"/>
    <w:rsid w:val="00C07B8A"/>
    <w:rsid w:val="00C157DE"/>
    <w:rsid w:val="00C15EA2"/>
    <w:rsid w:val="00C25D31"/>
    <w:rsid w:val="00C27EC0"/>
    <w:rsid w:val="00C33FA8"/>
    <w:rsid w:val="00C3580C"/>
    <w:rsid w:val="00C46282"/>
    <w:rsid w:val="00C46BA2"/>
    <w:rsid w:val="00C514B7"/>
    <w:rsid w:val="00C53970"/>
    <w:rsid w:val="00C67250"/>
    <w:rsid w:val="00C75EB7"/>
    <w:rsid w:val="00C76B7C"/>
    <w:rsid w:val="00C87596"/>
    <w:rsid w:val="00C92599"/>
    <w:rsid w:val="00CA0EDD"/>
    <w:rsid w:val="00CA1E1F"/>
    <w:rsid w:val="00CB2710"/>
    <w:rsid w:val="00CB4966"/>
    <w:rsid w:val="00CC0373"/>
    <w:rsid w:val="00CC2018"/>
    <w:rsid w:val="00CD2220"/>
    <w:rsid w:val="00CD6147"/>
    <w:rsid w:val="00CE4F68"/>
    <w:rsid w:val="00CF2B71"/>
    <w:rsid w:val="00CF4A45"/>
    <w:rsid w:val="00CF6119"/>
    <w:rsid w:val="00D01F3D"/>
    <w:rsid w:val="00D0571F"/>
    <w:rsid w:val="00D0797E"/>
    <w:rsid w:val="00D10D17"/>
    <w:rsid w:val="00D2075A"/>
    <w:rsid w:val="00D3046E"/>
    <w:rsid w:val="00D30931"/>
    <w:rsid w:val="00D378D4"/>
    <w:rsid w:val="00D43CE9"/>
    <w:rsid w:val="00D4453C"/>
    <w:rsid w:val="00D45E96"/>
    <w:rsid w:val="00D66BF6"/>
    <w:rsid w:val="00D76415"/>
    <w:rsid w:val="00D84714"/>
    <w:rsid w:val="00D91181"/>
    <w:rsid w:val="00D94B12"/>
    <w:rsid w:val="00DA27CB"/>
    <w:rsid w:val="00DA6FEF"/>
    <w:rsid w:val="00DA700A"/>
    <w:rsid w:val="00DC21BF"/>
    <w:rsid w:val="00DC49BE"/>
    <w:rsid w:val="00DC5EC8"/>
    <w:rsid w:val="00DE2472"/>
    <w:rsid w:val="00DE2736"/>
    <w:rsid w:val="00DE5EB2"/>
    <w:rsid w:val="00DE6738"/>
    <w:rsid w:val="00DF0083"/>
    <w:rsid w:val="00DF0F79"/>
    <w:rsid w:val="00DF6BA1"/>
    <w:rsid w:val="00DF70E5"/>
    <w:rsid w:val="00E043C5"/>
    <w:rsid w:val="00E07736"/>
    <w:rsid w:val="00E16C37"/>
    <w:rsid w:val="00E328FA"/>
    <w:rsid w:val="00E3446B"/>
    <w:rsid w:val="00E35C5C"/>
    <w:rsid w:val="00E4055B"/>
    <w:rsid w:val="00E41218"/>
    <w:rsid w:val="00E41F22"/>
    <w:rsid w:val="00E449D7"/>
    <w:rsid w:val="00E516F8"/>
    <w:rsid w:val="00E624D5"/>
    <w:rsid w:val="00E63BA5"/>
    <w:rsid w:val="00E65304"/>
    <w:rsid w:val="00E70CBC"/>
    <w:rsid w:val="00E76C76"/>
    <w:rsid w:val="00E869F4"/>
    <w:rsid w:val="00E93922"/>
    <w:rsid w:val="00E9547F"/>
    <w:rsid w:val="00EA3C5E"/>
    <w:rsid w:val="00EB4DAA"/>
    <w:rsid w:val="00EC0D75"/>
    <w:rsid w:val="00ED75C8"/>
    <w:rsid w:val="00EE09D3"/>
    <w:rsid w:val="00EF2F91"/>
    <w:rsid w:val="00EF35A7"/>
    <w:rsid w:val="00F114F9"/>
    <w:rsid w:val="00F115BE"/>
    <w:rsid w:val="00F1278F"/>
    <w:rsid w:val="00F20B03"/>
    <w:rsid w:val="00F27418"/>
    <w:rsid w:val="00F305B8"/>
    <w:rsid w:val="00F3137F"/>
    <w:rsid w:val="00F3192A"/>
    <w:rsid w:val="00F34BAF"/>
    <w:rsid w:val="00F516C2"/>
    <w:rsid w:val="00F62930"/>
    <w:rsid w:val="00F739B5"/>
    <w:rsid w:val="00F8009F"/>
    <w:rsid w:val="00F8107B"/>
    <w:rsid w:val="00F92B64"/>
    <w:rsid w:val="00F945FF"/>
    <w:rsid w:val="00F94833"/>
    <w:rsid w:val="00FA059A"/>
    <w:rsid w:val="00FB432E"/>
    <w:rsid w:val="00FC257A"/>
    <w:rsid w:val="00FE1DE1"/>
    <w:rsid w:val="00FF1101"/>
    <w:rsid w:val="00FF34EA"/>
    <w:rsid w:val="00FF57F0"/>
    <w:rsid w:val="00FF729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39CF422"/>
  <w15:chartTrackingRefBased/>
  <w15:docId w15:val="{EC1C42B9-5621-4481-9987-B521E3A4F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A05"/>
    <w:pPr>
      <w:suppressAutoHyphens/>
    </w:pPr>
    <w:rPr>
      <w:sz w:val="24"/>
      <w:szCs w:val="24"/>
      <w:lang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1"/>
      </w:numPr>
      <w:spacing w:line="360" w:lineRule="auto"/>
      <w:ind w:left="1148" w:firstLine="0"/>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3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paragraph" w:styleId="Sinespaciado">
    <w:name w:val="No Spacing"/>
    <w:uiPriority w:val="1"/>
    <w:qFormat/>
    <w:rsid w:val="00313315"/>
    <w:rPr>
      <w:rFonts w:asciiTheme="minorHAnsi" w:eastAsiaTheme="minorHAnsi" w:hAnsiTheme="minorHAnsi" w:cstheme="minorBidi"/>
      <w:sz w:val="22"/>
      <w:szCs w:val="22"/>
      <w:lang w:eastAsia="en-US"/>
    </w:rPr>
  </w:style>
  <w:style w:type="table" w:styleId="Tablaconcuadrcula5oscura">
    <w:name w:val="Grid Table 5 Dark"/>
    <w:basedOn w:val="Tablanormal"/>
    <w:uiPriority w:val="50"/>
    <w:rsid w:val="00826F3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normal3">
    <w:name w:val="Plain Table 3"/>
    <w:basedOn w:val="Tablanormal"/>
    <w:uiPriority w:val="43"/>
    <w:rsid w:val="00826F3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4-nfasis3">
    <w:name w:val="Grid Table 4 Accent 3"/>
    <w:basedOn w:val="Tablanormal"/>
    <w:uiPriority w:val="49"/>
    <w:rsid w:val="00826F3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3-nfasis3">
    <w:name w:val="List Table 3 Accent 3"/>
    <w:basedOn w:val="Tablanormal"/>
    <w:uiPriority w:val="48"/>
    <w:rsid w:val="00826F3E"/>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concuadrculaclara">
    <w:name w:val="Grid Table Light"/>
    <w:basedOn w:val="Tablanormal"/>
    <w:uiPriority w:val="40"/>
    <w:rsid w:val="00826F3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lista4-nfasis3">
    <w:name w:val="List Table 4 Accent 3"/>
    <w:basedOn w:val="Tablanormal"/>
    <w:uiPriority w:val="49"/>
    <w:rsid w:val="00826F3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normal5">
    <w:name w:val="Plain Table 5"/>
    <w:basedOn w:val="Tablanormal"/>
    <w:uiPriority w:val="45"/>
    <w:rsid w:val="00826F3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ennegrita">
    <w:name w:val="Strong"/>
    <w:basedOn w:val="Fuentedeprrafopredeter"/>
    <w:uiPriority w:val="22"/>
    <w:qFormat/>
    <w:rsid w:val="00B76F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879841">
      <w:bodyDiv w:val="1"/>
      <w:marLeft w:val="0"/>
      <w:marRight w:val="0"/>
      <w:marTop w:val="0"/>
      <w:marBottom w:val="0"/>
      <w:divBdr>
        <w:top w:val="none" w:sz="0" w:space="0" w:color="auto"/>
        <w:left w:val="none" w:sz="0" w:space="0" w:color="auto"/>
        <w:bottom w:val="none" w:sz="0" w:space="0" w:color="auto"/>
        <w:right w:val="none" w:sz="0" w:space="0" w:color="auto"/>
      </w:divBdr>
    </w:div>
    <w:div w:id="90391507">
      <w:bodyDiv w:val="1"/>
      <w:marLeft w:val="0"/>
      <w:marRight w:val="0"/>
      <w:marTop w:val="0"/>
      <w:marBottom w:val="0"/>
      <w:divBdr>
        <w:top w:val="none" w:sz="0" w:space="0" w:color="auto"/>
        <w:left w:val="none" w:sz="0" w:space="0" w:color="auto"/>
        <w:bottom w:val="none" w:sz="0" w:space="0" w:color="auto"/>
        <w:right w:val="none" w:sz="0" w:space="0" w:color="auto"/>
      </w:divBdr>
    </w:div>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337199758">
      <w:bodyDiv w:val="1"/>
      <w:marLeft w:val="0"/>
      <w:marRight w:val="0"/>
      <w:marTop w:val="0"/>
      <w:marBottom w:val="0"/>
      <w:divBdr>
        <w:top w:val="none" w:sz="0" w:space="0" w:color="auto"/>
        <w:left w:val="none" w:sz="0" w:space="0" w:color="auto"/>
        <w:bottom w:val="none" w:sz="0" w:space="0" w:color="auto"/>
        <w:right w:val="none" w:sz="0" w:space="0" w:color="auto"/>
      </w:divBdr>
    </w:div>
    <w:div w:id="477183735">
      <w:bodyDiv w:val="1"/>
      <w:marLeft w:val="0"/>
      <w:marRight w:val="0"/>
      <w:marTop w:val="0"/>
      <w:marBottom w:val="0"/>
      <w:divBdr>
        <w:top w:val="none" w:sz="0" w:space="0" w:color="auto"/>
        <w:left w:val="none" w:sz="0" w:space="0" w:color="auto"/>
        <w:bottom w:val="none" w:sz="0" w:space="0" w:color="auto"/>
        <w:right w:val="none" w:sz="0" w:space="0" w:color="auto"/>
      </w:divBdr>
    </w:div>
    <w:div w:id="480737178">
      <w:bodyDiv w:val="1"/>
      <w:marLeft w:val="0"/>
      <w:marRight w:val="0"/>
      <w:marTop w:val="0"/>
      <w:marBottom w:val="0"/>
      <w:divBdr>
        <w:top w:val="none" w:sz="0" w:space="0" w:color="auto"/>
        <w:left w:val="none" w:sz="0" w:space="0" w:color="auto"/>
        <w:bottom w:val="none" w:sz="0" w:space="0" w:color="auto"/>
        <w:right w:val="none" w:sz="0" w:space="0" w:color="auto"/>
      </w:divBdr>
    </w:div>
    <w:div w:id="565730125">
      <w:bodyDiv w:val="1"/>
      <w:marLeft w:val="0"/>
      <w:marRight w:val="0"/>
      <w:marTop w:val="0"/>
      <w:marBottom w:val="0"/>
      <w:divBdr>
        <w:top w:val="none" w:sz="0" w:space="0" w:color="auto"/>
        <w:left w:val="none" w:sz="0" w:space="0" w:color="auto"/>
        <w:bottom w:val="none" w:sz="0" w:space="0" w:color="auto"/>
        <w:right w:val="none" w:sz="0" w:space="0" w:color="auto"/>
      </w:divBdr>
    </w:div>
    <w:div w:id="686103801">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13625031">
      <w:bodyDiv w:val="1"/>
      <w:marLeft w:val="0"/>
      <w:marRight w:val="0"/>
      <w:marTop w:val="0"/>
      <w:marBottom w:val="0"/>
      <w:divBdr>
        <w:top w:val="none" w:sz="0" w:space="0" w:color="auto"/>
        <w:left w:val="none" w:sz="0" w:space="0" w:color="auto"/>
        <w:bottom w:val="none" w:sz="0" w:space="0" w:color="auto"/>
        <w:right w:val="none" w:sz="0" w:space="0" w:color="auto"/>
      </w:divBdr>
    </w:div>
    <w:div w:id="714503030">
      <w:bodyDiv w:val="1"/>
      <w:marLeft w:val="0"/>
      <w:marRight w:val="0"/>
      <w:marTop w:val="0"/>
      <w:marBottom w:val="0"/>
      <w:divBdr>
        <w:top w:val="none" w:sz="0" w:space="0" w:color="auto"/>
        <w:left w:val="none" w:sz="0" w:space="0" w:color="auto"/>
        <w:bottom w:val="none" w:sz="0" w:space="0" w:color="auto"/>
        <w:right w:val="none" w:sz="0" w:space="0" w:color="auto"/>
      </w:divBdr>
    </w:div>
    <w:div w:id="767196924">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820195379">
      <w:bodyDiv w:val="1"/>
      <w:marLeft w:val="0"/>
      <w:marRight w:val="0"/>
      <w:marTop w:val="0"/>
      <w:marBottom w:val="0"/>
      <w:divBdr>
        <w:top w:val="none" w:sz="0" w:space="0" w:color="auto"/>
        <w:left w:val="none" w:sz="0" w:space="0" w:color="auto"/>
        <w:bottom w:val="none" w:sz="0" w:space="0" w:color="auto"/>
        <w:right w:val="none" w:sz="0" w:space="0" w:color="auto"/>
      </w:divBdr>
    </w:div>
    <w:div w:id="831722460">
      <w:bodyDiv w:val="1"/>
      <w:marLeft w:val="0"/>
      <w:marRight w:val="0"/>
      <w:marTop w:val="0"/>
      <w:marBottom w:val="0"/>
      <w:divBdr>
        <w:top w:val="none" w:sz="0" w:space="0" w:color="auto"/>
        <w:left w:val="none" w:sz="0" w:space="0" w:color="auto"/>
        <w:bottom w:val="none" w:sz="0" w:space="0" w:color="auto"/>
        <w:right w:val="none" w:sz="0" w:space="0" w:color="auto"/>
      </w:divBdr>
    </w:div>
    <w:div w:id="936182435">
      <w:bodyDiv w:val="1"/>
      <w:marLeft w:val="0"/>
      <w:marRight w:val="0"/>
      <w:marTop w:val="0"/>
      <w:marBottom w:val="0"/>
      <w:divBdr>
        <w:top w:val="none" w:sz="0" w:space="0" w:color="auto"/>
        <w:left w:val="none" w:sz="0" w:space="0" w:color="auto"/>
        <w:bottom w:val="none" w:sz="0" w:space="0" w:color="auto"/>
        <w:right w:val="none" w:sz="0" w:space="0" w:color="auto"/>
      </w:divBdr>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966357058">
      <w:bodyDiv w:val="1"/>
      <w:marLeft w:val="0"/>
      <w:marRight w:val="0"/>
      <w:marTop w:val="0"/>
      <w:marBottom w:val="0"/>
      <w:divBdr>
        <w:top w:val="none" w:sz="0" w:space="0" w:color="auto"/>
        <w:left w:val="none" w:sz="0" w:space="0" w:color="auto"/>
        <w:bottom w:val="none" w:sz="0" w:space="0" w:color="auto"/>
        <w:right w:val="none" w:sz="0" w:space="0" w:color="auto"/>
      </w:divBdr>
    </w:div>
    <w:div w:id="1061175647">
      <w:bodyDiv w:val="1"/>
      <w:marLeft w:val="0"/>
      <w:marRight w:val="0"/>
      <w:marTop w:val="0"/>
      <w:marBottom w:val="0"/>
      <w:divBdr>
        <w:top w:val="none" w:sz="0" w:space="0" w:color="auto"/>
        <w:left w:val="none" w:sz="0" w:space="0" w:color="auto"/>
        <w:bottom w:val="none" w:sz="0" w:space="0" w:color="auto"/>
        <w:right w:val="none" w:sz="0" w:space="0" w:color="auto"/>
      </w:divBdr>
    </w:div>
    <w:div w:id="1191647186">
      <w:bodyDiv w:val="1"/>
      <w:marLeft w:val="0"/>
      <w:marRight w:val="0"/>
      <w:marTop w:val="0"/>
      <w:marBottom w:val="0"/>
      <w:divBdr>
        <w:top w:val="none" w:sz="0" w:space="0" w:color="auto"/>
        <w:left w:val="none" w:sz="0" w:space="0" w:color="auto"/>
        <w:bottom w:val="none" w:sz="0" w:space="0" w:color="auto"/>
        <w:right w:val="none" w:sz="0" w:space="0" w:color="auto"/>
      </w:divBdr>
    </w:div>
    <w:div w:id="1414660767">
      <w:bodyDiv w:val="1"/>
      <w:marLeft w:val="0"/>
      <w:marRight w:val="0"/>
      <w:marTop w:val="0"/>
      <w:marBottom w:val="0"/>
      <w:divBdr>
        <w:top w:val="none" w:sz="0" w:space="0" w:color="auto"/>
        <w:left w:val="none" w:sz="0" w:space="0" w:color="auto"/>
        <w:bottom w:val="none" w:sz="0" w:space="0" w:color="auto"/>
        <w:right w:val="none" w:sz="0" w:space="0" w:color="auto"/>
      </w:divBdr>
    </w:div>
    <w:div w:id="1542085450">
      <w:bodyDiv w:val="1"/>
      <w:marLeft w:val="0"/>
      <w:marRight w:val="0"/>
      <w:marTop w:val="0"/>
      <w:marBottom w:val="0"/>
      <w:divBdr>
        <w:top w:val="none" w:sz="0" w:space="0" w:color="auto"/>
        <w:left w:val="none" w:sz="0" w:space="0" w:color="auto"/>
        <w:bottom w:val="none" w:sz="0" w:space="0" w:color="auto"/>
        <w:right w:val="none" w:sz="0" w:space="0" w:color="auto"/>
      </w:divBdr>
    </w:div>
    <w:div w:id="1643995334">
      <w:bodyDiv w:val="1"/>
      <w:marLeft w:val="0"/>
      <w:marRight w:val="0"/>
      <w:marTop w:val="0"/>
      <w:marBottom w:val="0"/>
      <w:divBdr>
        <w:top w:val="none" w:sz="0" w:space="0" w:color="auto"/>
        <w:left w:val="none" w:sz="0" w:space="0" w:color="auto"/>
        <w:bottom w:val="none" w:sz="0" w:space="0" w:color="auto"/>
        <w:right w:val="none" w:sz="0" w:space="0" w:color="auto"/>
      </w:divBdr>
    </w:div>
    <w:div w:id="1649480698">
      <w:bodyDiv w:val="1"/>
      <w:marLeft w:val="0"/>
      <w:marRight w:val="0"/>
      <w:marTop w:val="0"/>
      <w:marBottom w:val="0"/>
      <w:divBdr>
        <w:top w:val="none" w:sz="0" w:space="0" w:color="auto"/>
        <w:left w:val="none" w:sz="0" w:space="0" w:color="auto"/>
        <w:bottom w:val="none" w:sz="0" w:space="0" w:color="auto"/>
        <w:right w:val="none" w:sz="0" w:space="0" w:color="auto"/>
      </w:divBdr>
    </w:div>
    <w:div w:id="1698891298">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 w:id="2005543641">
      <w:bodyDiv w:val="1"/>
      <w:marLeft w:val="0"/>
      <w:marRight w:val="0"/>
      <w:marTop w:val="0"/>
      <w:marBottom w:val="0"/>
      <w:divBdr>
        <w:top w:val="none" w:sz="0" w:space="0" w:color="auto"/>
        <w:left w:val="none" w:sz="0" w:space="0" w:color="auto"/>
        <w:bottom w:val="none" w:sz="0" w:space="0" w:color="auto"/>
        <w:right w:val="none" w:sz="0" w:space="0" w:color="auto"/>
      </w:divBdr>
    </w:div>
    <w:div w:id="2140683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2A6D7-B354-4267-91DF-4D001603A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ESPECIFICACIàN-DE-REQUERIMIENTOS.dot</Template>
  <TotalTime>777</TotalTime>
  <Pages>46</Pages>
  <Words>8266</Words>
  <Characters>45464</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Company>
  <LinksUpToDate>false</LinksUpToDate>
  <CharactersWithSpaces>53623</CharactersWithSpaces>
  <SharedDoc>false</SharedDoc>
  <HLinks>
    <vt:vector size="252" baseType="variant">
      <vt:variant>
        <vt:i4>1179707</vt:i4>
      </vt:variant>
      <vt:variant>
        <vt:i4>248</vt:i4>
      </vt:variant>
      <vt:variant>
        <vt:i4>0</vt:i4>
      </vt:variant>
      <vt:variant>
        <vt:i4>5</vt:i4>
      </vt:variant>
      <vt:variant>
        <vt:lpwstr/>
      </vt:variant>
      <vt:variant>
        <vt:lpwstr>_Toc61560587</vt:lpwstr>
      </vt:variant>
      <vt:variant>
        <vt:i4>1245243</vt:i4>
      </vt:variant>
      <vt:variant>
        <vt:i4>242</vt:i4>
      </vt:variant>
      <vt:variant>
        <vt:i4>0</vt:i4>
      </vt:variant>
      <vt:variant>
        <vt:i4>5</vt:i4>
      </vt:variant>
      <vt:variant>
        <vt:lpwstr/>
      </vt:variant>
      <vt:variant>
        <vt:lpwstr>_Toc61560586</vt:lpwstr>
      </vt:variant>
      <vt:variant>
        <vt:i4>1048635</vt:i4>
      </vt:variant>
      <vt:variant>
        <vt:i4>236</vt:i4>
      </vt:variant>
      <vt:variant>
        <vt:i4>0</vt:i4>
      </vt:variant>
      <vt:variant>
        <vt:i4>5</vt:i4>
      </vt:variant>
      <vt:variant>
        <vt:lpwstr/>
      </vt:variant>
      <vt:variant>
        <vt:lpwstr>_Toc61560585</vt:lpwstr>
      </vt:variant>
      <vt:variant>
        <vt:i4>1114171</vt:i4>
      </vt:variant>
      <vt:variant>
        <vt:i4>230</vt:i4>
      </vt:variant>
      <vt:variant>
        <vt:i4>0</vt:i4>
      </vt:variant>
      <vt:variant>
        <vt:i4>5</vt:i4>
      </vt:variant>
      <vt:variant>
        <vt:lpwstr/>
      </vt:variant>
      <vt:variant>
        <vt:lpwstr>_Toc61560584</vt:lpwstr>
      </vt:variant>
      <vt:variant>
        <vt:i4>1441851</vt:i4>
      </vt:variant>
      <vt:variant>
        <vt:i4>224</vt:i4>
      </vt:variant>
      <vt:variant>
        <vt:i4>0</vt:i4>
      </vt:variant>
      <vt:variant>
        <vt:i4>5</vt:i4>
      </vt:variant>
      <vt:variant>
        <vt:lpwstr/>
      </vt:variant>
      <vt:variant>
        <vt:lpwstr>_Toc61560583</vt:lpwstr>
      </vt:variant>
      <vt:variant>
        <vt:i4>1507387</vt:i4>
      </vt:variant>
      <vt:variant>
        <vt:i4>218</vt:i4>
      </vt:variant>
      <vt:variant>
        <vt:i4>0</vt:i4>
      </vt:variant>
      <vt:variant>
        <vt:i4>5</vt:i4>
      </vt:variant>
      <vt:variant>
        <vt:lpwstr/>
      </vt:variant>
      <vt:variant>
        <vt:lpwstr>_Toc61560582</vt:lpwstr>
      </vt:variant>
      <vt:variant>
        <vt:i4>1310779</vt:i4>
      </vt:variant>
      <vt:variant>
        <vt:i4>212</vt:i4>
      </vt:variant>
      <vt:variant>
        <vt:i4>0</vt:i4>
      </vt:variant>
      <vt:variant>
        <vt:i4>5</vt:i4>
      </vt:variant>
      <vt:variant>
        <vt:lpwstr/>
      </vt:variant>
      <vt:variant>
        <vt:lpwstr>_Toc61560581</vt:lpwstr>
      </vt:variant>
      <vt:variant>
        <vt:i4>1376315</vt:i4>
      </vt:variant>
      <vt:variant>
        <vt:i4>206</vt:i4>
      </vt:variant>
      <vt:variant>
        <vt:i4>0</vt:i4>
      </vt:variant>
      <vt:variant>
        <vt:i4>5</vt:i4>
      </vt:variant>
      <vt:variant>
        <vt:lpwstr/>
      </vt:variant>
      <vt:variant>
        <vt:lpwstr>_Toc61560580</vt:lpwstr>
      </vt:variant>
      <vt:variant>
        <vt:i4>1835060</vt:i4>
      </vt:variant>
      <vt:variant>
        <vt:i4>200</vt:i4>
      </vt:variant>
      <vt:variant>
        <vt:i4>0</vt:i4>
      </vt:variant>
      <vt:variant>
        <vt:i4>5</vt:i4>
      </vt:variant>
      <vt:variant>
        <vt:lpwstr/>
      </vt:variant>
      <vt:variant>
        <vt:lpwstr>_Toc61560579</vt:lpwstr>
      </vt:variant>
      <vt:variant>
        <vt:i4>1900596</vt:i4>
      </vt:variant>
      <vt:variant>
        <vt:i4>194</vt:i4>
      </vt:variant>
      <vt:variant>
        <vt:i4>0</vt:i4>
      </vt:variant>
      <vt:variant>
        <vt:i4>5</vt:i4>
      </vt:variant>
      <vt:variant>
        <vt:lpwstr/>
      </vt:variant>
      <vt:variant>
        <vt:lpwstr>_Toc61560578</vt:lpwstr>
      </vt:variant>
      <vt:variant>
        <vt:i4>1179700</vt:i4>
      </vt:variant>
      <vt:variant>
        <vt:i4>188</vt:i4>
      </vt:variant>
      <vt:variant>
        <vt:i4>0</vt:i4>
      </vt:variant>
      <vt:variant>
        <vt:i4>5</vt:i4>
      </vt:variant>
      <vt:variant>
        <vt:lpwstr/>
      </vt:variant>
      <vt:variant>
        <vt:lpwstr>_Toc61560577</vt:lpwstr>
      </vt:variant>
      <vt:variant>
        <vt:i4>1245236</vt:i4>
      </vt:variant>
      <vt:variant>
        <vt:i4>182</vt:i4>
      </vt:variant>
      <vt:variant>
        <vt:i4>0</vt:i4>
      </vt:variant>
      <vt:variant>
        <vt:i4>5</vt:i4>
      </vt:variant>
      <vt:variant>
        <vt:lpwstr/>
      </vt:variant>
      <vt:variant>
        <vt:lpwstr>_Toc61560576</vt:lpwstr>
      </vt:variant>
      <vt:variant>
        <vt:i4>1048628</vt:i4>
      </vt:variant>
      <vt:variant>
        <vt:i4>176</vt:i4>
      </vt:variant>
      <vt:variant>
        <vt:i4>0</vt:i4>
      </vt:variant>
      <vt:variant>
        <vt:i4>5</vt:i4>
      </vt:variant>
      <vt:variant>
        <vt:lpwstr/>
      </vt:variant>
      <vt:variant>
        <vt:lpwstr>_Toc61560575</vt:lpwstr>
      </vt:variant>
      <vt:variant>
        <vt:i4>1114164</vt:i4>
      </vt:variant>
      <vt:variant>
        <vt:i4>170</vt:i4>
      </vt:variant>
      <vt:variant>
        <vt:i4>0</vt:i4>
      </vt:variant>
      <vt:variant>
        <vt:i4>5</vt:i4>
      </vt:variant>
      <vt:variant>
        <vt:lpwstr/>
      </vt:variant>
      <vt:variant>
        <vt:lpwstr>_Toc61560574</vt:lpwstr>
      </vt:variant>
      <vt:variant>
        <vt:i4>1441844</vt:i4>
      </vt:variant>
      <vt:variant>
        <vt:i4>164</vt:i4>
      </vt:variant>
      <vt:variant>
        <vt:i4>0</vt:i4>
      </vt:variant>
      <vt:variant>
        <vt:i4>5</vt:i4>
      </vt:variant>
      <vt:variant>
        <vt:lpwstr/>
      </vt:variant>
      <vt:variant>
        <vt:lpwstr>_Toc61560573</vt:lpwstr>
      </vt:variant>
      <vt:variant>
        <vt:i4>1507380</vt:i4>
      </vt:variant>
      <vt:variant>
        <vt:i4>158</vt:i4>
      </vt:variant>
      <vt:variant>
        <vt:i4>0</vt:i4>
      </vt:variant>
      <vt:variant>
        <vt:i4>5</vt:i4>
      </vt:variant>
      <vt:variant>
        <vt:lpwstr/>
      </vt:variant>
      <vt:variant>
        <vt:lpwstr>_Toc61560572</vt:lpwstr>
      </vt:variant>
      <vt:variant>
        <vt:i4>1310772</vt:i4>
      </vt:variant>
      <vt:variant>
        <vt:i4>152</vt:i4>
      </vt:variant>
      <vt:variant>
        <vt:i4>0</vt:i4>
      </vt:variant>
      <vt:variant>
        <vt:i4>5</vt:i4>
      </vt:variant>
      <vt:variant>
        <vt:lpwstr/>
      </vt:variant>
      <vt:variant>
        <vt:lpwstr>_Toc61560571</vt:lpwstr>
      </vt:variant>
      <vt:variant>
        <vt:i4>1376308</vt:i4>
      </vt:variant>
      <vt:variant>
        <vt:i4>146</vt:i4>
      </vt:variant>
      <vt:variant>
        <vt:i4>0</vt:i4>
      </vt:variant>
      <vt:variant>
        <vt:i4>5</vt:i4>
      </vt:variant>
      <vt:variant>
        <vt:lpwstr/>
      </vt:variant>
      <vt:variant>
        <vt:lpwstr>_Toc61560570</vt:lpwstr>
      </vt:variant>
      <vt:variant>
        <vt:i4>1835061</vt:i4>
      </vt:variant>
      <vt:variant>
        <vt:i4>140</vt:i4>
      </vt:variant>
      <vt:variant>
        <vt:i4>0</vt:i4>
      </vt:variant>
      <vt:variant>
        <vt:i4>5</vt:i4>
      </vt:variant>
      <vt:variant>
        <vt:lpwstr/>
      </vt:variant>
      <vt:variant>
        <vt:lpwstr>_Toc61560569</vt:lpwstr>
      </vt:variant>
      <vt:variant>
        <vt:i4>1900597</vt:i4>
      </vt:variant>
      <vt:variant>
        <vt:i4>134</vt:i4>
      </vt:variant>
      <vt:variant>
        <vt:i4>0</vt:i4>
      </vt:variant>
      <vt:variant>
        <vt:i4>5</vt:i4>
      </vt:variant>
      <vt:variant>
        <vt:lpwstr/>
      </vt:variant>
      <vt:variant>
        <vt:lpwstr>_Toc61560568</vt:lpwstr>
      </vt:variant>
      <vt:variant>
        <vt:i4>1179701</vt:i4>
      </vt:variant>
      <vt:variant>
        <vt:i4>128</vt:i4>
      </vt:variant>
      <vt:variant>
        <vt:i4>0</vt:i4>
      </vt:variant>
      <vt:variant>
        <vt:i4>5</vt:i4>
      </vt:variant>
      <vt:variant>
        <vt:lpwstr/>
      </vt:variant>
      <vt:variant>
        <vt:lpwstr>_Toc61560567</vt:lpwstr>
      </vt:variant>
      <vt:variant>
        <vt:i4>1245237</vt:i4>
      </vt:variant>
      <vt:variant>
        <vt:i4>122</vt:i4>
      </vt:variant>
      <vt:variant>
        <vt:i4>0</vt:i4>
      </vt:variant>
      <vt:variant>
        <vt:i4>5</vt:i4>
      </vt:variant>
      <vt:variant>
        <vt:lpwstr/>
      </vt:variant>
      <vt:variant>
        <vt:lpwstr>_Toc61560566</vt:lpwstr>
      </vt:variant>
      <vt:variant>
        <vt:i4>1048629</vt:i4>
      </vt:variant>
      <vt:variant>
        <vt:i4>116</vt:i4>
      </vt:variant>
      <vt:variant>
        <vt:i4>0</vt:i4>
      </vt:variant>
      <vt:variant>
        <vt:i4>5</vt:i4>
      </vt:variant>
      <vt:variant>
        <vt:lpwstr/>
      </vt:variant>
      <vt:variant>
        <vt:lpwstr>_Toc61560565</vt:lpwstr>
      </vt:variant>
      <vt:variant>
        <vt:i4>1114165</vt:i4>
      </vt:variant>
      <vt:variant>
        <vt:i4>110</vt:i4>
      </vt:variant>
      <vt:variant>
        <vt:i4>0</vt:i4>
      </vt:variant>
      <vt:variant>
        <vt:i4>5</vt:i4>
      </vt:variant>
      <vt:variant>
        <vt:lpwstr/>
      </vt:variant>
      <vt:variant>
        <vt:lpwstr>_Toc61560564</vt:lpwstr>
      </vt:variant>
      <vt:variant>
        <vt:i4>1441845</vt:i4>
      </vt:variant>
      <vt:variant>
        <vt:i4>104</vt:i4>
      </vt:variant>
      <vt:variant>
        <vt:i4>0</vt:i4>
      </vt:variant>
      <vt:variant>
        <vt:i4>5</vt:i4>
      </vt:variant>
      <vt:variant>
        <vt:lpwstr/>
      </vt:variant>
      <vt:variant>
        <vt:lpwstr>_Toc61560563</vt:lpwstr>
      </vt:variant>
      <vt:variant>
        <vt:i4>1507381</vt:i4>
      </vt:variant>
      <vt:variant>
        <vt:i4>98</vt:i4>
      </vt:variant>
      <vt:variant>
        <vt:i4>0</vt:i4>
      </vt:variant>
      <vt:variant>
        <vt:i4>5</vt:i4>
      </vt:variant>
      <vt:variant>
        <vt:lpwstr/>
      </vt:variant>
      <vt:variant>
        <vt:lpwstr>_Toc61560562</vt:lpwstr>
      </vt:variant>
      <vt:variant>
        <vt:i4>1310773</vt:i4>
      </vt:variant>
      <vt:variant>
        <vt:i4>92</vt:i4>
      </vt:variant>
      <vt:variant>
        <vt:i4>0</vt:i4>
      </vt:variant>
      <vt:variant>
        <vt:i4>5</vt:i4>
      </vt:variant>
      <vt:variant>
        <vt:lpwstr/>
      </vt:variant>
      <vt:variant>
        <vt:lpwstr>_Toc61560561</vt:lpwstr>
      </vt:variant>
      <vt:variant>
        <vt:i4>1376309</vt:i4>
      </vt:variant>
      <vt:variant>
        <vt:i4>86</vt:i4>
      </vt:variant>
      <vt:variant>
        <vt:i4>0</vt:i4>
      </vt:variant>
      <vt:variant>
        <vt:i4>5</vt:i4>
      </vt:variant>
      <vt:variant>
        <vt:lpwstr/>
      </vt:variant>
      <vt:variant>
        <vt:lpwstr>_Toc61560560</vt:lpwstr>
      </vt:variant>
      <vt:variant>
        <vt:i4>1835062</vt:i4>
      </vt:variant>
      <vt:variant>
        <vt:i4>80</vt:i4>
      </vt:variant>
      <vt:variant>
        <vt:i4>0</vt:i4>
      </vt:variant>
      <vt:variant>
        <vt:i4>5</vt:i4>
      </vt:variant>
      <vt:variant>
        <vt:lpwstr/>
      </vt:variant>
      <vt:variant>
        <vt:lpwstr>_Toc61560559</vt:lpwstr>
      </vt:variant>
      <vt:variant>
        <vt:i4>1900598</vt:i4>
      </vt:variant>
      <vt:variant>
        <vt:i4>74</vt:i4>
      </vt:variant>
      <vt:variant>
        <vt:i4>0</vt:i4>
      </vt:variant>
      <vt:variant>
        <vt:i4>5</vt:i4>
      </vt:variant>
      <vt:variant>
        <vt:lpwstr/>
      </vt:variant>
      <vt:variant>
        <vt:lpwstr>_Toc61560558</vt:lpwstr>
      </vt:variant>
      <vt:variant>
        <vt:i4>1179702</vt:i4>
      </vt:variant>
      <vt:variant>
        <vt:i4>68</vt:i4>
      </vt:variant>
      <vt:variant>
        <vt:i4>0</vt:i4>
      </vt:variant>
      <vt:variant>
        <vt:i4>5</vt:i4>
      </vt:variant>
      <vt:variant>
        <vt:lpwstr/>
      </vt:variant>
      <vt:variant>
        <vt:lpwstr>_Toc61560557</vt:lpwstr>
      </vt:variant>
      <vt:variant>
        <vt:i4>1245238</vt:i4>
      </vt:variant>
      <vt:variant>
        <vt:i4>62</vt:i4>
      </vt:variant>
      <vt:variant>
        <vt:i4>0</vt:i4>
      </vt:variant>
      <vt:variant>
        <vt:i4>5</vt:i4>
      </vt:variant>
      <vt:variant>
        <vt:lpwstr/>
      </vt:variant>
      <vt:variant>
        <vt:lpwstr>_Toc61560556</vt:lpwstr>
      </vt:variant>
      <vt:variant>
        <vt:i4>1048630</vt:i4>
      </vt:variant>
      <vt:variant>
        <vt:i4>56</vt:i4>
      </vt:variant>
      <vt:variant>
        <vt:i4>0</vt:i4>
      </vt:variant>
      <vt:variant>
        <vt:i4>5</vt:i4>
      </vt:variant>
      <vt:variant>
        <vt:lpwstr/>
      </vt:variant>
      <vt:variant>
        <vt:lpwstr>_Toc61560555</vt:lpwstr>
      </vt:variant>
      <vt:variant>
        <vt:i4>1114166</vt:i4>
      </vt:variant>
      <vt:variant>
        <vt:i4>50</vt:i4>
      </vt:variant>
      <vt:variant>
        <vt:i4>0</vt:i4>
      </vt:variant>
      <vt:variant>
        <vt:i4>5</vt:i4>
      </vt:variant>
      <vt:variant>
        <vt:lpwstr/>
      </vt:variant>
      <vt:variant>
        <vt:lpwstr>_Toc61560554</vt:lpwstr>
      </vt:variant>
      <vt:variant>
        <vt:i4>1441846</vt:i4>
      </vt:variant>
      <vt:variant>
        <vt:i4>44</vt:i4>
      </vt:variant>
      <vt:variant>
        <vt:i4>0</vt:i4>
      </vt:variant>
      <vt:variant>
        <vt:i4>5</vt:i4>
      </vt:variant>
      <vt:variant>
        <vt:lpwstr/>
      </vt:variant>
      <vt:variant>
        <vt:lpwstr>_Toc61560553</vt:lpwstr>
      </vt:variant>
      <vt:variant>
        <vt:i4>1507382</vt:i4>
      </vt:variant>
      <vt:variant>
        <vt:i4>38</vt:i4>
      </vt:variant>
      <vt:variant>
        <vt:i4>0</vt:i4>
      </vt:variant>
      <vt:variant>
        <vt:i4>5</vt:i4>
      </vt:variant>
      <vt:variant>
        <vt:lpwstr/>
      </vt:variant>
      <vt:variant>
        <vt:lpwstr>_Toc61560552</vt:lpwstr>
      </vt:variant>
      <vt:variant>
        <vt:i4>1310774</vt:i4>
      </vt:variant>
      <vt:variant>
        <vt:i4>32</vt:i4>
      </vt:variant>
      <vt:variant>
        <vt:i4>0</vt:i4>
      </vt:variant>
      <vt:variant>
        <vt:i4>5</vt:i4>
      </vt:variant>
      <vt:variant>
        <vt:lpwstr/>
      </vt:variant>
      <vt:variant>
        <vt:lpwstr>_Toc61560551</vt:lpwstr>
      </vt:variant>
      <vt:variant>
        <vt:i4>1376310</vt:i4>
      </vt:variant>
      <vt:variant>
        <vt:i4>26</vt:i4>
      </vt:variant>
      <vt:variant>
        <vt:i4>0</vt:i4>
      </vt:variant>
      <vt:variant>
        <vt:i4>5</vt:i4>
      </vt:variant>
      <vt:variant>
        <vt:lpwstr/>
      </vt:variant>
      <vt:variant>
        <vt:lpwstr>_Toc61560550</vt:lpwstr>
      </vt:variant>
      <vt:variant>
        <vt:i4>1835063</vt:i4>
      </vt:variant>
      <vt:variant>
        <vt:i4>20</vt:i4>
      </vt:variant>
      <vt:variant>
        <vt:i4>0</vt:i4>
      </vt:variant>
      <vt:variant>
        <vt:i4>5</vt:i4>
      </vt:variant>
      <vt:variant>
        <vt:lpwstr/>
      </vt:variant>
      <vt:variant>
        <vt:lpwstr>_Toc61560549</vt:lpwstr>
      </vt:variant>
      <vt:variant>
        <vt:i4>1900599</vt:i4>
      </vt:variant>
      <vt:variant>
        <vt:i4>14</vt:i4>
      </vt:variant>
      <vt:variant>
        <vt:i4>0</vt:i4>
      </vt:variant>
      <vt:variant>
        <vt:i4>5</vt:i4>
      </vt:variant>
      <vt:variant>
        <vt:lpwstr/>
      </vt:variant>
      <vt:variant>
        <vt:lpwstr>_Toc61560548</vt:lpwstr>
      </vt:variant>
      <vt:variant>
        <vt:i4>1179703</vt:i4>
      </vt:variant>
      <vt:variant>
        <vt:i4>8</vt:i4>
      </vt:variant>
      <vt:variant>
        <vt:i4>0</vt:i4>
      </vt:variant>
      <vt:variant>
        <vt:i4>5</vt:i4>
      </vt:variant>
      <vt:variant>
        <vt:lpwstr/>
      </vt:variant>
      <vt:variant>
        <vt:lpwstr>_Toc61560547</vt:lpwstr>
      </vt:variant>
      <vt:variant>
        <vt:i4>1245239</vt:i4>
      </vt:variant>
      <vt:variant>
        <vt:i4>2</vt:i4>
      </vt:variant>
      <vt:variant>
        <vt:i4>0</vt:i4>
      </vt:variant>
      <vt:variant>
        <vt:i4>5</vt:i4>
      </vt:variant>
      <vt:variant>
        <vt:lpwstr/>
      </vt:variant>
      <vt:variant>
        <vt:lpwstr>_Toc61560546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cp:lastModifiedBy>ALLAN RAFAEL ERAZO HERRERA</cp:lastModifiedBy>
  <cp:revision>40</cp:revision>
  <cp:lastPrinted>1900-01-01T05:00:00Z</cp:lastPrinted>
  <dcterms:created xsi:type="dcterms:W3CDTF">2023-01-10T08:22:00Z</dcterms:created>
  <dcterms:modified xsi:type="dcterms:W3CDTF">2025-01-14T20:02:00Z</dcterms:modified>
</cp:coreProperties>
</file>